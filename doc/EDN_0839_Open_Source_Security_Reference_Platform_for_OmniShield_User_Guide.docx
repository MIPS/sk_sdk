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AE22E3" w:rsidRPr="0076435A" w:rsidRDefault="00EC032F">
      <w:pPr>
        <w:autoSpaceDE w:val="0"/>
        <w:rPr>
          <w:rFonts w:ascii="Arial" w:hAnsi="Arial" w:cs="Arial"/>
          <w:sz w:val="24"/>
          <w:szCs w:val="24"/>
        </w:rPr>
      </w:pPr>
      <w:r w:rsidRPr="0076435A">
        <w:rPr>
          <w:rFonts w:ascii="Arial" w:hAnsi="Arial" w:cs="Arial"/>
          <w:noProof/>
        </w:rPr>
        <w:drawing>
          <wp:anchor distT="0" distB="0" distL="0" distR="0" simplePos="0" relativeHeight="251643392" behindDoc="0" locked="0" layoutInCell="1" allowOverlap="1" wp14:editId="7FE781A6">
            <wp:simplePos x="0" y="0"/>
            <wp:positionH relativeFrom="column">
              <wp:posOffset>196184</wp:posOffset>
            </wp:positionH>
            <wp:positionV relativeFrom="paragraph">
              <wp:posOffset>190673</wp:posOffset>
            </wp:positionV>
            <wp:extent cx="6826885" cy="1393190"/>
            <wp:effectExtent l="0" t="0" r="0" b="0"/>
            <wp:wrapTopAndBottom/>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26885" cy="13931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bl>
      <w:tblPr>
        <w:tblW w:w="10775" w:type="dxa"/>
        <w:tblInd w:w="285" w:type="dxa"/>
        <w:tblLayout w:type="fixed"/>
        <w:tblLook w:val="0000" w:firstRow="0" w:lastRow="0" w:firstColumn="0" w:lastColumn="0" w:noHBand="0" w:noVBand="0"/>
      </w:tblPr>
      <w:tblGrid>
        <w:gridCol w:w="5777"/>
        <w:gridCol w:w="4998"/>
      </w:tblGrid>
      <w:tr w:rsidR="00AE22E3" w:rsidRPr="0076435A" w:rsidTr="00EC032F">
        <w:trPr>
          <w:trHeight w:val="2624"/>
        </w:trPr>
        <w:tc>
          <w:tcPr>
            <w:tcW w:w="10775" w:type="dxa"/>
            <w:gridSpan w:val="2"/>
            <w:tcBorders>
              <w:left w:val="single" w:sz="8" w:space="0" w:color="C0C0C0"/>
              <w:bottom w:val="single" w:sz="24" w:space="0" w:color="FF0000"/>
              <w:right w:val="single" w:sz="8" w:space="0" w:color="C0C0C0"/>
            </w:tcBorders>
            <w:shd w:val="clear" w:color="auto" w:fill="FFFFFF"/>
          </w:tcPr>
          <w:p w:rsidR="00AE22E3" w:rsidRPr="0076435A" w:rsidRDefault="003D0275">
            <w:pPr>
              <w:autoSpaceDE w:val="0"/>
              <w:spacing w:line="200" w:lineRule="atLeast"/>
              <w:rPr>
                <w:rFonts w:ascii="Arial" w:hAnsi="Arial" w:cs="Arial"/>
                <w:sz w:val="24"/>
                <w:szCs w:val="24"/>
              </w:rPr>
            </w:pPr>
            <w:r w:rsidRPr="0076435A">
              <w:rPr>
                <w:rFonts w:ascii="Arial" w:hAnsi="Arial" w:cs="Arial"/>
                <w:noProof/>
              </w:rPr>
              <w:drawing>
                <wp:anchor distT="0" distB="0" distL="0" distR="0" simplePos="0" relativeHeight="251644416" behindDoc="0" locked="0" layoutInCell="1" allowOverlap="1" wp14:editId="408C337F">
                  <wp:simplePos x="0" y="0"/>
                  <wp:positionH relativeFrom="column">
                    <wp:align>center</wp:align>
                  </wp:positionH>
                  <wp:positionV relativeFrom="paragraph">
                    <wp:posOffset>0</wp:posOffset>
                  </wp:positionV>
                  <wp:extent cx="2711450" cy="1797685"/>
                  <wp:effectExtent l="0" t="0" r="0" b="0"/>
                  <wp:wrapTopAndBottom/>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11450" cy="17976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r>
      <w:tr w:rsidR="00AE22E3" w:rsidRPr="0076435A" w:rsidTr="004F2098">
        <w:trPr>
          <w:trHeight w:val="2057"/>
        </w:trPr>
        <w:tc>
          <w:tcPr>
            <w:tcW w:w="10775" w:type="dxa"/>
            <w:gridSpan w:val="2"/>
            <w:tcBorders>
              <w:top w:val="single" w:sz="24" w:space="0" w:color="FF0000"/>
              <w:left w:val="single" w:sz="8" w:space="0" w:color="C0C0C0"/>
              <w:bottom w:val="single" w:sz="8" w:space="0" w:color="C0C0C0"/>
              <w:right w:val="single" w:sz="8" w:space="0" w:color="C0C0C0"/>
            </w:tcBorders>
            <w:shd w:val="clear" w:color="auto" w:fill="FF0000"/>
          </w:tcPr>
          <w:p w:rsidR="00AE22E3" w:rsidRPr="0076435A" w:rsidRDefault="00AE22E3">
            <w:pPr>
              <w:autoSpaceDE w:val="0"/>
              <w:spacing w:line="200" w:lineRule="atLeast"/>
              <w:rPr>
                <w:rFonts w:ascii="Arial" w:hAnsi="Arial" w:cs="Arial"/>
                <w:color w:val="000000"/>
                <w:sz w:val="24"/>
                <w:szCs w:val="24"/>
              </w:rPr>
            </w:pPr>
          </w:p>
          <w:p w:rsidR="00F073C7" w:rsidRDefault="00ED5897" w:rsidP="0040193C">
            <w:pPr>
              <w:shd w:val="clear" w:color="auto" w:fill="FF0000"/>
              <w:autoSpaceDE w:val="0"/>
              <w:spacing w:before="40" w:after="40" w:line="200" w:lineRule="atLeast"/>
              <w:jc w:val="center"/>
              <w:rPr>
                <w:rFonts w:ascii="Arial" w:hAnsi="Arial" w:cs="Arial"/>
                <w:b/>
                <w:bCs/>
                <w:color w:val="FFFFFF"/>
                <w:sz w:val="48"/>
                <w:szCs w:val="48"/>
              </w:rPr>
            </w:pPr>
            <w:r>
              <w:rPr>
                <w:rFonts w:ascii="Arial" w:hAnsi="Arial" w:cs="Arial"/>
                <w:b/>
                <w:bCs/>
                <w:color w:val="FFFFFF"/>
                <w:sz w:val="48"/>
                <w:szCs w:val="48"/>
              </w:rPr>
              <w:t>Open Source</w:t>
            </w:r>
            <w:r w:rsidR="00F073C7" w:rsidRPr="00F073C7">
              <w:rPr>
                <w:rFonts w:ascii="Arial" w:hAnsi="Arial" w:cs="Arial"/>
                <w:b/>
                <w:bCs/>
                <w:color w:val="FFFFFF"/>
                <w:sz w:val="48"/>
                <w:szCs w:val="48"/>
              </w:rPr>
              <w:t xml:space="preserve"> Security Reference Platform </w:t>
            </w:r>
          </w:p>
          <w:p w:rsidR="00850C3C" w:rsidRDefault="00850C3C" w:rsidP="0040193C">
            <w:pPr>
              <w:shd w:val="clear" w:color="auto" w:fill="FF0000"/>
              <w:autoSpaceDE w:val="0"/>
              <w:spacing w:before="40" w:after="40" w:line="200" w:lineRule="atLeast"/>
              <w:jc w:val="center"/>
              <w:rPr>
                <w:rFonts w:ascii="Arial" w:hAnsi="Arial" w:cs="Arial"/>
                <w:b/>
                <w:bCs/>
                <w:color w:val="FFFFFF"/>
                <w:sz w:val="48"/>
                <w:szCs w:val="48"/>
              </w:rPr>
            </w:pPr>
            <w:r>
              <w:rPr>
                <w:rFonts w:ascii="Arial" w:hAnsi="Arial" w:cs="Arial"/>
                <w:b/>
                <w:bCs/>
                <w:color w:val="FFFFFF"/>
                <w:sz w:val="48"/>
                <w:szCs w:val="48"/>
              </w:rPr>
              <w:t>For OmniShield</w:t>
            </w:r>
          </w:p>
          <w:p w:rsidR="00AE22E3" w:rsidRPr="0076435A" w:rsidRDefault="00FF3801" w:rsidP="00FF3801">
            <w:pPr>
              <w:shd w:val="clear" w:color="auto" w:fill="FF0000"/>
              <w:autoSpaceDE w:val="0"/>
              <w:spacing w:before="40" w:after="40" w:line="200" w:lineRule="atLeast"/>
              <w:jc w:val="center"/>
              <w:rPr>
                <w:rFonts w:ascii="Arial" w:hAnsi="Arial" w:cs="Arial"/>
                <w:b/>
                <w:bCs/>
                <w:color w:val="FFFFFF"/>
                <w:sz w:val="44"/>
                <w:szCs w:val="44"/>
              </w:rPr>
            </w:pPr>
            <w:r>
              <w:rPr>
                <w:rFonts w:ascii="Arial" w:hAnsi="Arial" w:cs="Arial"/>
                <w:b/>
                <w:bCs/>
                <w:color w:val="FFFFFF"/>
                <w:sz w:val="48"/>
                <w:szCs w:val="48"/>
              </w:rPr>
              <w:t>User Guide</w:t>
            </w:r>
          </w:p>
        </w:tc>
      </w:tr>
      <w:tr w:rsidR="00AE22E3" w:rsidRPr="0076435A" w:rsidTr="004F2098">
        <w:trPr>
          <w:trHeight w:val="1613"/>
        </w:trPr>
        <w:tc>
          <w:tcPr>
            <w:tcW w:w="5777" w:type="dxa"/>
            <w:tcBorders>
              <w:top w:val="single" w:sz="24" w:space="0" w:color="FF0000"/>
              <w:left w:val="single" w:sz="8" w:space="0" w:color="C0C0C0"/>
              <w:bottom w:val="single" w:sz="8" w:space="0" w:color="C0C0C0"/>
              <w:right w:val="single" w:sz="8" w:space="0" w:color="C0C0C0"/>
            </w:tcBorders>
            <w:shd w:val="clear" w:color="auto" w:fill="auto"/>
          </w:tcPr>
          <w:p w:rsidR="00AE22E3" w:rsidRPr="0076435A" w:rsidRDefault="00AE22E3">
            <w:pPr>
              <w:autoSpaceDE w:val="0"/>
              <w:spacing w:after="120" w:line="200" w:lineRule="atLeast"/>
              <w:rPr>
                <w:rFonts w:ascii="Arial" w:hAnsi="Arial" w:cs="Arial"/>
                <w:sz w:val="24"/>
                <w:szCs w:val="24"/>
              </w:rPr>
            </w:pPr>
          </w:p>
          <w:p w:rsidR="00AE22E3" w:rsidRPr="0076435A" w:rsidRDefault="00AE22E3">
            <w:pPr>
              <w:autoSpaceDE w:val="0"/>
              <w:spacing w:before="40" w:after="80" w:line="200" w:lineRule="atLeast"/>
              <w:jc w:val="center"/>
              <w:rPr>
                <w:rFonts w:ascii="Arial" w:hAnsi="Arial" w:cs="Arial"/>
                <w:b/>
                <w:bCs/>
                <w:sz w:val="24"/>
                <w:szCs w:val="24"/>
              </w:rPr>
            </w:pPr>
            <w:r w:rsidRPr="0076435A">
              <w:rPr>
                <w:rFonts w:ascii="Arial" w:hAnsi="Arial" w:cs="Arial"/>
                <w:b/>
                <w:bCs/>
                <w:sz w:val="24"/>
                <w:szCs w:val="24"/>
              </w:rPr>
              <w:t>Document Number</w:t>
            </w:r>
          </w:p>
          <w:p w:rsidR="00AE22E3" w:rsidRPr="0076435A" w:rsidRDefault="00AE22E3">
            <w:pPr>
              <w:autoSpaceDE w:val="0"/>
              <w:spacing w:line="200" w:lineRule="atLeast"/>
              <w:jc w:val="center"/>
              <w:rPr>
                <w:rFonts w:ascii="Arial" w:hAnsi="Arial" w:cs="Arial"/>
                <w:b/>
                <w:bCs/>
                <w:sz w:val="24"/>
                <w:szCs w:val="24"/>
              </w:rPr>
            </w:pPr>
            <w:r w:rsidRPr="0076435A">
              <w:rPr>
                <w:rFonts w:ascii="Arial" w:hAnsi="Arial" w:cs="Arial"/>
                <w:b/>
                <w:bCs/>
                <w:sz w:val="24"/>
                <w:szCs w:val="24"/>
              </w:rPr>
              <w:t>EDN-</w:t>
            </w:r>
            <w:r w:rsidR="003820B3">
              <w:rPr>
                <w:rFonts w:ascii="Arial" w:hAnsi="Arial" w:cs="Arial"/>
                <w:b/>
                <w:bCs/>
                <w:sz w:val="24"/>
                <w:szCs w:val="24"/>
              </w:rPr>
              <w:t>0839</w:t>
            </w:r>
          </w:p>
          <w:p w:rsidR="00AE22E3" w:rsidRPr="0076435A" w:rsidRDefault="00AE22E3">
            <w:pPr>
              <w:autoSpaceDE w:val="0"/>
              <w:spacing w:line="200" w:lineRule="atLeast"/>
              <w:jc w:val="center"/>
              <w:rPr>
                <w:rFonts w:ascii="Arial" w:hAnsi="Arial" w:cs="Arial"/>
                <w:b/>
                <w:bCs/>
                <w:sz w:val="24"/>
                <w:szCs w:val="24"/>
              </w:rPr>
            </w:pPr>
          </w:p>
        </w:tc>
        <w:tc>
          <w:tcPr>
            <w:tcW w:w="4998" w:type="dxa"/>
            <w:tcBorders>
              <w:top w:val="single" w:sz="24" w:space="0" w:color="FF0000"/>
              <w:left w:val="single" w:sz="8" w:space="0" w:color="C0C0C0"/>
              <w:bottom w:val="single" w:sz="8" w:space="0" w:color="C0C0C0"/>
              <w:right w:val="single" w:sz="8" w:space="0" w:color="C0C0C0"/>
            </w:tcBorders>
            <w:shd w:val="clear" w:color="auto" w:fill="auto"/>
          </w:tcPr>
          <w:p w:rsidR="00AE22E3" w:rsidRPr="0076435A" w:rsidRDefault="00AE22E3">
            <w:pPr>
              <w:autoSpaceDE w:val="0"/>
              <w:spacing w:after="120" w:line="200" w:lineRule="atLeast"/>
              <w:rPr>
                <w:rFonts w:ascii="Arial" w:hAnsi="Arial" w:cs="Arial"/>
                <w:sz w:val="24"/>
                <w:szCs w:val="24"/>
              </w:rPr>
            </w:pPr>
          </w:p>
          <w:p w:rsidR="00AE22E3" w:rsidRPr="0076435A" w:rsidRDefault="00AE22E3">
            <w:pPr>
              <w:autoSpaceDE w:val="0"/>
              <w:spacing w:before="40" w:after="80" w:line="200" w:lineRule="atLeast"/>
              <w:jc w:val="center"/>
              <w:rPr>
                <w:rFonts w:ascii="Arial" w:hAnsi="Arial" w:cs="Arial"/>
                <w:b/>
                <w:bCs/>
                <w:sz w:val="24"/>
                <w:szCs w:val="24"/>
              </w:rPr>
            </w:pPr>
            <w:r w:rsidRPr="0076435A">
              <w:rPr>
                <w:rFonts w:ascii="Arial" w:hAnsi="Arial" w:cs="Arial"/>
                <w:b/>
                <w:bCs/>
                <w:sz w:val="24"/>
                <w:szCs w:val="24"/>
              </w:rPr>
              <w:t>Version</w:t>
            </w:r>
          </w:p>
          <w:p w:rsidR="00AE22E3" w:rsidRPr="0076435A" w:rsidRDefault="007E3F73">
            <w:pPr>
              <w:autoSpaceDE w:val="0"/>
              <w:spacing w:line="200" w:lineRule="atLeast"/>
              <w:jc w:val="center"/>
              <w:rPr>
                <w:rFonts w:ascii="Arial" w:hAnsi="Arial" w:cs="Arial"/>
                <w:b/>
                <w:bCs/>
                <w:sz w:val="24"/>
                <w:szCs w:val="24"/>
              </w:rPr>
            </w:pPr>
            <w:r>
              <w:rPr>
                <w:rFonts w:ascii="Arial" w:hAnsi="Arial" w:cs="Arial"/>
                <w:b/>
                <w:bCs/>
                <w:sz w:val="24"/>
                <w:szCs w:val="24"/>
              </w:rPr>
              <w:t>1.0</w:t>
            </w:r>
          </w:p>
          <w:p w:rsidR="00AE22E3" w:rsidRPr="0076435A" w:rsidRDefault="00AE22E3">
            <w:pPr>
              <w:autoSpaceDE w:val="0"/>
              <w:spacing w:line="200" w:lineRule="atLeast"/>
              <w:jc w:val="center"/>
              <w:rPr>
                <w:rFonts w:ascii="Arial" w:hAnsi="Arial" w:cs="Arial"/>
                <w:b/>
                <w:bCs/>
                <w:sz w:val="24"/>
                <w:szCs w:val="24"/>
              </w:rPr>
            </w:pPr>
          </w:p>
        </w:tc>
      </w:tr>
    </w:tbl>
    <w:p w:rsidR="00AE22E3" w:rsidRPr="0076435A" w:rsidRDefault="00AE22E3">
      <w:pPr>
        <w:tabs>
          <w:tab w:val="left" w:pos="5000"/>
        </w:tabs>
        <w:autoSpaceDE w:val="0"/>
        <w:spacing w:before="40" w:after="80" w:line="100" w:lineRule="atLeast"/>
        <w:rPr>
          <w:rFonts w:ascii="Arial" w:hAnsi="Arial" w:cs="Arial"/>
          <w:sz w:val="24"/>
          <w:szCs w:val="24"/>
        </w:rPr>
      </w:pPr>
      <w:r w:rsidRPr="0076435A">
        <w:rPr>
          <w:rFonts w:ascii="Arial" w:hAnsi="Arial" w:cs="Arial"/>
          <w:sz w:val="24"/>
          <w:szCs w:val="24"/>
        </w:rPr>
        <w:tab/>
      </w:r>
    </w:p>
    <w:p w:rsidR="00AE22E3" w:rsidRPr="00A60F69" w:rsidRDefault="00AE22E3" w:rsidP="00A60F69">
      <w:pPr>
        <w:autoSpaceDE w:val="0"/>
        <w:spacing w:before="40" w:after="80" w:line="100" w:lineRule="atLeast"/>
        <w:jc w:val="center"/>
        <w:rPr>
          <w:rFonts w:ascii="Arial" w:hAnsi="Arial" w:cs="Arial"/>
          <w:b/>
          <w:sz w:val="18"/>
          <w:szCs w:val="18"/>
        </w:rPr>
      </w:pPr>
      <w:r w:rsidRPr="00A60F69">
        <w:rPr>
          <w:rFonts w:ascii="MS Gothic" w:eastAsia="MS Gothic" w:hAnsi="MS Gothic" w:cs="MS Gothic" w:hint="eastAsia"/>
          <w:b/>
          <w:sz w:val="18"/>
          <w:szCs w:val="18"/>
        </w:rPr>
        <w:t> </w:t>
      </w:r>
      <w:r w:rsidRPr="00A60F69">
        <w:rPr>
          <w:rFonts w:ascii="Arial" w:hAnsi="Arial" w:cs="Arial"/>
          <w:b/>
          <w:sz w:val="18"/>
          <w:szCs w:val="18"/>
        </w:rPr>
        <w:t>NOTICE</w:t>
      </w:r>
    </w:p>
    <w:p w:rsidR="00A60F69" w:rsidRPr="00A60F69" w:rsidRDefault="00AE22E3" w:rsidP="00A60F6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after="40"/>
        <w:ind w:left="270" w:right="-82"/>
        <w:jc w:val="center"/>
        <w:rPr>
          <w:rFonts w:ascii="Arial" w:hAnsi="Arial" w:cs="Arial"/>
          <w:b/>
          <w:color w:val="000000"/>
          <w:sz w:val="18"/>
          <w:szCs w:val="18"/>
        </w:rPr>
      </w:pPr>
      <w:r w:rsidRPr="00A60F69">
        <w:rPr>
          <w:rFonts w:ascii="Arial" w:hAnsi="Arial" w:cs="Arial"/>
          <w:b/>
          <w:sz w:val="18"/>
          <w:szCs w:val="18"/>
        </w:rPr>
        <w:t>This document contains confide</w:t>
      </w:r>
      <w:bookmarkStart w:id="0" w:name="_GoBack"/>
      <w:bookmarkEnd w:id="0"/>
      <w:r w:rsidRPr="00A60F69">
        <w:rPr>
          <w:rFonts w:ascii="Arial" w:hAnsi="Arial" w:cs="Arial"/>
          <w:b/>
          <w:sz w:val="18"/>
          <w:szCs w:val="18"/>
        </w:rPr>
        <w:t xml:space="preserve">ntial information that is proprietary to Elliptic Technologies Inc. No part of its contents may be used, copied, disclosed or conveyed to any party in any manner whatsoever without prior written permission </w:t>
      </w:r>
      <w:r w:rsidR="00A60F69" w:rsidRPr="00A60F69">
        <w:rPr>
          <w:rFonts w:ascii="Arial" w:hAnsi="Arial" w:cs="Arial"/>
          <w:b/>
          <w:sz w:val="18"/>
          <w:szCs w:val="18"/>
        </w:rPr>
        <w:t>f</w:t>
      </w:r>
      <w:r w:rsidR="00A60F69" w:rsidRPr="00A60F69">
        <w:rPr>
          <w:rFonts w:ascii="Arial" w:hAnsi="Arial" w:cs="Arial"/>
          <w:b/>
          <w:color w:val="000000"/>
          <w:sz w:val="18"/>
          <w:szCs w:val="18"/>
        </w:rPr>
        <w:t>rom Elliptic Technologies Inc.</w:t>
      </w:r>
    </w:p>
    <w:p w:rsidR="00AE22E3" w:rsidRDefault="00AE22E3" w:rsidP="00F73FAA">
      <w:pPr>
        <w:autoSpaceDE w:val="0"/>
        <w:spacing w:after="40" w:line="100" w:lineRule="atLeast"/>
        <w:ind w:left="216" w:right="216"/>
        <w:jc w:val="center"/>
        <w:rPr>
          <w:rFonts w:ascii="Arial" w:hAnsi="Arial" w:cs="Arial"/>
        </w:rPr>
      </w:pPr>
    </w:p>
    <w:p w:rsidR="006410F9" w:rsidRDefault="006410F9" w:rsidP="00F73FAA">
      <w:pPr>
        <w:autoSpaceDE w:val="0"/>
        <w:spacing w:after="40" w:line="100" w:lineRule="atLeast"/>
        <w:ind w:left="216" w:right="216"/>
        <w:jc w:val="center"/>
        <w:rPr>
          <w:rFonts w:ascii="Arial" w:hAnsi="Arial" w:cs="Arial"/>
        </w:rPr>
      </w:pPr>
    </w:p>
    <w:p w:rsidR="00C675E2" w:rsidRDefault="00C675E2" w:rsidP="00F73FAA">
      <w:pPr>
        <w:autoSpaceDE w:val="0"/>
        <w:spacing w:after="40" w:line="100" w:lineRule="atLeast"/>
        <w:ind w:left="216" w:right="216"/>
        <w:jc w:val="center"/>
        <w:rPr>
          <w:rFonts w:ascii="Arial" w:hAnsi="Arial" w:cs="Arial"/>
        </w:rPr>
      </w:pPr>
    </w:p>
    <w:p w:rsidR="00C675E2" w:rsidRPr="00F4433B" w:rsidRDefault="00C675E2" w:rsidP="00F73FAA">
      <w:pPr>
        <w:autoSpaceDE w:val="0"/>
        <w:spacing w:after="40" w:line="100" w:lineRule="atLeast"/>
        <w:ind w:left="216" w:right="216"/>
        <w:jc w:val="center"/>
        <w:rPr>
          <w:rFonts w:ascii="Arial" w:hAnsi="Arial" w:cs="Arial"/>
        </w:rPr>
      </w:pPr>
    </w:p>
    <w:p w:rsidR="006945E7" w:rsidRDefault="006945E7">
      <w:pPr>
        <w:widowControl/>
        <w:suppressAutoHyphens w:val="0"/>
        <w:rPr>
          <w:rFonts w:ascii="Calibri Light" w:hAnsi="Calibri Light"/>
          <w:b/>
          <w:color w:val="FF0000"/>
          <w:sz w:val="32"/>
          <w:szCs w:val="32"/>
        </w:rPr>
      </w:pPr>
      <w:r>
        <w:rPr>
          <w:color w:val="FF0000"/>
        </w:rPr>
        <w:br w:type="page"/>
      </w:r>
    </w:p>
    <w:p w:rsidR="006945E7" w:rsidRDefault="006945E7" w:rsidP="00C72B0E">
      <w:pPr>
        <w:pStyle w:val="TOCHeading"/>
        <w:jc w:val="center"/>
        <w:rPr>
          <w:color w:val="FF0000"/>
        </w:rPr>
      </w:pPr>
    </w:p>
    <w:p w:rsidR="009D26C8" w:rsidRDefault="009D26C8" w:rsidP="00C72B0E">
      <w:pPr>
        <w:pStyle w:val="TOCHeading"/>
        <w:jc w:val="center"/>
        <w:rPr>
          <w:color w:val="FF0000"/>
        </w:rPr>
      </w:pPr>
      <w:r w:rsidRPr="00B22DF7">
        <w:rPr>
          <w:color w:val="FF0000"/>
        </w:rPr>
        <w:t>Table of Contents</w:t>
      </w:r>
    </w:p>
    <w:p w:rsidR="00B22DF7" w:rsidRPr="00B22DF7" w:rsidRDefault="00B22DF7" w:rsidP="00B22DF7"/>
    <w:p w:rsidR="00E743EB" w:rsidRPr="00E743EB" w:rsidRDefault="009D26C8">
      <w:pPr>
        <w:pStyle w:val="TOC1"/>
        <w:tabs>
          <w:tab w:val="left" w:pos="566"/>
        </w:tabs>
        <w:rPr>
          <w:rFonts w:ascii="Arial" w:eastAsiaTheme="minorEastAsia" w:hAnsi="Arial" w:cs="Arial"/>
          <w:noProof/>
          <w:sz w:val="24"/>
          <w:szCs w:val="24"/>
        </w:rPr>
      </w:pPr>
      <w:r w:rsidRPr="0029464A">
        <w:rPr>
          <w:rFonts w:ascii="Arial" w:hAnsi="Arial" w:cs="Arial"/>
          <w:sz w:val="22"/>
          <w:szCs w:val="22"/>
        </w:rPr>
        <w:fldChar w:fldCharType="begin"/>
      </w:r>
      <w:r w:rsidRPr="0029464A">
        <w:rPr>
          <w:rFonts w:ascii="Arial" w:hAnsi="Arial" w:cs="Arial"/>
          <w:sz w:val="22"/>
          <w:szCs w:val="22"/>
        </w:rPr>
        <w:instrText xml:space="preserve"> TOC \o "1-3" \h \z \u </w:instrText>
      </w:r>
      <w:r w:rsidRPr="0029464A">
        <w:rPr>
          <w:rFonts w:ascii="Arial" w:hAnsi="Arial" w:cs="Arial"/>
          <w:sz w:val="22"/>
          <w:szCs w:val="22"/>
        </w:rPr>
        <w:fldChar w:fldCharType="separate"/>
      </w:r>
      <w:hyperlink w:anchor="_Toc421889757" w:history="1">
        <w:r w:rsidR="00E743EB" w:rsidRPr="00E743EB">
          <w:rPr>
            <w:rStyle w:val="Hyperlink"/>
            <w:rFonts w:ascii="Arial" w:hAnsi="Arial" w:cs="Arial"/>
            <w:noProof/>
            <w:sz w:val="24"/>
            <w:szCs w:val="24"/>
            <w14:scene3d>
              <w14:camera w14:prst="orthographicFront"/>
              <w14:lightRig w14:rig="threePt" w14:dir="t">
                <w14:rot w14:lat="0" w14:lon="0" w14:rev="0"/>
              </w14:lightRig>
            </w14:scene3d>
          </w:rPr>
          <w:t>1</w:t>
        </w:r>
        <w:r w:rsidR="00E743EB" w:rsidRPr="00E743EB">
          <w:rPr>
            <w:rFonts w:ascii="Arial" w:eastAsiaTheme="minorEastAsia" w:hAnsi="Arial" w:cs="Arial"/>
            <w:noProof/>
            <w:sz w:val="24"/>
            <w:szCs w:val="24"/>
          </w:rPr>
          <w:tab/>
        </w:r>
        <w:r w:rsidR="00E743EB" w:rsidRPr="00E743EB">
          <w:rPr>
            <w:rStyle w:val="Hyperlink"/>
            <w:rFonts w:ascii="Arial" w:eastAsia="SimSun" w:hAnsi="Arial" w:cs="Arial"/>
            <w:noProof/>
            <w:sz w:val="24"/>
            <w:szCs w:val="24"/>
          </w:rPr>
          <w:t>About</w:t>
        </w:r>
        <w:r w:rsidR="00E743EB" w:rsidRPr="00E743EB">
          <w:rPr>
            <w:rStyle w:val="Hyperlink"/>
            <w:rFonts w:ascii="Arial" w:eastAsia="SimSun" w:hAnsi="Arial" w:cs="Arial"/>
            <w:noProof/>
            <w:sz w:val="24"/>
            <w:szCs w:val="24"/>
            <w:lang w:bidi="en-US"/>
          </w:rPr>
          <w:t xml:space="preserve"> this Guide</w:t>
        </w:r>
        <w:r w:rsidR="00E743EB" w:rsidRPr="00E743EB">
          <w:rPr>
            <w:rFonts w:ascii="Arial" w:hAnsi="Arial" w:cs="Arial"/>
            <w:noProof/>
            <w:webHidden/>
            <w:sz w:val="24"/>
            <w:szCs w:val="24"/>
          </w:rPr>
          <w:tab/>
        </w:r>
        <w:r w:rsidR="00E743EB" w:rsidRPr="00E743EB">
          <w:rPr>
            <w:rFonts w:ascii="Arial" w:hAnsi="Arial" w:cs="Arial"/>
            <w:noProof/>
            <w:webHidden/>
            <w:sz w:val="24"/>
            <w:szCs w:val="24"/>
          </w:rPr>
          <w:fldChar w:fldCharType="begin"/>
        </w:r>
        <w:r w:rsidR="00E743EB" w:rsidRPr="00E743EB">
          <w:rPr>
            <w:rFonts w:ascii="Arial" w:hAnsi="Arial" w:cs="Arial"/>
            <w:noProof/>
            <w:webHidden/>
            <w:sz w:val="24"/>
            <w:szCs w:val="24"/>
          </w:rPr>
          <w:instrText xml:space="preserve"> PAGEREF _Toc421889757 \h </w:instrText>
        </w:r>
        <w:r w:rsidR="00E743EB" w:rsidRPr="00E743EB">
          <w:rPr>
            <w:rFonts w:ascii="Arial" w:hAnsi="Arial" w:cs="Arial"/>
            <w:noProof/>
            <w:webHidden/>
            <w:sz w:val="24"/>
            <w:szCs w:val="24"/>
          </w:rPr>
        </w:r>
        <w:r w:rsidR="00E743EB" w:rsidRPr="00E743EB">
          <w:rPr>
            <w:rFonts w:ascii="Arial" w:hAnsi="Arial" w:cs="Arial"/>
            <w:noProof/>
            <w:webHidden/>
            <w:sz w:val="24"/>
            <w:szCs w:val="24"/>
          </w:rPr>
          <w:fldChar w:fldCharType="separate"/>
        </w:r>
        <w:r w:rsidR="00230CF7">
          <w:rPr>
            <w:rFonts w:ascii="Arial" w:hAnsi="Arial" w:cs="Arial"/>
            <w:noProof/>
            <w:webHidden/>
            <w:sz w:val="24"/>
            <w:szCs w:val="24"/>
          </w:rPr>
          <w:t>4</w:t>
        </w:r>
        <w:r w:rsidR="00E743EB" w:rsidRPr="00E743EB">
          <w:rPr>
            <w:rFonts w:ascii="Arial" w:hAnsi="Arial" w:cs="Arial"/>
            <w:noProof/>
            <w:webHidden/>
            <w:sz w:val="24"/>
            <w:szCs w:val="24"/>
          </w:rPr>
          <w:fldChar w:fldCharType="end"/>
        </w:r>
      </w:hyperlink>
    </w:p>
    <w:p w:rsidR="00E743EB" w:rsidRPr="00E743EB" w:rsidRDefault="00230CF7">
      <w:pPr>
        <w:pStyle w:val="TOC2"/>
        <w:tabs>
          <w:tab w:val="left" w:pos="849"/>
        </w:tabs>
        <w:rPr>
          <w:rFonts w:ascii="Arial" w:eastAsiaTheme="minorEastAsia" w:hAnsi="Arial" w:cs="Arial"/>
          <w:noProof/>
          <w:sz w:val="24"/>
          <w:szCs w:val="24"/>
        </w:rPr>
      </w:pPr>
      <w:hyperlink w:anchor="_Toc421889758" w:history="1">
        <w:r w:rsidR="00E743EB" w:rsidRPr="00E743EB">
          <w:rPr>
            <w:rStyle w:val="Hyperlink"/>
            <w:rFonts w:ascii="Arial" w:hAnsi="Arial" w:cs="Arial"/>
            <w:noProof/>
            <w:sz w:val="24"/>
            <w:szCs w:val="24"/>
            <w14:scene3d>
              <w14:camera w14:prst="orthographicFront"/>
              <w14:lightRig w14:rig="threePt" w14:dir="t">
                <w14:rot w14:lat="0" w14:lon="0" w14:rev="0"/>
              </w14:lightRig>
            </w14:scene3d>
          </w:rPr>
          <w:t>1.1</w:t>
        </w:r>
        <w:r w:rsidR="00E743EB" w:rsidRPr="00E743EB">
          <w:rPr>
            <w:rFonts w:ascii="Arial" w:eastAsiaTheme="minorEastAsia" w:hAnsi="Arial" w:cs="Arial"/>
            <w:noProof/>
            <w:sz w:val="24"/>
            <w:szCs w:val="24"/>
          </w:rPr>
          <w:tab/>
        </w:r>
        <w:r w:rsidR="00E743EB" w:rsidRPr="00E743EB">
          <w:rPr>
            <w:rStyle w:val="Hyperlink"/>
            <w:rFonts w:ascii="Arial" w:hAnsi="Arial" w:cs="Arial"/>
            <w:noProof/>
            <w:sz w:val="24"/>
            <w:szCs w:val="24"/>
          </w:rPr>
          <w:t>Audience</w:t>
        </w:r>
        <w:r w:rsidR="00E743EB" w:rsidRPr="00E743EB">
          <w:rPr>
            <w:rFonts w:ascii="Arial" w:hAnsi="Arial" w:cs="Arial"/>
            <w:noProof/>
            <w:webHidden/>
            <w:sz w:val="24"/>
            <w:szCs w:val="24"/>
          </w:rPr>
          <w:tab/>
        </w:r>
        <w:r w:rsidR="00E743EB" w:rsidRPr="00E743EB">
          <w:rPr>
            <w:rFonts w:ascii="Arial" w:hAnsi="Arial" w:cs="Arial"/>
            <w:noProof/>
            <w:webHidden/>
            <w:sz w:val="24"/>
            <w:szCs w:val="24"/>
          </w:rPr>
          <w:fldChar w:fldCharType="begin"/>
        </w:r>
        <w:r w:rsidR="00E743EB" w:rsidRPr="00E743EB">
          <w:rPr>
            <w:rFonts w:ascii="Arial" w:hAnsi="Arial" w:cs="Arial"/>
            <w:noProof/>
            <w:webHidden/>
            <w:sz w:val="24"/>
            <w:szCs w:val="24"/>
          </w:rPr>
          <w:instrText xml:space="preserve"> PAGEREF _Toc421889758 \h </w:instrText>
        </w:r>
        <w:r w:rsidR="00E743EB" w:rsidRPr="00E743EB">
          <w:rPr>
            <w:rFonts w:ascii="Arial" w:hAnsi="Arial" w:cs="Arial"/>
            <w:noProof/>
            <w:webHidden/>
            <w:sz w:val="24"/>
            <w:szCs w:val="24"/>
          </w:rPr>
        </w:r>
        <w:r w:rsidR="00E743EB" w:rsidRPr="00E743EB">
          <w:rPr>
            <w:rFonts w:ascii="Arial" w:hAnsi="Arial" w:cs="Arial"/>
            <w:noProof/>
            <w:webHidden/>
            <w:sz w:val="24"/>
            <w:szCs w:val="24"/>
          </w:rPr>
          <w:fldChar w:fldCharType="separate"/>
        </w:r>
        <w:r>
          <w:rPr>
            <w:rFonts w:ascii="Arial" w:hAnsi="Arial" w:cs="Arial"/>
            <w:noProof/>
            <w:webHidden/>
            <w:sz w:val="24"/>
            <w:szCs w:val="24"/>
          </w:rPr>
          <w:t>4</w:t>
        </w:r>
        <w:r w:rsidR="00E743EB" w:rsidRPr="00E743EB">
          <w:rPr>
            <w:rFonts w:ascii="Arial" w:hAnsi="Arial" w:cs="Arial"/>
            <w:noProof/>
            <w:webHidden/>
            <w:sz w:val="24"/>
            <w:szCs w:val="24"/>
          </w:rPr>
          <w:fldChar w:fldCharType="end"/>
        </w:r>
      </w:hyperlink>
    </w:p>
    <w:p w:rsidR="00E743EB" w:rsidRPr="00E743EB" w:rsidRDefault="00230CF7">
      <w:pPr>
        <w:pStyle w:val="TOC2"/>
        <w:tabs>
          <w:tab w:val="left" w:pos="849"/>
        </w:tabs>
        <w:rPr>
          <w:rFonts w:ascii="Arial" w:eastAsiaTheme="minorEastAsia" w:hAnsi="Arial" w:cs="Arial"/>
          <w:noProof/>
          <w:sz w:val="24"/>
          <w:szCs w:val="24"/>
        </w:rPr>
      </w:pPr>
      <w:hyperlink w:anchor="_Toc421889759" w:history="1">
        <w:r w:rsidR="00E743EB" w:rsidRPr="00E743EB">
          <w:rPr>
            <w:rStyle w:val="Hyperlink"/>
            <w:rFonts w:ascii="Arial" w:hAnsi="Arial" w:cs="Arial"/>
            <w:noProof/>
            <w:sz w:val="24"/>
            <w:szCs w:val="24"/>
            <w14:scene3d>
              <w14:camera w14:prst="orthographicFront"/>
              <w14:lightRig w14:rig="threePt" w14:dir="t">
                <w14:rot w14:lat="0" w14:lon="0" w14:rev="0"/>
              </w14:lightRig>
            </w14:scene3d>
          </w:rPr>
          <w:t>1.2</w:t>
        </w:r>
        <w:r w:rsidR="00E743EB" w:rsidRPr="00E743EB">
          <w:rPr>
            <w:rFonts w:ascii="Arial" w:eastAsiaTheme="minorEastAsia" w:hAnsi="Arial" w:cs="Arial"/>
            <w:noProof/>
            <w:sz w:val="24"/>
            <w:szCs w:val="24"/>
          </w:rPr>
          <w:tab/>
        </w:r>
        <w:r w:rsidR="00E743EB" w:rsidRPr="00E743EB">
          <w:rPr>
            <w:rStyle w:val="Hyperlink"/>
            <w:rFonts w:ascii="Arial" w:hAnsi="Arial" w:cs="Arial"/>
            <w:noProof/>
            <w:sz w:val="24"/>
            <w:szCs w:val="24"/>
          </w:rPr>
          <w:t>Assumptions and Limitations</w:t>
        </w:r>
        <w:r w:rsidR="00E743EB" w:rsidRPr="00E743EB">
          <w:rPr>
            <w:rFonts w:ascii="Arial" w:hAnsi="Arial" w:cs="Arial"/>
            <w:noProof/>
            <w:webHidden/>
            <w:sz w:val="24"/>
            <w:szCs w:val="24"/>
          </w:rPr>
          <w:tab/>
        </w:r>
        <w:r w:rsidR="00E743EB" w:rsidRPr="00E743EB">
          <w:rPr>
            <w:rFonts w:ascii="Arial" w:hAnsi="Arial" w:cs="Arial"/>
            <w:noProof/>
            <w:webHidden/>
            <w:sz w:val="24"/>
            <w:szCs w:val="24"/>
          </w:rPr>
          <w:fldChar w:fldCharType="begin"/>
        </w:r>
        <w:r w:rsidR="00E743EB" w:rsidRPr="00E743EB">
          <w:rPr>
            <w:rFonts w:ascii="Arial" w:hAnsi="Arial" w:cs="Arial"/>
            <w:noProof/>
            <w:webHidden/>
            <w:sz w:val="24"/>
            <w:szCs w:val="24"/>
          </w:rPr>
          <w:instrText xml:space="preserve"> PAGEREF _Toc421889759 \h </w:instrText>
        </w:r>
        <w:r w:rsidR="00E743EB" w:rsidRPr="00E743EB">
          <w:rPr>
            <w:rFonts w:ascii="Arial" w:hAnsi="Arial" w:cs="Arial"/>
            <w:noProof/>
            <w:webHidden/>
            <w:sz w:val="24"/>
            <w:szCs w:val="24"/>
          </w:rPr>
        </w:r>
        <w:r w:rsidR="00E743EB" w:rsidRPr="00E743EB">
          <w:rPr>
            <w:rFonts w:ascii="Arial" w:hAnsi="Arial" w:cs="Arial"/>
            <w:noProof/>
            <w:webHidden/>
            <w:sz w:val="24"/>
            <w:szCs w:val="24"/>
          </w:rPr>
          <w:fldChar w:fldCharType="separate"/>
        </w:r>
        <w:r>
          <w:rPr>
            <w:rFonts w:ascii="Arial" w:hAnsi="Arial" w:cs="Arial"/>
            <w:noProof/>
            <w:webHidden/>
            <w:sz w:val="24"/>
            <w:szCs w:val="24"/>
          </w:rPr>
          <w:t>4</w:t>
        </w:r>
        <w:r w:rsidR="00E743EB" w:rsidRPr="00E743EB">
          <w:rPr>
            <w:rFonts w:ascii="Arial" w:hAnsi="Arial" w:cs="Arial"/>
            <w:noProof/>
            <w:webHidden/>
            <w:sz w:val="24"/>
            <w:szCs w:val="24"/>
          </w:rPr>
          <w:fldChar w:fldCharType="end"/>
        </w:r>
      </w:hyperlink>
    </w:p>
    <w:p w:rsidR="00E743EB" w:rsidRPr="00E743EB" w:rsidRDefault="00230CF7">
      <w:pPr>
        <w:pStyle w:val="TOC2"/>
        <w:tabs>
          <w:tab w:val="left" w:pos="849"/>
        </w:tabs>
        <w:rPr>
          <w:rFonts w:ascii="Arial" w:eastAsiaTheme="minorEastAsia" w:hAnsi="Arial" w:cs="Arial"/>
          <w:noProof/>
          <w:sz w:val="24"/>
          <w:szCs w:val="24"/>
        </w:rPr>
      </w:pPr>
      <w:hyperlink w:anchor="_Toc421889760" w:history="1">
        <w:r w:rsidR="00E743EB" w:rsidRPr="00E743EB">
          <w:rPr>
            <w:rStyle w:val="Hyperlink"/>
            <w:rFonts w:ascii="Arial" w:hAnsi="Arial" w:cs="Arial"/>
            <w:noProof/>
            <w:sz w:val="24"/>
            <w:szCs w:val="24"/>
            <w14:scene3d>
              <w14:camera w14:prst="orthographicFront"/>
              <w14:lightRig w14:rig="threePt" w14:dir="t">
                <w14:rot w14:lat="0" w14:lon="0" w14:rev="0"/>
              </w14:lightRig>
            </w14:scene3d>
          </w:rPr>
          <w:t>1.3</w:t>
        </w:r>
        <w:r w:rsidR="00E743EB" w:rsidRPr="00E743EB">
          <w:rPr>
            <w:rFonts w:ascii="Arial" w:eastAsiaTheme="minorEastAsia" w:hAnsi="Arial" w:cs="Arial"/>
            <w:noProof/>
            <w:sz w:val="24"/>
            <w:szCs w:val="24"/>
          </w:rPr>
          <w:tab/>
        </w:r>
        <w:r w:rsidR="00E743EB" w:rsidRPr="00E743EB">
          <w:rPr>
            <w:rStyle w:val="Hyperlink"/>
            <w:rFonts w:ascii="Arial" w:hAnsi="Arial" w:cs="Arial"/>
            <w:noProof/>
            <w:sz w:val="24"/>
            <w:szCs w:val="24"/>
          </w:rPr>
          <w:t>Scope</w:t>
        </w:r>
        <w:r w:rsidR="00E743EB" w:rsidRPr="00E743EB">
          <w:rPr>
            <w:rFonts w:ascii="Arial" w:hAnsi="Arial" w:cs="Arial"/>
            <w:noProof/>
            <w:webHidden/>
            <w:sz w:val="24"/>
            <w:szCs w:val="24"/>
          </w:rPr>
          <w:tab/>
        </w:r>
        <w:r w:rsidR="00E743EB" w:rsidRPr="00E743EB">
          <w:rPr>
            <w:rFonts w:ascii="Arial" w:hAnsi="Arial" w:cs="Arial"/>
            <w:noProof/>
            <w:webHidden/>
            <w:sz w:val="24"/>
            <w:szCs w:val="24"/>
          </w:rPr>
          <w:fldChar w:fldCharType="begin"/>
        </w:r>
        <w:r w:rsidR="00E743EB" w:rsidRPr="00E743EB">
          <w:rPr>
            <w:rFonts w:ascii="Arial" w:hAnsi="Arial" w:cs="Arial"/>
            <w:noProof/>
            <w:webHidden/>
            <w:sz w:val="24"/>
            <w:szCs w:val="24"/>
          </w:rPr>
          <w:instrText xml:space="preserve"> PAGEREF _Toc421889760 \h </w:instrText>
        </w:r>
        <w:r w:rsidR="00E743EB" w:rsidRPr="00E743EB">
          <w:rPr>
            <w:rFonts w:ascii="Arial" w:hAnsi="Arial" w:cs="Arial"/>
            <w:noProof/>
            <w:webHidden/>
            <w:sz w:val="24"/>
            <w:szCs w:val="24"/>
          </w:rPr>
        </w:r>
        <w:r w:rsidR="00E743EB" w:rsidRPr="00E743EB">
          <w:rPr>
            <w:rFonts w:ascii="Arial" w:hAnsi="Arial" w:cs="Arial"/>
            <w:noProof/>
            <w:webHidden/>
            <w:sz w:val="24"/>
            <w:szCs w:val="24"/>
          </w:rPr>
          <w:fldChar w:fldCharType="separate"/>
        </w:r>
        <w:r>
          <w:rPr>
            <w:rFonts w:ascii="Arial" w:hAnsi="Arial" w:cs="Arial"/>
            <w:noProof/>
            <w:webHidden/>
            <w:sz w:val="24"/>
            <w:szCs w:val="24"/>
          </w:rPr>
          <w:t>4</w:t>
        </w:r>
        <w:r w:rsidR="00E743EB" w:rsidRPr="00E743EB">
          <w:rPr>
            <w:rFonts w:ascii="Arial" w:hAnsi="Arial" w:cs="Arial"/>
            <w:noProof/>
            <w:webHidden/>
            <w:sz w:val="24"/>
            <w:szCs w:val="24"/>
          </w:rPr>
          <w:fldChar w:fldCharType="end"/>
        </w:r>
      </w:hyperlink>
    </w:p>
    <w:p w:rsidR="00E743EB" w:rsidRPr="00E743EB" w:rsidRDefault="00230CF7">
      <w:pPr>
        <w:pStyle w:val="TOC2"/>
        <w:tabs>
          <w:tab w:val="left" w:pos="849"/>
        </w:tabs>
        <w:rPr>
          <w:rFonts w:ascii="Arial" w:eastAsiaTheme="minorEastAsia" w:hAnsi="Arial" w:cs="Arial"/>
          <w:noProof/>
          <w:sz w:val="24"/>
          <w:szCs w:val="24"/>
        </w:rPr>
      </w:pPr>
      <w:hyperlink w:anchor="_Toc421889761" w:history="1">
        <w:r w:rsidR="00E743EB" w:rsidRPr="00E743EB">
          <w:rPr>
            <w:rStyle w:val="Hyperlink"/>
            <w:rFonts w:ascii="Arial" w:hAnsi="Arial" w:cs="Arial"/>
            <w:noProof/>
            <w:sz w:val="24"/>
            <w:szCs w:val="24"/>
            <w14:scene3d>
              <w14:camera w14:prst="orthographicFront"/>
              <w14:lightRig w14:rig="threePt" w14:dir="t">
                <w14:rot w14:lat="0" w14:lon="0" w14:rev="0"/>
              </w14:lightRig>
            </w14:scene3d>
          </w:rPr>
          <w:t>1.4</w:t>
        </w:r>
        <w:r w:rsidR="00E743EB" w:rsidRPr="00E743EB">
          <w:rPr>
            <w:rFonts w:ascii="Arial" w:eastAsiaTheme="minorEastAsia" w:hAnsi="Arial" w:cs="Arial"/>
            <w:noProof/>
            <w:sz w:val="24"/>
            <w:szCs w:val="24"/>
          </w:rPr>
          <w:tab/>
        </w:r>
        <w:r w:rsidR="00E743EB" w:rsidRPr="00E743EB">
          <w:rPr>
            <w:rStyle w:val="Hyperlink"/>
            <w:rFonts w:ascii="Arial" w:hAnsi="Arial" w:cs="Arial"/>
            <w:noProof/>
            <w:sz w:val="24"/>
            <w:szCs w:val="24"/>
          </w:rPr>
          <w:t>Related Documentation</w:t>
        </w:r>
        <w:r w:rsidR="00E743EB" w:rsidRPr="00E743EB">
          <w:rPr>
            <w:rFonts w:ascii="Arial" w:hAnsi="Arial" w:cs="Arial"/>
            <w:noProof/>
            <w:webHidden/>
            <w:sz w:val="24"/>
            <w:szCs w:val="24"/>
          </w:rPr>
          <w:tab/>
        </w:r>
        <w:r w:rsidR="00E743EB" w:rsidRPr="00E743EB">
          <w:rPr>
            <w:rFonts w:ascii="Arial" w:hAnsi="Arial" w:cs="Arial"/>
            <w:noProof/>
            <w:webHidden/>
            <w:sz w:val="24"/>
            <w:szCs w:val="24"/>
          </w:rPr>
          <w:fldChar w:fldCharType="begin"/>
        </w:r>
        <w:r w:rsidR="00E743EB" w:rsidRPr="00E743EB">
          <w:rPr>
            <w:rFonts w:ascii="Arial" w:hAnsi="Arial" w:cs="Arial"/>
            <w:noProof/>
            <w:webHidden/>
            <w:sz w:val="24"/>
            <w:szCs w:val="24"/>
          </w:rPr>
          <w:instrText xml:space="preserve"> PAGEREF _Toc421889761 \h </w:instrText>
        </w:r>
        <w:r w:rsidR="00E743EB" w:rsidRPr="00E743EB">
          <w:rPr>
            <w:rFonts w:ascii="Arial" w:hAnsi="Arial" w:cs="Arial"/>
            <w:noProof/>
            <w:webHidden/>
            <w:sz w:val="24"/>
            <w:szCs w:val="24"/>
          </w:rPr>
        </w:r>
        <w:r w:rsidR="00E743EB" w:rsidRPr="00E743EB">
          <w:rPr>
            <w:rFonts w:ascii="Arial" w:hAnsi="Arial" w:cs="Arial"/>
            <w:noProof/>
            <w:webHidden/>
            <w:sz w:val="24"/>
            <w:szCs w:val="24"/>
          </w:rPr>
          <w:fldChar w:fldCharType="separate"/>
        </w:r>
        <w:r>
          <w:rPr>
            <w:rFonts w:ascii="Arial" w:hAnsi="Arial" w:cs="Arial"/>
            <w:noProof/>
            <w:webHidden/>
            <w:sz w:val="24"/>
            <w:szCs w:val="24"/>
          </w:rPr>
          <w:t>4</w:t>
        </w:r>
        <w:r w:rsidR="00E743EB" w:rsidRPr="00E743EB">
          <w:rPr>
            <w:rFonts w:ascii="Arial" w:hAnsi="Arial" w:cs="Arial"/>
            <w:noProof/>
            <w:webHidden/>
            <w:sz w:val="24"/>
            <w:szCs w:val="24"/>
          </w:rPr>
          <w:fldChar w:fldCharType="end"/>
        </w:r>
      </w:hyperlink>
    </w:p>
    <w:p w:rsidR="00E743EB" w:rsidRPr="00E743EB" w:rsidRDefault="00230CF7">
      <w:pPr>
        <w:pStyle w:val="TOC2"/>
        <w:tabs>
          <w:tab w:val="left" w:pos="849"/>
        </w:tabs>
        <w:rPr>
          <w:rFonts w:ascii="Arial" w:eastAsiaTheme="minorEastAsia" w:hAnsi="Arial" w:cs="Arial"/>
          <w:noProof/>
          <w:sz w:val="24"/>
          <w:szCs w:val="24"/>
        </w:rPr>
      </w:pPr>
      <w:hyperlink w:anchor="_Toc421889762" w:history="1">
        <w:r w:rsidR="00E743EB" w:rsidRPr="00E743EB">
          <w:rPr>
            <w:rStyle w:val="Hyperlink"/>
            <w:rFonts w:ascii="Arial" w:hAnsi="Arial" w:cs="Arial"/>
            <w:noProof/>
            <w:sz w:val="24"/>
            <w:szCs w:val="24"/>
            <w14:scene3d>
              <w14:camera w14:prst="orthographicFront"/>
              <w14:lightRig w14:rig="threePt" w14:dir="t">
                <w14:rot w14:lat="0" w14:lon="0" w14:rev="0"/>
              </w14:lightRig>
            </w14:scene3d>
          </w:rPr>
          <w:t>1.5</w:t>
        </w:r>
        <w:r w:rsidR="00E743EB" w:rsidRPr="00E743EB">
          <w:rPr>
            <w:rFonts w:ascii="Arial" w:eastAsiaTheme="minorEastAsia" w:hAnsi="Arial" w:cs="Arial"/>
            <w:noProof/>
            <w:sz w:val="24"/>
            <w:szCs w:val="24"/>
          </w:rPr>
          <w:tab/>
        </w:r>
        <w:r w:rsidR="00E743EB" w:rsidRPr="00E743EB">
          <w:rPr>
            <w:rStyle w:val="Hyperlink"/>
            <w:rFonts w:ascii="Arial" w:hAnsi="Arial" w:cs="Arial"/>
            <w:noProof/>
            <w:sz w:val="24"/>
            <w:szCs w:val="24"/>
          </w:rPr>
          <w:t>Acronyms</w:t>
        </w:r>
        <w:r w:rsidR="00E743EB" w:rsidRPr="00E743EB">
          <w:rPr>
            <w:rFonts w:ascii="Arial" w:hAnsi="Arial" w:cs="Arial"/>
            <w:noProof/>
            <w:webHidden/>
            <w:sz w:val="24"/>
            <w:szCs w:val="24"/>
          </w:rPr>
          <w:tab/>
        </w:r>
        <w:r w:rsidR="00E743EB" w:rsidRPr="00E743EB">
          <w:rPr>
            <w:rFonts w:ascii="Arial" w:hAnsi="Arial" w:cs="Arial"/>
            <w:noProof/>
            <w:webHidden/>
            <w:sz w:val="24"/>
            <w:szCs w:val="24"/>
          </w:rPr>
          <w:fldChar w:fldCharType="begin"/>
        </w:r>
        <w:r w:rsidR="00E743EB" w:rsidRPr="00E743EB">
          <w:rPr>
            <w:rFonts w:ascii="Arial" w:hAnsi="Arial" w:cs="Arial"/>
            <w:noProof/>
            <w:webHidden/>
            <w:sz w:val="24"/>
            <w:szCs w:val="24"/>
          </w:rPr>
          <w:instrText xml:space="preserve"> PAGEREF _Toc421889762 \h </w:instrText>
        </w:r>
        <w:r w:rsidR="00E743EB" w:rsidRPr="00E743EB">
          <w:rPr>
            <w:rFonts w:ascii="Arial" w:hAnsi="Arial" w:cs="Arial"/>
            <w:noProof/>
            <w:webHidden/>
            <w:sz w:val="24"/>
            <w:szCs w:val="24"/>
          </w:rPr>
        </w:r>
        <w:r w:rsidR="00E743EB" w:rsidRPr="00E743EB">
          <w:rPr>
            <w:rFonts w:ascii="Arial" w:hAnsi="Arial" w:cs="Arial"/>
            <w:noProof/>
            <w:webHidden/>
            <w:sz w:val="24"/>
            <w:szCs w:val="24"/>
          </w:rPr>
          <w:fldChar w:fldCharType="separate"/>
        </w:r>
        <w:r>
          <w:rPr>
            <w:rFonts w:ascii="Arial" w:hAnsi="Arial" w:cs="Arial"/>
            <w:noProof/>
            <w:webHidden/>
            <w:sz w:val="24"/>
            <w:szCs w:val="24"/>
          </w:rPr>
          <w:t>6</w:t>
        </w:r>
        <w:r w:rsidR="00E743EB" w:rsidRPr="00E743EB">
          <w:rPr>
            <w:rFonts w:ascii="Arial" w:hAnsi="Arial" w:cs="Arial"/>
            <w:noProof/>
            <w:webHidden/>
            <w:sz w:val="24"/>
            <w:szCs w:val="24"/>
          </w:rPr>
          <w:fldChar w:fldCharType="end"/>
        </w:r>
      </w:hyperlink>
    </w:p>
    <w:p w:rsidR="00E743EB" w:rsidRPr="00E743EB" w:rsidRDefault="00230CF7">
      <w:pPr>
        <w:pStyle w:val="TOC2"/>
        <w:tabs>
          <w:tab w:val="left" w:pos="849"/>
        </w:tabs>
        <w:rPr>
          <w:rFonts w:ascii="Arial" w:eastAsiaTheme="minorEastAsia" w:hAnsi="Arial" w:cs="Arial"/>
          <w:noProof/>
          <w:sz w:val="24"/>
          <w:szCs w:val="24"/>
        </w:rPr>
      </w:pPr>
      <w:hyperlink w:anchor="_Toc421889763" w:history="1">
        <w:r w:rsidR="00E743EB" w:rsidRPr="00E743EB">
          <w:rPr>
            <w:rStyle w:val="Hyperlink"/>
            <w:rFonts w:ascii="Arial" w:hAnsi="Arial" w:cs="Arial"/>
            <w:noProof/>
            <w:sz w:val="24"/>
            <w:szCs w:val="24"/>
            <w14:scene3d>
              <w14:camera w14:prst="orthographicFront"/>
              <w14:lightRig w14:rig="threePt" w14:dir="t">
                <w14:rot w14:lat="0" w14:lon="0" w14:rev="0"/>
              </w14:lightRig>
            </w14:scene3d>
          </w:rPr>
          <w:t>1.6</w:t>
        </w:r>
        <w:r w:rsidR="00E743EB" w:rsidRPr="00E743EB">
          <w:rPr>
            <w:rFonts w:ascii="Arial" w:eastAsiaTheme="minorEastAsia" w:hAnsi="Arial" w:cs="Arial"/>
            <w:noProof/>
            <w:sz w:val="24"/>
            <w:szCs w:val="24"/>
          </w:rPr>
          <w:tab/>
        </w:r>
        <w:r w:rsidR="00E743EB" w:rsidRPr="00E743EB">
          <w:rPr>
            <w:rStyle w:val="Hyperlink"/>
            <w:rFonts w:ascii="Arial" w:hAnsi="Arial" w:cs="Arial"/>
            <w:noProof/>
            <w:sz w:val="24"/>
            <w:szCs w:val="24"/>
          </w:rPr>
          <w:t>Terms</w:t>
        </w:r>
        <w:r w:rsidR="00E743EB" w:rsidRPr="00E743EB">
          <w:rPr>
            <w:rFonts w:ascii="Arial" w:hAnsi="Arial" w:cs="Arial"/>
            <w:noProof/>
            <w:webHidden/>
            <w:sz w:val="24"/>
            <w:szCs w:val="24"/>
          </w:rPr>
          <w:tab/>
        </w:r>
        <w:r w:rsidR="00E743EB" w:rsidRPr="00E743EB">
          <w:rPr>
            <w:rFonts w:ascii="Arial" w:hAnsi="Arial" w:cs="Arial"/>
            <w:noProof/>
            <w:webHidden/>
            <w:sz w:val="24"/>
            <w:szCs w:val="24"/>
          </w:rPr>
          <w:fldChar w:fldCharType="begin"/>
        </w:r>
        <w:r w:rsidR="00E743EB" w:rsidRPr="00E743EB">
          <w:rPr>
            <w:rFonts w:ascii="Arial" w:hAnsi="Arial" w:cs="Arial"/>
            <w:noProof/>
            <w:webHidden/>
            <w:sz w:val="24"/>
            <w:szCs w:val="24"/>
          </w:rPr>
          <w:instrText xml:space="preserve"> PAGEREF _Toc421889763 \h </w:instrText>
        </w:r>
        <w:r w:rsidR="00E743EB" w:rsidRPr="00E743EB">
          <w:rPr>
            <w:rFonts w:ascii="Arial" w:hAnsi="Arial" w:cs="Arial"/>
            <w:noProof/>
            <w:webHidden/>
            <w:sz w:val="24"/>
            <w:szCs w:val="24"/>
          </w:rPr>
        </w:r>
        <w:r w:rsidR="00E743EB" w:rsidRPr="00E743EB">
          <w:rPr>
            <w:rFonts w:ascii="Arial" w:hAnsi="Arial" w:cs="Arial"/>
            <w:noProof/>
            <w:webHidden/>
            <w:sz w:val="24"/>
            <w:szCs w:val="24"/>
          </w:rPr>
          <w:fldChar w:fldCharType="separate"/>
        </w:r>
        <w:r>
          <w:rPr>
            <w:rFonts w:ascii="Arial" w:hAnsi="Arial" w:cs="Arial"/>
            <w:noProof/>
            <w:webHidden/>
            <w:sz w:val="24"/>
            <w:szCs w:val="24"/>
          </w:rPr>
          <w:t>8</w:t>
        </w:r>
        <w:r w:rsidR="00E743EB" w:rsidRPr="00E743EB">
          <w:rPr>
            <w:rFonts w:ascii="Arial" w:hAnsi="Arial" w:cs="Arial"/>
            <w:noProof/>
            <w:webHidden/>
            <w:sz w:val="24"/>
            <w:szCs w:val="24"/>
          </w:rPr>
          <w:fldChar w:fldCharType="end"/>
        </w:r>
      </w:hyperlink>
    </w:p>
    <w:p w:rsidR="00E743EB" w:rsidRPr="00E743EB" w:rsidRDefault="00230CF7">
      <w:pPr>
        <w:pStyle w:val="TOC1"/>
        <w:tabs>
          <w:tab w:val="left" w:pos="566"/>
        </w:tabs>
        <w:rPr>
          <w:rFonts w:ascii="Arial" w:eastAsiaTheme="minorEastAsia" w:hAnsi="Arial" w:cs="Arial"/>
          <w:noProof/>
          <w:sz w:val="24"/>
          <w:szCs w:val="24"/>
        </w:rPr>
      </w:pPr>
      <w:hyperlink w:anchor="_Toc421889764" w:history="1">
        <w:r w:rsidR="00E743EB" w:rsidRPr="00E743EB">
          <w:rPr>
            <w:rStyle w:val="Hyperlink"/>
            <w:rFonts w:ascii="Arial" w:hAnsi="Arial" w:cs="Arial"/>
            <w:noProof/>
            <w:sz w:val="24"/>
            <w:szCs w:val="24"/>
            <w14:scene3d>
              <w14:camera w14:prst="orthographicFront"/>
              <w14:lightRig w14:rig="threePt" w14:dir="t">
                <w14:rot w14:lat="0" w14:lon="0" w14:rev="0"/>
              </w14:lightRig>
            </w14:scene3d>
          </w:rPr>
          <w:t>2</w:t>
        </w:r>
        <w:r w:rsidR="00E743EB" w:rsidRPr="00E743EB">
          <w:rPr>
            <w:rFonts w:ascii="Arial" w:eastAsiaTheme="minorEastAsia" w:hAnsi="Arial" w:cs="Arial"/>
            <w:noProof/>
            <w:sz w:val="24"/>
            <w:szCs w:val="24"/>
          </w:rPr>
          <w:tab/>
        </w:r>
        <w:r w:rsidR="00E743EB" w:rsidRPr="00E743EB">
          <w:rPr>
            <w:rStyle w:val="Hyperlink"/>
            <w:rFonts w:ascii="Arial" w:hAnsi="Arial" w:cs="Arial"/>
            <w:noProof/>
            <w:sz w:val="24"/>
            <w:szCs w:val="24"/>
          </w:rPr>
          <w:t>System Architecture</w:t>
        </w:r>
        <w:r w:rsidR="00E743EB" w:rsidRPr="00E743EB">
          <w:rPr>
            <w:rFonts w:ascii="Arial" w:hAnsi="Arial" w:cs="Arial"/>
            <w:noProof/>
            <w:webHidden/>
            <w:sz w:val="24"/>
            <w:szCs w:val="24"/>
          </w:rPr>
          <w:tab/>
        </w:r>
        <w:r w:rsidR="00E743EB" w:rsidRPr="00E743EB">
          <w:rPr>
            <w:rFonts w:ascii="Arial" w:hAnsi="Arial" w:cs="Arial"/>
            <w:noProof/>
            <w:webHidden/>
            <w:sz w:val="24"/>
            <w:szCs w:val="24"/>
          </w:rPr>
          <w:fldChar w:fldCharType="begin"/>
        </w:r>
        <w:r w:rsidR="00E743EB" w:rsidRPr="00E743EB">
          <w:rPr>
            <w:rFonts w:ascii="Arial" w:hAnsi="Arial" w:cs="Arial"/>
            <w:noProof/>
            <w:webHidden/>
            <w:sz w:val="24"/>
            <w:szCs w:val="24"/>
          </w:rPr>
          <w:instrText xml:space="preserve"> PAGEREF _Toc421889764 \h </w:instrText>
        </w:r>
        <w:r w:rsidR="00E743EB" w:rsidRPr="00E743EB">
          <w:rPr>
            <w:rFonts w:ascii="Arial" w:hAnsi="Arial" w:cs="Arial"/>
            <w:noProof/>
            <w:webHidden/>
            <w:sz w:val="24"/>
            <w:szCs w:val="24"/>
          </w:rPr>
        </w:r>
        <w:r w:rsidR="00E743EB" w:rsidRPr="00E743EB">
          <w:rPr>
            <w:rFonts w:ascii="Arial" w:hAnsi="Arial" w:cs="Arial"/>
            <w:noProof/>
            <w:webHidden/>
            <w:sz w:val="24"/>
            <w:szCs w:val="24"/>
          </w:rPr>
          <w:fldChar w:fldCharType="separate"/>
        </w:r>
        <w:r>
          <w:rPr>
            <w:rFonts w:ascii="Arial" w:hAnsi="Arial" w:cs="Arial"/>
            <w:noProof/>
            <w:webHidden/>
            <w:sz w:val="24"/>
            <w:szCs w:val="24"/>
          </w:rPr>
          <w:t>9</w:t>
        </w:r>
        <w:r w:rsidR="00E743EB" w:rsidRPr="00E743EB">
          <w:rPr>
            <w:rFonts w:ascii="Arial" w:hAnsi="Arial" w:cs="Arial"/>
            <w:noProof/>
            <w:webHidden/>
            <w:sz w:val="24"/>
            <w:szCs w:val="24"/>
          </w:rPr>
          <w:fldChar w:fldCharType="end"/>
        </w:r>
      </w:hyperlink>
    </w:p>
    <w:p w:rsidR="00E743EB" w:rsidRPr="00E743EB" w:rsidRDefault="00230CF7">
      <w:pPr>
        <w:pStyle w:val="TOC2"/>
        <w:tabs>
          <w:tab w:val="left" w:pos="849"/>
        </w:tabs>
        <w:rPr>
          <w:rFonts w:ascii="Arial" w:eastAsiaTheme="minorEastAsia" w:hAnsi="Arial" w:cs="Arial"/>
          <w:noProof/>
          <w:sz w:val="24"/>
          <w:szCs w:val="24"/>
        </w:rPr>
      </w:pPr>
      <w:hyperlink w:anchor="_Toc421889765" w:history="1">
        <w:r w:rsidR="00E743EB" w:rsidRPr="00E743EB">
          <w:rPr>
            <w:rStyle w:val="Hyperlink"/>
            <w:rFonts w:ascii="Arial" w:hAnsi="Arial" w:cs="Arial"/>
            <w:noProof/>
            <w:sz w:val="24"/>
            <w:szCs w:val="24"/>
            <w14:scene3d>
              <w14:camera w14:prst="orthographicFront"/>
              <w14:lightRig w14:rig="threePt" w14:dir="t">
                <w14:rot w14:lat="0" w14:lon="0" w14:rev="0"/>
              </w14:lightRig>
            </w14:scene3d>
          </w:rPr>
          <w:t>2.1</w:t>
        </w:r>
        <w:r w:rsidR="00E743EB" w:rsidRPr="00E743EB">
          <w:rPr>
            <w:rFonts w:ascii="Arial" w:eastAsiaTheme="minorEastAsia" w:hAnsi="Arial" w:cs="Arial"/>
            <w:noProof/>
            <w:sz w:val="24"/>
            <w:szCs w:val="24"/>
          </w:rPr>
          <w:tab/>
        </w:r>
        <w:r w:rsidR="00E743EB" w:rsidRPr="00E743EB">
          <w:rPr>
            <w:rStyle w:val="Hyperlink"/>
            <w:rFonts w:ascii="Arial" w:hAnsi="Arial" w:cs="Arial"/>
            <w:noProof/>
            <w:sz w:val="24"/>
            <w:szCs w:val="24"/>
          </w:rPr>
          <w:t>Base Privilege Levels</w:t>
        </w:r>
        <w:r w:rsidR="00E743EB" w:rsidRPr="00E743EB">
          <w:rPr>
            <w:rFonts w:ascii="Arial" w:hAnsi="Arial" w:cs="Arial"/>
            <w:noProof/>
            <w:webHidden/>
            <w:sz w:val="24"/>
            <w:szCs w:val="24"/>
          </w:rPr>
          <w:tab/>
        </w:r>
        <w:r w:rsidR="00E743EB" w:rsidRPr="00E743EB">
          <w:rPr>
            <w:rFonts w:ascii="Arial" w:hAnsi="Arial" w:cs="Arial"/>
            <w:noProof/>
            <w:webHidden/>
            <w:sz w:val="24"/>
            <w:szCs w:val="24"/>
          </w:rPr>
          <w:fldChar w:fldCharType="begin"/>
        </w:r>
        <w:r w:rsidR="00E743EB" w:rsidRPr="00E743EB">
          <w:rPr>
            <w:rFonts w:ascii="Arial" w:hAnsi="Arial" w:cs="Arial"/>
            <w:noProof/>
            <w:webHidden/>
            <w:sz w:val="24"/>
            <w:szCs w:val="24"/>
          </w:rPr>
          <w:instrText xml:space="preserve"> PAGEREF _Toc421889765 \h </w:instrText>
        </w:r>
        <w:r w:rsidR="00E743EB" w:rsidRPr="00E743EB">
          <w:rPr>
            <w:rFonts w:ascii="Arial" w:hAnsi="Arial" w:cs="Arial"/>
            <w:noProof/>
            <w:webHidden/>
            <w:sz w:val="24"/>
            <w:szCs w:val="24"/>
          </w:rPr>
        </w:r>
        <w:r w:rsidR="00E743EB" w:rsidRPr="00E743EB">
          <w:rPr>
            <w:rFonts w:ascii="Arial" w:hAnsi="Arial" w:cs="Arial"/>
            <w:noProof/>
            <w:webHidden/>
            <w:sz w:val="24"/>
            <w:szCs w:val="24"/>
          </w:rPr>
          <w:fldChar w:fldCharType="separate"/>
        </w:r>
        <w:r>
          <w:rPr>
            <w:rFonts w:ascii="Arial" w:hAnsi="Arial" w:cs="Arial"/>
            <w:noProof/>
            <w:webHidden/>
            <w:sz w:val="24"/>
            <w:szCs w:val="24"/>
          </w:rPr>
          <w:t>9</w:t>
        </w:r>
        <w:r w:rsidR="00E743EB" w:rsidRPr="00E743EB">
          <w:rPr>
            <w:rFonts w:ascii="Arial" w:hAnsi="Arial" w:cs="Arial"/>
            <w:noProof/>
            <w:webHidden/>
            <w:sz w:val="24"/>
            <w:szCs w:val="24"/>
          </w:rPr>
          <w:fldChar w:fldCharType="end"/>
        </w:r>
      </w:hyperlink>
    </w:p>
    <w:p w:rsidR="00E743EB" w:rsidRPr="00E743EB" w:rsidRDefault="00230CF7">
      <w:pPr>
        <w:pStyle w:val="TOC2"/>
        <w:tabs>
          <w:tab w:val="left" w:pos="849"/>
        </w:tabs>
        <w:rPr>
          <w:rFonts w:ascii="Arial" w:eastAsiaTheme="minorEastAsia" w:hAnsi="Arial" w:cs="Arial"/>
          <w:noProof/>
          <w:sz w:val="24"/>
          <w:szCs w:val="24"/>
        </w:rPr>
      </w:pPr>
      <w:hyperlink w:anchor="_Toc421889766" w:history="1">
        <w:r w:rsidR="00E743EB" w:rsidRPr="00E743EB">
          <w:rPr>
            <w:rStyle w:val="Hyperlink"/>
            <w:rFonts w:ascii="Arial" w:hAnsi="Arial" w:cs="Arial"/>
            <w:noProof/>
            <w:sz w:val="24"/>
            <w:szCs w:val="24"/>
            <w14:scene3d>
              <w14:camera w14:prst="orthographicFront"/>
              <w14:lightRig w14:rig="threePt" w14:dir="t">
                <w14:rot w14:lat="0" w14:lon="0" w14:rev="0"/>
              </w14:lightRig>
            </w14:scene3d>
          </w:rPr>
          <w:t>2.2</w:t>
        </w:r>
        <w:r w:rsidR="00E743EB" w:rsidRPr="00E743EB">
          <w:rPr>
            <w:rFonts w:ascii="Arial" w:eastAsiaTheme="minorEastAsia" w:hAnsi="Arial" w:cs="Arial"/>
            <w:noProof/>
            <w:sz w:val="24"/>
            <w:szCs w:val="24"/>
          </w:rPr>
          <w:tab/>
        </w:r>
        <w:r w:rsidR="00E743EB" w:rsidRPr="00E743EB">
          <w:rPr>
            <w:rStyle w:val="Hyperlink"/>
            <w:rFonts w:ascii="Arial" w:hAnsi="Arial" w:cs="Arial"/>
            <w:noProof/>
            <w:sz w:val="24"/>
            <w:szCs w:val="24"/>
          </w:rPr>
          <w:t>Base System Architecture</w:t>
        </w:r>
        <w:r w:rsidR="00E743EB" w:rsidRPr="00E743EB">
          <w:rPr>
            <w:rFonts w:ascii="Arial" w:hAnsi="Arial" w:cs="Arial"/>
            <w:noProof/>
            <w:webHidden/>
            <w:sz w:val="24"/>
            <w:szCs w:val="24"/>
          </w:rPr>
          <w:tab/>
        </w:r>
        <w:r w:rsidR="00E743EB" w:rsidRPr="00E743EB">
          <w:rPr>
            <w:rFonts w:ascii="Arial" w:hAnsi="Arial" w:cs="Arial"/>
            <w:noProof/>
            <w:webHidden/>
            <w:sz w:val="24"/>
            <w:szCs w:val="24"/>
          </w:rPr>
          <w:fldChar w:fldCharType="begin"/>
        </w:r>
        <w:r w:rsidR="00E743EB" w:rsidRPr="00E743EB">
          <w:rPr>
            <w:rFonts w:ascii="Arial" w:hAnsi="Arial" w:cs="Arial"/>
            <w:noProof/>
            <w:webHidden/>
            <w:sz w:val="24"/>
            <w:szCs w:val="24"/>
          </w:rPr>
          <w:instrText xml:space="preserve"> PAGEREF _Toc421889766 \h </w:instrText>
        </w:r>
        <w:r w:rsidR="00E743EB" w:rsidRPr="00E743EB">
          <w:rPr>
            <w:rFonts w:ascii="Arial" w:hAnsi="Arial" w:cs="Arial"/>
            <w:noProof/>
            <w:webHidden/>
            <w:sz w:val="24"/>
            <w:szCs w:val="24"/>
          </w:rPr>
        </w:r>
        <w:r w:rsidR="00E743EB" w:rsidRPr="00E743EB">
          <w:rPr>
            <w:rFonts w:ascii="Arial" w:hAnsi="Arial" w:cs="Arial"/>
            <w:noProof/>
            <w:webHidden/>
            <w:sz w:val="24"/>
            <w:szCs w:val="24"/>
          </w:rPr>
          <w:fldChar w:fldCharType="separate"/>
        </w:r>
        <w:r>
          <w:rPr>
            <w:rFonts w:ascii="Arial" w:hAnsi="Arial" w:cs="Arial"/>
            <w:noProof/>
            <w:webHidden/>
            <w:sz w:val="24"/>
            <w:szCs w:val="24"/>
          </w:rPr>
          <w:t>10</w:t>
        </w:r>
        <w:r w:rsidR="00E743EB" w:rsidRPr="00E743EB">
          <w:rPr>
            <w:rFonts w:ascii="Arial" w:hAnsi="Arial" w:cs="Arial"/>
            <w:noProof/>
            <w:webHidden/>
            <w:sz w:val="24"/>
            <w:szCs w:val="24"/>
          </w:rPr>
          <w:fldChar w:fldCharType="end"/>
        </w:r>
      </w:hyperlink>
    </w:p>
    <w:p w:rsidR="00E743EB" w:rsidRPr="00E743EB" w:rsidRDefault="00230CF7">
      <w:pPr>
        <w:pStyle w:val="TOC2"/>
        <w:tabs>
          <w:tab w:val="left" w:pos="849"/>
        </w:tabs>
        <w:rPr>
          <w:rFonts w:ascii="Arial" w:eastAsiaTheme="minorEastAsia" w:hAnsi="Arial" w:cs="Arial"/>
          <w:noProof/>
          <w:sz w:val="24"/>
          <w:szCs w:val="24"/>
        </w:rPr>
      </w:pPr>
      <w:hyperlink w:anchor="_Toc421889767" w:history="1">
        <w:r w:rsidR="00E743EB" w:rsidRPr="00E743EB">
          <w:rPr>
            <w:rStyle w:val="Hyperlink"/>
            <w:rFonts w:ascii="Arial" w:hAnsi="Arial" w:cs="Arial"/>
            <w:noProof/>
            <w:sz w:val="24"/>
            <w:szCs w:val="24"/>
            <w14:scene3d>
              <w14:camera w14:prst="orthographicFront"/>
              <w14:lightRig w14:rig="threePt" w14:dir="t">
                <w14:rot w14:lat="0" w14:lon="0" w14:rev="0"/>
              </w14:lightRig>
            </w14:scene3d>
          </w:rPr>
          <w:t>2.3</w:t>
        </w:r>
        <w:r w:rsidR="00E743EB" w:rsidRPr="00E743EB">
          <w:rPr>
            <w:rFonts w:ascii="Arial" w:eastAsiaTheme="minorEastAsia" w:hAnsi="Arial" w:cs="Arial"/>
            <w:noProof/>
            <w:sz w:val="24"/>
            <w:szCs w:val="24"/>
          </w:rPr>
          <w:tab/>
        </w:r>
        <w:r w:rsidR="00E743EB" w:rsidRPr="00E743EB">
          <w:rPr>
            <w:rStyle w:val="Hyperlink"/>
            <w:rFonts w:ascii="Arial" w:hAnsi="Arial" w:cs="Arial"/>
            <w:noProof/>
            <w:sz w:val="24"/>
            <w:szCs w:val="24"/>
          </w:rPr>
          <w:t>Base System Components</w:t>
        </w:r>
        <w:r w:rsidR="00E743EB" w:rsidRPr="00E743EB">
          <w:rPr>
            <w:rFonts w:ascii="Arial" w:hAnsi="Arial" w:cs="Arial"/>
            <w:noProof/>
            <w:webHidden/>
            <w:sz w:val="24"/>
            <w:szCs w:val="24"/>
          </w:rPr>
          <w:tab/>
        </w:r>
        <w:r w:rsidR="00E743EB" w:rsidRPr="00E743EB">
          <w:rPr>
            <w:rFonts w:ascii="Arial" w:hAnsi="Arial" w:cs="Arial"/>
            <w:noProof/>
            <w:webHidden/>
            <w:sz w:val="24"/>
            <w:szCs w:val="24"/>
          </w:rPr>
          <w:fldChar w:fldCharType="begin"/>
        </w:r>
        <w:r w:rsidR="00E743EB" w:rsidRPr="00E743EB">
          <w:rPr>
            <w:rFonts w:ascii="Arial" w:hAnsi="Arial" w:cs="Arial"/>
            <w:noProof/>
            <w:webHidden/>
            <w:sz w:val="24"/>
            <w:szCs w:val="24"/>
          </w:rPr>
          <w:instrText xml:space="preserve"> PAGEREF _Toc421889767 \h </w:instrText>
        </w:r>
        <w:r w:rsidR="00E743EB" w:rsidRPr="00E743EB">
          <w:rPr>
            <w:rFonts w:ascii="Arial" w:hAnsi="Arial" w:cs="Arial"/>
            <w:noProof/>
            <w:webHidden/>
            <w:sz w:val="24"/>
            <w:szCs w:val="24"/>
          </w:rPr>
        </w:r>
        <w:r w:rsidR="00E743EB" w:rsidRPr="00E743EB">
          <w:rPr>
            <w:rFonts w:ascii="Arial" w:hAnsi="Arial" w:cs="Arial"/>
            <w:noProof/>
            <w:webHidden/>
            <w:sz w:val="24"/>
            <w:szCs w:val="24"/>
          </w:rPr>
          <w:fldChar w:fldCharType="separate"/>
        </w:r>
        <w:r>
          <w:rPr>
            <w:rFonts w:ascii="Arial" w:hAnsi="Arial" w:cs="Arial"/>
            <w:noProof/>
            <w:webHidden/>
            <w:sz w:val="24"/>
            <w:szCs w:val="24"/>
          </w:rPr>
          <w:t>12</w:t>
        </w:r>
        <w:r w:rsidR="00E743EB" w:rsidRPr="00E743EB">
          <w:rPr>
            <w:rFonts w:ascii="Arial" w:hAnsi="Arial" w:cs="Arial"/>
            <w:noProof/>
            <w:webHidden/>
            <w:sz w:val="24"/>
            <w:szCs w:val="24"/>
          </w:rPr>
          <w:fldChar w:fldCharType="end"/>
        </w:r>
      </w:hyperlink>
    </w:p>
    <w:p w:rsidR="00E743EB" w:rsidRPr="00E743EB" w:rsidRDefault="00230CF7">
      <w:pPr>
        <w:pStyle w:val="TOC3"/>
        <w:tabs>
          <w:tab w:val="left" w:pos="1698"/>
        </w:tabs>
        <w:rPr>
          <w:rFonts w:ascii="Arial" w:eastAsiaTheme="minorEastAsia" w:hAnsi="Arial" w:cs="Arial"/>
          <w:noProof/>
          <w:sz w:val="24"/>
          <w:szCs w:val="24"/>
        </w:rPr>
      </w:pPr>
      <w:hyperlink w:anchor="_Toc421889768" w:history="1">
        <w:r w:rsidR="00E743EB" w:rsidRPr="00E743EB">
          <w:rPr>
            <w:rStyle w:val="Hyperlink"/>
            <w:rFonts w:ascii="Arial" w:hAnsi="Arial" w:cs="Arial"/>
            <w:noProof/>
            <w:sz w:val="24"/>
            <w:szCs w:val="24"/>
            <w14:scene3d>
              <w14:camera w14:prst="orthographicFront"/>
              <w14:lightRig w14:rig="threePt" w14:dir="t">
                <w14:rot w14:lat="0" w14:lon="0" w14:rev="0"/>
              </w14:lightRig>
            </w14:scene3d>
          </w:rPr>
          <w:t>2.3.1</w:t>
        </w:r>
        <w:r w:rsidR="00E743EB" w:rsidRPr="00E743EB">
          <w:rPr>
            <w:rFonts w:ascii="Arial" w:eastAsiaTheme="minorEastAsia" w:hAnsi="Arial" w:cs="Arial"/>
            <w:noProof/>
            <w:sz w:val="24"/>
            <w:szCs w:val="24"/>
          </w:rPr>
          <w:tab/>
        </w:r>
        <w:r w:rsidR="00E743EB" w:rsidRPr="00E743EB">
          <w:rPr>
            <w:rStyle w:val="Hyperlink"/>
            <w:rFonts w:ascii="Arial" w:hAnsi="Arial" w:cs="Arial"/>
            <w:noProof/>
            <w:sz w:val="24"/>
            <w:szCs w:val="24"/>
          </w:rPr>
          <w:t>Hardware - OmniShield SOC MIPS32 Dual Core SMP Processor</w:t>
        </w:r>
        <w:r w:rsidR="00E743EB" w:rsidRPr="00E743EB">
          <w:rPr>
            <w:rFonts w:ascii="Arial" w:hAnsi="Arial" w:cs="Arial"/>
            <w:noProof/>
            <w:webHidden/>
            <w:sz w:val="24"/>
            <w:szCs w:val="24"/>
          </w:rPr>
          <w:tab/>
        </w:r>
        <w:r w:rsidR="00E743EB" w:rsidRPr="00E743EB">
          <w:rPr>
            <w:rFonts w:ascii="Arial" w:hAnsi="Arial" w:cs="Arial"/>
            <w:noProof/>
            <w:webHidden/>
            <w:sz w:val="24"/>
            <w:szCs w:val="24"/>
          </w:rPr>
          <w:fldChar w:fldCharType="begin"/>
        </w:r>
        <w:r w:rsidR="00E743EB" w:rsidRPr="00E743EB">
          <w:rPr>
            <w:rFonts w:ascii="Arial" w:hAnsi="Arial" w:cs="Arial"/>
            <w:noProof/>
            <w:webHidden/>
            <w:sz w:val="24"/>
            <w:szCs w:val="24"/>
          </w:rPr>
          <w:instrText xml:space="preserve"> PAGEREF _Toc421889768 \h </w:instrText>
        </w:r>
        <w:r w:rsidR="00E743EB" w:rsidRPr="00E743EB">
          <w:rPr>
            <w:rFonts w:ascii="Arial" w:hAnsi="Arial" w:cs="Arial"/>
            <w:noProof/>
            <w:webHidden/>
            <w:sz w:val="24"/>
            <w:szCs w:val="24"/>
          </w:rPr>
        </w:r>
        <w:r w:rsidR="00E743EB" w:rsidRPr="00E743EB">
          <w:rPr>
            <w:rFonts w:ascii="Arial" w:hAnsi="Arial" w:cs="Arial"/>
            <w:noProof/>
            <w:webHidden/>
            <w:sz w:val="24"/>
            <w:szCs w:val="24"/>
          </w:rPr>
          <w:fldChar w:fldCharType="separate"/>
        </w:r>
        <w:r>
          <w:rPr>
            <w:rFonts w:ascii="Arial" w:hAnsi="Arial" w:cs="Arial"/>
            <w:noProof/>
            <w:webHidden/>
            <w:sz w:val="24"/>
            <w:szCs w:val="24"/>
          </w:rPr>
          <w:t>12</w:t>
        </w:r>
        <w:r w:rsidR="00E743EB" w:rsidRPr="00E743EB">
          <w:rPr>
            <w:rFonts w:ascii="Arial" w:hAnsi="Arial" w:cs="Arial"/>
            <w:noProof/>
            <w:webHidden/>
            <w:sz w:val="24"/>
            <w:szCs w:val="24"/>
          </w:rPr>
          <w:fldChar w:fldCharType="end"/>
        </w:r>
      </w:hyperlink>
    </w:p>
    <w:p w:rsidR="00E743EB" w:rsidRPr="00E743EB" w:rsidRDefault="00230CF7">
      <w:pPr>
        <w:pStyle w:val="TOC3"/>
        <w:tabs>
          <w:tab w:val="left" w:pos="1698"/>
        </w:tabs>
        <w:rPr>
          <w:rFonts w:ascii="Arial" w:eastAsiaTheme="minorEastAsia" w:hAnsi="Arial" w:cs="Arial"/>
          <w:noProof/>
          <w:sz w:val="24"/>
          <w:szCs w:val="24"/>
        </w:rPr>
      </w:pPr>
      <w:hyperlink w:anchor="_Toc421889769" w:history="1">
        <w:r w:rsidR="00E743EB" w:rsidRPr="00E743EB">
          <w:rPr>
            <w:rStyle w:val="Hyperlink"/>
            <w:rFonts w:ascii="Arial" w:hAnsi="Arial" w:cs="Arial"/>
            <w:noProof/>
            <w:sz w:val="24"/>
            <w:szCs w:val="24"/>
            <w14:scene3d>
              <w14:camera w14:prst="orthographicFront"/>
              <w14:lightRig w14:rig="threePt" w14:dir="t">
                <w14:rot w14:lat="0" w14:lon="0" w14:rev="0"/>
              </w14:lightRig>
            </w14:scene3d>
          </w:rPr>
          <w:t>2.3.2</w:t>
        </w:r>
        <w:r w:rsidR="00E743EB" w:rsidRPr="00E743EB">
          <w:rPr>
            <w:rFonts w:ascii="Arial" w:eastAsiaTheme="minorEastAsia" w:hAnsi="Arial" w:cs="Arial"/>
            <w:noProof/>
            <w:sz w:val="24"/>
            <w:szCs w:val="24"/>
          </w:rPr>
          <w:tab/>
        </w:r>
        <w:r w:rsidR="00E743EB" w:rsidRPr="00E743EB">
          <w:rPr>
            <w:rStyle w:val="Hyperlink"/>
            <w:rFonts w:ascii="Arial" w:hAnsi="Arial" w:cs="Arial"/>
            <w:noProof/>
            <w:sz w:val="24"/>
            <w:szCs w:val="24"/>
          </w:rPr>
          <w:t>Simulator</w:t>
        </w:r>
        <w:r w:rsidR="00E743EB" w:rsidRPr="00E743EB">
          <w:rPr>
            <w:rFonts w:ascii="Arial" w:hAnsi="Arial" w:cs="Arial"/>
            <w:noProof/>
            <w:webHidden/>
            <w:sz w:val="24"/>
            <w:szCs w:val="24"/>
          </w:rPr>
          <w:tab/>
        </w:r>
        <w:r w:rsidR="00E743EB" w:rsidRPr="00E743EB">
          <w:rPr>
            <w:rFonts w:ascii="Arial" w:hAnsi="Arial" w:cs="Arial"/>
            <w:noProof/>
            <w:webHidden/>
            <w:sz w:val="24"/>
            <w:szCs w:val="24"/>
          </w:rPr>
          <w:fldChar w:fldCharType="begin"/>
        </w:r>
        <w:r w:rsidR="00E743EB" w:rsidRPr="00E743EB">
          <w:rPr>
            <w:rFonts w:ascii="Arial" w:hAnsi="Arial" w:cs="Arial"/>
            <w:noProof/>
            <w:webHidden/>
            <w:sz w:val="24"/>
            <w:szCs w:val="24"/>
          </w:rPr>
          <w:instrText xml:space="preserve"> PAGEREF _Toc421889769 \h </w:instrText>
        </w:r>
        <w:r w:rsidR="00E743EB" w:rsidRPr="00E743EB">
          <w:rPr>
            <w:rFonts w:ascii="Arial" w:hAnsi="Arial" w:cs="Arial"/>
            <w:noProof/>
            <w:webHidden/>
            <w:sz w:val="24"/>
            <w:szCs w:val="24"/>
          </w:rPr>
        </w:r>
        <w:r w:rsidR="00E743EB" w:rsidRPr="00E743EB">
          <w:rPr>
            <w:rFonts w:ascii="Arial" w:hAnsi="Arial" w:cs="Arial"/>
            <w:noProof/>
            <w:webHidden/>
            <w:sz w:val="24"/>
            <w:szCs w:val="24"/>
          </w:rPr>
          <w:fldChar w:fldCharType="separate"/>
        </w:r>
        <w:r>
          <w:rPr>
            <w:rFonts w:ascii="Arial" w:hAnsi="Arial" w:cs="Arial"/>
            <w:noProof/>
            <w:webHidden/>
            <w:sz w:val="24"/>
            <w:szCs w:val="24"/>
          </w:rPr>
          <w:t>12</w:t>
        </w:r>
        <w:r w:rsidR="00E743EB" w:rsidRPr="00E743EB">
          <w:rPr>
            <w:rFonts w:ascii="Arial" w:hAnsi="Arial" w:cs="Arial"/>
            <w:noProof/>
            <w:webHidden/>
            <w:sz w:val="24"/>
            <w:szCs w:val="24"/>
          </w:rPr>
          <w:fldChar w:fldCharType="end"/>
        </w:r>
      </w:hyperlink>
    </w:p>
    <w:p w:rsidR="00E743EB" w:rsidRPr="00E743EB" w:rsidRDefault="00230CF7">
      <w:pPr>
        <w:pStyle w:val="TOC3"/>
        <w:tabs>
          <w:tab w:val="left" w:pos="1698"/>
        </w:tabs>
        <w:rPr>
          <w:rFonts w:ascii="Arial" w:eastAsiaTheme="minorEastAsia" w:hAnsi="Arial" w:cs="Arial"/>
          <w:noProof/>
          <w:sz w:val="24"/>
          <w:szCs w:val="24"/>
        </w:rPr>
      </w:pPr>
      <w:hyperlink w:anchor="_Toc421889770" w:history="1">
        <w:r w:rsidR="00E743EB" w:rsidRPr="00E743EB">
          <w:rPr>
            <w:rStyle w:val="Hyperlink"/>
            <w:rFonts w:ascii="Arial" w:hAnsi="Arial" w:cs="Arial"/>
            <w:noProof/>
            <w:sz w:val="24"/>
            <w:szCs w:val="24"/>
            <w14:scene3d>
              <w14:camera w14:prst="orthographicFront"/>
              <w14:lightRig w14:rig="threePt" w14:dir="t">
                <w14:rot w14:lat="0" w14:lon="0" w14:rev="0"/>
              </w14:lightRig>
            </w14:scene3d>
          </w:rPr>
          <w:t>2.3.3</w:t>
        </w:r>
        <w:r w:rsidR="00E743EB" w:rsidRPr="00E743EB">
          <w:rPr>
            <w:rFonts w:ascii="Arial" w:eastAsiaTheme="minorEastAsia" w:hAnsi="Arial" w:cs="Arial"/>
            <w:noProof/>
            <w:sz w:val="24"/>
            <w:szCs w:val="24"/>
          </w:rPr>
          <w:tab/>
        </w:r>
        <w:r w:rsidR="00E743EB" w:rsidRPr="00E743EB">
          <w:rPr>
            <w:rStyle w:val="Hyperlink"/>
            <w:rFonts w:ascii="Arial" w:hAnsi="Arial" w:cs="Arial"/>
            <w:noProof/>
            <w:sz w:val="24"/>
            <w:szCs w:val="24"/>
          </w:rPr>
          <w:t>L4 µ-Kernel</w:t>
        </w:r>
        <w:r w:rsidR="00E743EB" w:rsidRPr="00E743EB">
          <w:rPr>
            <w:rFonts w:ascii="Arial" w:hAnsi="Arial" w:cs="Arial"/>
            <w:noProof/>
            <w:webHidden/>
            <w:sz w:val="24"/>
            <w:szCs w:val="24"/>
          </w:rPr>
          <w:tab/>
        </w:r>
        <w:r w:rsidR="00E743EB" w:rsidRPr="00E743EB">
          <w:rPr>
            <w:rFonts w:ascii="Arial" w:hAnsi="Arial" w:cs="Arial"/>
            <w:noProof/>
            <w:webHidden/>
            <w:sz w:val="24"/>
            <w:szCs w:val="24"/>
          </w:rPr>
          <w:fldChar w:fldCharType="begin"/>
        </w:r>
        <w:r w:rsidR="00E743EB" w:rsidRPr="00E743EB">
          <w:rPr>
            <w:rFonts w:ascii="Arial" w:hAnsi="Arial" w:cs="Arial"/>
            <w:noProof/>
            <w:webHidden/>
            <w:sz w:val="24"/>
            <w:szCs w:val="24"/>
          </w:rPr>
          <w:instrText xml:space="preserve"> PAGEREF _Toc421889770 \h </w:instrText>
        </w:r>
        <w:r w:rsidR="00E743EB" w:rsidRPr="00E743EB">
          <w:rPr>
            <w:rFonts w:ascii="Arial" w:hAnsi="Arial" w:cs="Arial"/>
            <w:noProof/>
            <w:webHidden/>
            <w:sz w:val="24"/>
            <w:szCs w:val="24"/>
          </w:rPr>
        </w:r>
        <w:r w:rsidR="00E743EB" w:rsidRPr="00E743EB">
          <w:rPr>
            <w:rFonts w:ascii="Arial" w:hAnsi="Arial" w:cs="Arial"/>
            <w:noProof/>
            <w:webHidden/>
            <w:sz w:val="24"/>
            <w:szCs w:val="24"/>
          </w:rPr>
          <w:fldChar w:fldCharType="separate"/>
        </w:r>
        <w:r>
          <w:rPr>
            <w:rFonts w:ascii="Arial" w:hAnsi="Arial" w:cs="Arial"/>
            <w:noProof/>
            <w:webHidden/>
            <w:sz w:val="24"/>
            <w:szCs w:val="24"/>
          </w:rPr>
          <w:t>12</w:t>
        </w:r>
        <w:r w:rsidR="00E743EB" w:rsidRPr="00E743EB">
          <w:rPr>
            <w:rFonts w:ascii="Arial" w:hAnsi="Arial" w:cs="Arial"/>
            <w:noProof/>
            <w:webHidden/>
            <w:sz w:val="24"/>
            <w:szCs w:val="24"/>
          </w:rPr>
          <w:fldChar w:fldCharType="end"/>
        </w:r>
      </w:hyperlink>
    </w:p>
    <w:p w:rsidR="00E743EB" w:rsidRPr="00E743EB" w:rsidRDefault="00230CF7">
      <w:pPr>
        <w:pStyle w:val="TOC3"/>
        <w:tabs>
          <w:tab w:val="left" w:pos="1698"/>
        </w:tabs>
        <w:rPr>
          <w:rFonts w:ascii="Arial" w:eastAsiaTheme="minorEastAsia" w:hAnsi="Arial" w:cs="Arial"/>
          <w:noProof/>
          <w:sz w:val="24"/>
          <w:szCs w:val="24"/>
        </w:rPr>
      </w:pPr>
      <w:hyperlink w:anchor="_Toc421889771" w:history="1">
        <w:r w:rsidR="00E743EB" w:rsidRPr="00E743EB">
          <w:rPr>
            <w:rStyle w:val="Hyperlink"/>
            <w:rFonts w:ascii="Arial" w:hAnsi="Arial" w:cs="Arial"/>
            <w:noProof/>
            <w:sz w:val="24"/>
            <w:szCs w:val="24"/>
            <w14:scene3d>
              <w14:camera w14:prst="orthographicFront"/>
              <w14:lightRig w14:rig="threePt" w14:dir="t">
                <w14:rot w14:lat="0" w14:lon="0" w14:rev="0"/>
              </w14:lightRig>
            </w14:scene3d>
          </w:rPr>
          <w:t>2.3.4</w:t>
        </w:r>
        <w:r w:rsidR="00E743EB" w:rsidRPr="00E743EB">
          <w:rPr>
            <w:rFonts w:ascii="Arial" w:eastAsiaTheme="minorEastAsia" w:hAnsi="Arial" w:cs="Arial"/>
            <w:noProof/>
            <w:sz w:val="24"/>
            <w:szCs w:val="24"/>
          </w:rPr>
          <w:tab/>
        </w:r>
        <w:r w:rsidR="00E743EB" w:rsidRPr="00E743EB">
          <w:rPr>
            <w:rStyle w:val="Hyperlink"/>
            <w:rFonts w:ascii="Arial" w:hAnsi="Arial" w:cs="Arial"/>
            <w:noProof/>
            <w:sz w:val="24"/>
            <w:szCs w:val="24"/>
          </w:rPr>
          <w:t>L4 OS System Calls</w:t>
        </w:r>
        <w:r w:rsidR="00E743EB" w:rsidRPr="00E743EB">
          <w:rPr>
            <w:rFonts w:ascii="Arial" w:hAnsi="Arial" w:cs="Arial"/>
            <w:noProof/>
            <w:webHidden/>
            <w:sz w:val="24"/>
            <w:szCs w:val="24"/>
          </w:rPr>
          <w:tab/>
        </w:r>
        <w:r w:rsidR="00E743EB" w:rsidRPr="00E743EB">
          <w:rPr>
            <w:rFonts w:ascii="Arial" w:hAnsi="Arial" w:cs="Arial"/>
            <w:noProof/>
            <w:webHidden/>
            <w:sz w:val="24"/>
            <w:szCs w:val="24"/>
          </w:rPr>
          <w:fldChar w:fldCharType="begin"/>
        </w:r>
        <w:r w:rsidR="00E743EB" w:rsidRPr="00E743EB">
          <w:rPr>
            <w:rFonts w:ascii="Arial" w:hAnsi="Arial" w:cs="Arial"/>
            <w:noProof/>
            <w:webHidden/>
            <w:sz w:val="24"/>
            <w:szCs w:val="24"/>
          </w:rPr>
          <w:instrText xml:space="preserve"> PAGEREF _Toc421889771 \h </w:instrText>
        </w:r>
        <w:r w:rsidR="00E743EB" w:rsidRPr="00E743EB">
          <w:rPr>
            <w:rFonts w:ascii="Arial" w:hAnsi="Arial" w:cs="Arial"/>
            <w:noProof/>
            <w:webHidden/>
            <w:sz w:val="24"/>
            <w:szCs w:val="24"/>
          </w:rPr>
        </w:r>
        <w:r w:rsidR="00E743EB" w:rsidRPr="00E743EB">
          <w:rPr>
            <w:rFonts w:ascii="Arial" w:hAnsi="Arial" w:cs="Arial"/>
            <w:noProof/>
            <w:webHidden/>
            <w:sz w:val="24"/>
            <w:szCs w:val="24"/>
          </w:rPr>
          <w:fldChar w:fldCharType="separate"/>
        </w:r>
        <w:r>
          <w:rPr>
            <w:rFonts w:ascii="Arial" w:hAnsi="Arial" w:cs="Arial"/>
            <w:noProof/>
            <w:webHidden/>
            <w:sz w:val="24"/>
            <w:szCs w:val="24"/>
          </w:rPr>
          <w:t>12</w:t>
        </w:r>
        <w:r w:rsidR="00E743EB" w:rsidRPr="00E743EB">
          <w:rPr>
            <w:rFonts w:ascii="Arial" w:hAnsi="Arial" w:cs="Arial"/>
            <w:noProof/>
            <w:webHidden/>
            <w:sz w:val="24"/>
            <w:szCs w:val="24"/>
          </w:rPr>
          <w:fldChar w:fldCharType="end"/>
        </w:r>
      </w:hyperlink>
    </w:p>
    <w:p w:rsidR="00E743EB" w:rsidRPr="00E743EB" w:rsidRDefault="00230CF7">
      <w:pPr>
        <w:pStyle w:val="TOC3"/>
        <w:tabs>
          <w:tab w:val="left" w:pos="1698"/>
        </w:tabs>
        <w:rPr>
          <w:rFonts w:ascii="Arial" w:eastAsiaTheme="minorEastAsia" w:hAnsi="Arial" w:cs="Arial"/>
          <w:noProof/>
          <w:sz w:val="24"/>
          <w:szCs w:val="24"/>
        </w:rPr>
      </w:pPr>
      <w:hyperlink w:anchor="_Toc421889772" w:history="1">
        <w:r w:rsidR="00E743EB" w:rsidRPr="00E743EB">
          <w:rPr>
            <w:rStyle w:val="Hyperlink"/>
            <w:rFonts w:ascii="Arial" w:hAnsi="Arial" w:cs="Arial"/>
            <w:noProof/>
            <w:sz w:val="24"/>
            <w:szCs w:val="24"/>
            <w14:scene3d>
              <w14:camera w14:prst="orthographicFront"/>
              <w14:lightRig w14:rig="threePt" w14:dir="t">
                <w14:rot w14:lat="0" w14:lon="0" w14:rev="0"/>
              </w14:lightRig>
            </w14:scene3d>
          </w:rPr>
          <w:t>2.3.5</w:t>
        </w:r>
        <w:r w:rsidR="00E743EB" w:rsidRPr="00E743EB">
          <w:rPr>
            <w:rFonts w:ascii="Arial" w:eastAsiaTheme="minorEastAsia" w:hAnsi="Arial" w:cs="Arial"/>
            <w:noProof/>
            <w:sz w:val="24"/>
            <w:szCs w:val="24"/>
          </w:rPr>
          <w:tab/>
        </w:r>
        <w:r w:rsidR="00E743EB" w:rsidRPr="00E743EB">
          <w:rPr>
            <w:rStyle w:val="Hyperlink"/>
            <w:rFonts w:ascii="Arial" w:hAnsi="Arial" w:cs="Arial"/>
            <w:noProof/>
            <w:sz w:val="24"/>
            <w:szCs w:val="24"/>
          </w:rPr>
          <w:t>Sigma-0</w:t>
        </w:r>
        <w:r w:rsidR="00E743EB" w:rsidRPr="00E743EB">
          <w:rPr>
            <w:rFonts w:ascii="Arial" w:hAnsi="Arial" w:cs="Arial"/>
            <w:noProof/>
            <w:webHidden/>
            <w:sz w:val="24"/>
            <w:szCs w:val="24"/>
          </w:rPr>
          <w:tab/>
        </w:r>
        <w:r w:rsidR="00E743EB" w:rsidRPr="00E743EB">
          <w:rPr>
            <w:rFonts w:ascii="Arial" w:hAnsi="Arial" w:cs="Arial"/>
            <w:noProof/>
            <w:webHidden/>
            <w:sz w:val="24"/>
            <w:szCs w:val="24"/>
          </w:rPr>
          <w:fldChar w:fldCharType="begin"/>
        </w:r>
        <w:r w:rsidR="00E743EB" w:rsidRPr="00E743EB">
          <w:rPr>
            <w:rFonts w:ascii="Arial" w:hAnsi="Arial" w:cs="Arial"/>
            <w:noProof/>
            <w:webHidden/>
            <w:sz w:val="24"/>
            <w:szCs w:val="24"/>
          </w:rPr>
          <w:instrText xml:space="preserve"> PAGEREF _Toc421889772 \h </w:instrText>
        </w:r>
        <w:r w:rsidR="00E743EB" w:rsidRPr="00E743EB">
          <w:rPr>
            <w:rFonts w:ascii="Arial" w:hAnsi="Arial" w:cs="Arial"/>
            <w:noProof/>
            <w:webHidden/>
            <w:sz w:val="24"/>
            <w:szCs w:val="24"/>
          </w:rPr>
        </w:r>
        <w:r w:rsidR="00E743EB" w:rsidRPr="00E743EB">
          <w:rPr>
            <w:rFonts w:ascii="Arial" w:hAnsi="Arial" w:cs="Arial"/>
            <w:noProof/>
            <w:webHidden/>
            <w:sz w:val="24"/>
            <w:szCs w:val="24"/>
          </w:rPr>
          <w:fldChar w:fldCharType="separate"/>
        </w:r>
        <w:r>
          <w:rPr>
            <w:rFonts w:ascii="Arial" w:hAnsi="Arial" w:cs="Arial"/>
            <w:noProof/>
            <w:webHidden/>
            <w:sz w:val="24"/>
            <w:szCs w:val="24"/>
          </w:rPr>
          <w:t>12</w:t>
        </w:r>
        <w:r w:rsidR="00E743EB" w:rsidRPr="00E743EB">
          <w:rPr>
            <w:rFonts w:ascii="Arial" w:hAnsi="Arial" w:cs="Arial"/>
            <w:noProof/>
            <w:webHidden/>
            <w:sz w:val="24"/>
            <w:szCs w:val="24"/>
          </w:rPr>
          <w:fldChar w:fldCharType="end"/>
        </w:r>
      </w:hyperlink>
    </w:p>
    <w:p w:rsidR="00E743EB" w:rsidRPr="00E743EB" w:rsidRDefault="00230CF7">
      <w:pPr>
        <w:pStyle w:val="TOC3"/>
        <w:tabs>
          <w:tab w:val="left" w:pos="1698"/>
        </w:tabs>
        <w:rPr>
          <w:rFonts w:ascii="Arial" w:eastAsiaTheme="minorEastAsia" w:hAnsi="Arial" w:cs="Arial"/>
          <w:noProof/>
          <w:sz w:val="24"/>
          <w:szCs w:val="24"/>
        </w:rPr>
      </w:pPr>
      <w:hyperlink w:anchor="_Toc421889773" w:history="1">
        <w:r w:rsidR="00E743EB" w:rsidRPr="00E743EB">
          <w:rPr>
            <w:rStyle w:val="Hyperlink"/>
            <w:rFonts w:ascii="Arial" w:hAnsi="Arial" w:cs="Arial"/>
            <w:noProof/>
            <w:sz w:val="24"/>
            <w:szCs w:val="24"/>
            <w14:scene3d>
              <w14:camera w14:prst="orthographicFront"/>
              <w14:lightRig w14:rig="threePt" w14:dir="t">
                <w14:rot w14:lat="0" w14:lon="0" w14:rev="0"/>
              </w14:lightRig>
            </w14:scene3d>
          </w:rPr>
          <w:t>2.3.6</w:t>
        </w:r>
        <w:r w:rsidR="00E743EB" w:rsidRPr="00E743EB">
          <w:rPr>
            <w:rFonts w:ascii="Arial" w:eastAsiaTheme="minorEastAsia" w:hAnsi="Arial" w:cs="Arial"/>
            <w:noProof/>
            <w:sz w:val="24"/>
            <w:szCs w:val="24"/>
          </w:rPr>
          <w:tab/>
        </w:r>
        <w:r w:rsidR="00E743EB" w:rsidRPr="00E743EB">
          <w:rPr>
            <w:rStyle w:val="Hyperlink"/>
            <w:rFonts w:ascii="Arial" w:hAnsi="Arial" w:cs="Arial"/>
            <w:noProof/>
            <w:sz w:val="24"/>
            <w:szCs w:val="24"/>
          </w:rPr>
          <w:t>I/O Server</w:t>
        </w:r>
        <w:r w:rsidR="00E743EB" w:rsidRPr="00E743EB">
          <w:rPr>
            <w:rFonts w:ascii="Arial" w:hAnsi="Arial" w:cs="Arial"/>
            <w:noProof/>
            <w:webHidden/>
            <w:sz w:val="24"/>
            <w:szCs w:val="24"/>
          </w:rPr>
          <w:tab/>
        </w:r>
        <w:r w:rsidR="00E743EB" w:rsidRPr="00E743EB">
          <w:rPr>
            <w:rFonts w:ascii="Arial" w:hAnsi="Arial" w:cs="Arial"/>
            <w:noProof/>
            <w:webHidden/>
            <w:sz w:val="24"/>
            <w:szCs w:val="24"/>
          </w:rPr>
          <w:fldChar w:fldCharType="begin"/>
        </w:r>
        <w:r w:rsidR="00E743EB" w:rsidRPr="00E743EB">
          <w:rPr>
            <w:rFonts w:ascii="Arial" w:hAnsi="Arial" w:cs="Arial"/>
            <w:noProof/>
            <w:webHidden/>
            <w:sz w:val="24"/>
            <w:szCs w:val="24"/>
          </w:rPr>
          <w:instrText xml:space="preserve"> PAGEREF _Toc421889773 \h </w:instrText>
        </w:r>
        <w:r w:rsidR="00E743EB" w:rsidRPr="00E743EB">
          <w:rPr>
            <w:rFonts w:ascii="Arial" w:hAnsi="Arial" w:cs="Arial"/>
            <w:noProof/>
            <w:webHidden/>
            <w:sz w:val="24"/>
            <w:szCs w:val="24"/>
          </w:rPr>
        </w:r>
        <w:r w:rsidR="00E743EB" w:rsidRPr="00E743EB">
          <w:rPr>
            <w:rFonts w:ascii="Arial" w:hAnsi="Arial" w:cs="Arial"/>
            <w:noProof/>
            <w:webHidden/>
            <w:sz w:val="24"/>
            <w:szCs w:val="24"/>
          </w:rPr>
          <w:fldChar w:fldCharType="separate"/>
        </w:r>
        <w:r>
          <w:rPr>
            <w:rFonts w:ascii="Arial" w:hAnsi="Arial" w:cs="Arial"/>
            <w:noProof/>
            <w:webHidden/>
            <w:sz w:val="24"/>
            <w:szCs w:val="24"/>
          </w:rPr>
          <w:t>13</w:t>
        </w:r>
        <w:r w:rsidR="00E743EB" w:rsidRPr="00E743EB">
          <w:rPr>
            <w:rFonts w:ascii="Arial" w:hAnsi="Arial" w:cs="Arial"/>
            <w:noProof/>
            <w:webHidden/>
            <w:sz w:val="24"/>
            <w:szCs w:val="24"/>
          </w:rPr>
          <w:fldChar w:fldCharType="end"/>
        </w:r>
      </w:hyperlink>
    </w:p>
    <w:p w:rsidR="00E743EB" w:rsidRPr="00E743EB" w:rsidRDefault="00230CF7">
      <w:pPr>
        <w:pStyle w:val="TOC3"/>
        <w:tabs>
          <w:tab w:val="left" w:pos="1698"/>
        </w:tabs>
        <w:rPr>
          <w:rFonts w:ascii="Arial" w:eastAsiaTheme="minorEastAsia" w:hAnsi="Arial" w:cs="Arial"/>
          <w:noProof/>
          <w:sz w:val="24"/>
          <w:szCs w:val="24"/>
        </w:rPr>
      </w:pPr>
      <w:hyperlink w:anchor="_Toc421889774" w:history="1">
        <w:r w:rsidR="00E743EB" w:rsidRPr="00E743EB">
          <w:rPr>
            <w:rStyle w:val="Hyperlink"/>
            <w:rFonts w:ascii="Arial" w:hAnsi="Arial" w:cs="Arial"/>
            <w:noProof/>
            <w:sz w:val="24"/>
            <w:szCs w:val="24"/>
            <w14:scene3d>
              <w14:camera w14:prst="orthographicFront"/>
              <w14:lightRig w14:rig="threePt" w14:dir="t">
                <w14:rot w14:lat="0" w14:lon="0" w14:rev="0"/>
              </w14:lightRig>
            </w14:scene3d>
          </w:rPr>
          <w:t>2.3.7</w:t>
        </w:r>
        <w:r w:rsidR="00E743EB" w:rsidRPr="00E743EB">
          <w:rPr>
            <w:rFonts w:ascii="Arial" w:eastAsiaTheme="minorEastAsia" w:hAnsi="Arial" w:cs="Arial"/>
            <w:noProof/>
            <w:sz w:val="24"/>
            <w:szCs w:val="24"/>
          </w:rPr>
          <w:tab/>
        </w:r>
        <w:r w:rsidR="00E743EB" w:rsidRPr="00E743EB">
          <w:rPr>
            <w:rStyle w:val="Hyperlink"/>
            <w:rFonts w:ascii="Arial" w:hAnsi="Arial" w:cs="Arial"/>
            <w:noProof/>
            <w:sz w:val="24"/>
            <w:szCs w:val="24"/>
          </w:rPr>
          <w:t>Ned (Init Process)</w:t>
        </w:r>
        <w:r w:rsidR="00E743EB" w:rsidRPr="00E743EB">
          <w:rPr>
            <w:rFonts w:ascii="Arial" w:hAnsi="Arial" w:cs="Arial"/>
            <w:noProof/>
            <w:webHidden/>
            <w:sz w:val="24"/>
            <w:szCs w:val="24"/>
          </w:rPr>
          <w:tab/>
        </w:r>
        <w:r w:rsidR="00E743EB" w:rsidRPr="00E743EB">
          <w:rPr>
            <w:rFonts w:ascii="Arial" w:hAnsi="Arial" w:cs="Arial"/>
            <w:noProof/>
            <w:webHidden/>
            <w:sz w:val="24"/>
            <w:szCs w:val="24"/>
          </w:rPr>
          <w:fldChar w:fldCharType="begin"/>
        </w:r>
        <w:r w:rsidR="00E743EB" w:rsidRPr="00E743EB">
          <w:rPr>
            <w:rFonts w:ascii="Arial" w:hAnsi="Arial" w:cs="Arial"/>
            <w:noProof/>
            <w:webHidden/>
            <w:sz w:val="24"/>
            <w:szCs w:val="24"/>
          </w:rPr>
          <w:instrText xml:space="preserve"> PAGEREF _Toc421889774 \h </w:instrText>
        </w:r>
        <w:r w:rsidR="00E743EB" w:rsidRPr="00E743EB">
          <w:rPr>
            <w:rFonts w:ascii="Arial" w:hAnsi="Arial" w:cs="Arial"/>
            <w:noProof/>
            <w:webHidden/>
            <w:sz w:val="24"/>
            <w:szCs w:val="24"/>
          </w:rPr>
        </w:r>
        <w:r w:rsidR="00E743EB" w:rsidRPr="00E743EB">
          <w:rPr>
            <w:rFonts w:ascii="Arial" w:hAnsi="Arial" w:cs="Arial"/>
            <w:noProof/>
            <w:webHidden/>
            <w:sz w:val="24"/>
            <w:szCs w:val="24"/>
          </w:rPr>
          <w:fldChar w:fldCharType="separate"/>
        </w:r>
        <w:r>
          <w:rPr>
            <w:rFonts w:ascii="Arial" w:hAnsi="Arial" w:cs="Arial"/>
            <w:noProof/>
            <w:webHidden/>
            <w:sz w:val="24"/>
            <w:szCs w:val="24"/>
          </w:rPr>
          <w:t>13</w:t>
        </w:r>
        <w:r w:rsidR="00E743EB" w:rsidRPr="00E743EB">
          <w:rPr>
            <w:rFonts w:ascii="Arial" w:hAnsi="Arial" w:cs="Arial"/>
            <w:noProof/>
            <w:webHidden/>
            <w:sz w:val="24"/>
            <w:szCs w:val="24"/>
          </w:rPr>
          <w:fldChar w:fldCharType="end"/>
        </w:r>
      </w:hyperlink>
    </w:p>
    <w:p w:rsidR="00E743EB" w:rsidRPr="00E743EB" w:rsidRDefault="00230CF7">
      <w:pPr>
        <w:pStyle w:val="TOC3"/>
        <w:tabs>
          <w:tab w:val="left" w:pos="1698"/>
        </w:tabs>
        <w:rPr>
          <w:rFonts w:ascii="Arial" w:eastAsiaTheme="minorEastAsia" w:hAnsi="Arial" w:cs="Arial"/>
          <w:noProof/>
          <w:sz w:val="24"/>
          <w:szCs w:val="24"/>
        </w:rPr>
      </w:pPr>
      <w:hyperlink w:anchor="_Toc421889775" w:history="1">
        <w:r w:rsidR="00E743EB" w:rsidRPr="00E743EB">
          <w:rPr>
            <w:rStyle w:val="Hyperlink"/>
            <w:rFonts w:ascii="Arial" w:hAnsi="Arial" w:cs="Arial"/>
            <w:noProof/>
            <w:sz w:val="24"/>
            <w:szCs w:val="24"/>
            <w14:scene3d>
              <w14:camera w14:prst="orthographicFront"/>
              <w14:lightRig w14:rig="threePt" w14:dir="t">
                <w14:rot w14:lat="0" w14:lon="0" w14:rev="0"/>
              </w14:lightRig>
            </w14:scene3d>
          </w:rPr>
          <w:t>2.3.8</w:t>
        </w:r>
        <w:r w:rsidR="00E743EB" w:rsidRPr="00E743EB">
          <w:rPr>
            <w:rFonts w:ascii="Arial" w:eastAsiaTheme="minorEastAsia" w:hAnsi="Arial" w:cs="Arial"/>
            <w:noProof/>
            <w:sz w:val="24"/>
            <w:szCs w:val="24"/>
          </w:rPr>
          <w:tab/>
        </w:r>
        <w:r w:rsidR="00E743EB" w:rsidRPr="00E743EB">
          <w:rPr>
            <w:rStyle w:val="Hyperlink"/>
            <w:rFonts w:ascii="Arial" w:hAnsi="Arial" w:cs="Arial"/>
            <w:noProof/>
            <w:sz w:val="24"/>
            <w:szCs w:val="24"/>
          </w:rPr>
          <w:t>Moe (Root-Task)</w:t>
        </w:r>
        <w:r w:rsidR="00E743EB" w:rsidRPr="00E743EB">
          <w:rPr>
            <w:rFonts w:ascii="Arial" w:hAnsi="Arial" w:cs="Arial"/>
            <w:noProof/>
            <w:webHidden/>
            <w:sz w:val="24"/>
            <w:szCs w:val="24"/>
          </w:rPr>
          <w:tab/>
        </w:r>
        <w:r w:rsidR="00E743EB" w:rsidRPr="00E743EB">
          <w:rPr>
            <w:rFonts w:ascii="Arial" w:hAnsi="Arial" w:cs="Arial"/>
            <w:noProof/>
            <w:webHidden/>
            <w:sz w:val="24"/>
            <w:szCs w:val="24"/>
          </w:rPr>
          <w:fldChar w:fldCharType="begin"/>
        </w:r>
        <w:r w:rsidR="00E743EB" w:rsidRPr="00E743EB">
          <w:rPr>
            <w:rFonts w:ascii="Arial" w:hAnsi="Arial" w:cs="Arial"/>
            <w:noProof/>
            <w:webHidden/>
            <w:sz w:val="24"/>
            <w:szCs w:val="24"/>
          </w:rPr>
          <w:instrText xml:space="preserve"> PAGEREF _Toc421889775 \h </w:instrText>
        </w:r>
        <w:r w:rsidR="00E743EB" w:rsidRPr="00E743EB">
          <w:rPr>
            <w:rFonts w:ascii="Arial" w:hAnsi="Arial" w:cs="Arial"/>
            <w:noProof/>
            <w:webHidden/>
            <w:sz w:val="24"/>
            <w:szCs w:val="24"/>
          </w:rPr>
        </w:r>
        <w:r w:rsidR="00E743EB" w:rsidRPr="00E743EB">
          <w:rPr>
            <w:rFonts w:ascii="Arial" w:hAnsi="Arial" w:cs="Arial"/>
            <w:noProof/>
            <w:webHidden/>
            <w:sz w:val="24"/>
            <w:szCs w:val="24"/>
          </w:rPr>
          <w:fldChar w:fldCharType="separate"/>
        </w:r>
        <w:r>
          <w:rPr>
            <w:rFonts w:ascii="Arial" w:hAnsi="Arial" w:cs="Arial"/>
            <w:noProof/>
            <w:webHidden/>
            <w:sz w:val="24"/>
            <w:szCs w:val="24"/>
          </w:rPr>
          <w:t>13</w:t>
        </w:r>
        <w:r w:rsidR="00E743EB" w:rsidRPr="00E743EB">
          <w:rPr>
            <w:rFonts w:ascii="Arial" w:hAnsi="Arial" w:cs="Arial"/>
            <w:noProof/>
            <w:webHidden/>
            <w:sz w:val="24"/>
            <w:szCs w:val="24"/>
          </w:rPr>
          <w:fldChar w:fldCharType="end"/>
        </w:r>
      </w:hyperlink>
    </w:p>
    <w:p w:rsidR="00E743EB" w:rsidRPr="00E743EB" w:rsidRDefault="00230CF7">
      <w:pPr>
        <w:pStyle w:val="TOC3"/>
        <w:tabs>
          <w:tab w:val="left" w:pos="1698"/>
        </w:tabs>
        <w:rPr>
          <w:rFonts w:ascii="Arial" w:eastAsiaTheme="minorEastAsia" w:hAnsi="Arial" w:cs="Arial"/>
          <w:noProof/>
          <w:sz w:val="24"/>
          <w:szCs w:val="24"/>
        </w:rPr>
      </w:pPr>
      <w:hyperlink w:anchor="_Toc421889776" w:history="1">
        <w:r w:rsidR="00E743EB" w:rsidRPr="00E743EB">
          <w:rPr>
            <w:rStyle w:val="Hyperlink"/>
            <w:rFonts w:ascii="Arial" w:hAnsi="Arial" w:cs="Arial"/>
            <w:noProof/>
            <w:sz w:val="24"/>
            <w:szCs w:val="24"/>
            <w14:scene3d>
              <w14:camera w14:prst="orthographicFront"/>
              <w14:lightRig w14:rig="threePt" w14:dir="t">
                <w14:rot w14:lat="0" w14:lon="0" w14:rev="0"/>
              </w14:lightRig>
            </w14:scene3d>
          </w:rPr>
          <w:t>2.3.9</w:t>
        </w:r>
        <w:r w:rsidR="00E743EB" w:rsidRPr="00E743EB">
          <w:rPr>
            <w:rFonts w:ascii="Arial" w:eastAsiaTheme="minorEastAsia" w:hAnsi="Arial" w:cs="Arial"/>
            <w:noProof/>
            <w:sz w:val="24"/>
            <w:szCs w:val="24"/>
          </w:rPr>
          <w:tab/>
        </w:r>
        <w:r w:rsidR="00E743EB" w:rsidRPr="00E743EB">
          <w:rPr>
            <w:rStyle w:val="Hyperlink"/>
            <w:rFonts w:ascii="Arial" w:hAnsi="Arial" w:cs="Arial"/>
            <w:noProof/>
            <w:sz w:val="24"/>
            <w:szCs w:val="24"/>
          </w:rPr>
          <w:t>High Bandwidth IPC-Calls</w:t>
        </w:r>
        <w:r w:rsidR="00E743EB" w:rsidRPr="00E743EB">
          <w:rPr>
            <w:rFonts w:ascii="Arial" w:hAnsi="Arial" w:cs="Arial"/>
            <w:noProof/>
            <w:webHidden/>
            <w:sz w:val="24"/>
            <w:szCs w:val="24"/>
          </w:rPr>
          <w:tab/>
        </w:r>
        <w:r w:rsidR="00E743EB" w:rsidRPr="00E743EB">
          <w:rPr>
            <w:rFonts w:ascii="Arial" w:hAnsi="Arial" w:cs="Arial"/>
            <w:noProof/>
            <w:webHidden/>
            <w:sz w:val="24"/>
            <w:szCs w:val="24"/>
          </w:rPr>
          <w:fldChar w:fldCharType="begin"/>
        </w:r>
        <w:r w:rsidR="00E743EB" w:rsidRPr="00E743EB">
          <w:rPr>
            <w:rFonts w:ascii="Arial" w:hAnsi="Arial" w:cs="Arial"/>
            <w:noProof/>
            <w:webHidden/>
            <w:sz w:val="24"/>
            <w:szCs w:val="24"/>
          </w:rPr>
          <w:instrText xml:space="preserve"> PAGEREF _Toc421889776 \h </w:instrText>
        </w:r>
        <w:r w:rsidR="00E743EB" w:rsidRPr="00E743EB">
          <w:rPr>
            <w:rFonts w:ascii="Arial" w:hAnsi="Arial" w:cs="Arial"/>
            <w:noProof/>
            <w:webHidden/>
            <w:sz w:val="24"/>
            <w:szCs w:val="24"/>
          </w:rPr>
        </w:r>
        <w:r w:rsidR="00E743EB" w:rsidRPr="00E743EB">
          <w:rPr>
            <w:rFonts w:ascii="Arial" w:hAnsi="Arial" w:cs="Arial"/>
            <w:noProof/>
            <w:webHidden/>
            <w:sz w:val="24"/>
            <w:szCs w:val="24"/>
          </w:rPr>
          <w:fldChar w:fldCharType="separate"/>
        </w:r>
        <w:r>
          <w:rPr>
            <w:rFonts w:ascii="Arial" w:hAnsi="Arial" w:cs="Arial"/>
            <w:noProof/>
            <w:webHidden/>
            <w:sz w:val="24"/>
            <w:szCs w:val="24"/>
          </w:rPr>
          <w:t>13</w:t>
        </w:r>
        <w:r w:rsidR="00E743EB" w:rsidRPr="00E743EB">
          <w:rPr>
            <w:rFonts w:ascii="Arial" w:hAnsi="Arial" w:cs="Arial"/>
            <w:noProof/>
            <w:webHidden/>
            <w:sz w:val="24"/>
            <w:szCs w:val="24"/>
          </w:rPr>
          <w:fldChar w:fldCharType="end"/>
        </w:r>
      </w:hyperlink>
    </w:p>
    <w:p w:rsidR="00E743EB" w:rsidRPr="00E743EB" w:rsidRDefault="00230CF7">
      <w:pPr>
        <w:pStyle w:val="TOC3"/>
        <w:tabs>
          <w:tab w:val="left" w:pos="1698"/>
        </w:tabs>
        <w:rPr>
          <w:rFonts w:ascii="Arial" w:eastAsiaTheme="minorEastAsia" w:hAnsi="Arial" w:cs="Arial"/>
          <w:noProof/>
          <w:sz w:val="24"/>
          <w:szCs w:val="24"/>
        </w:rPr>
      </w:pPr>
      <w:hyperlink w:anchor="_Toc421889777" w:history="1">
        <w:r w:rsidR="00E743EB" w:rsidRPr="00E743EB">
          <w:rPr>
            <w:rStyle w:val="Hyperlink"/>
            <w:rFonts w:ascii="Arial" w:hAnsi="Arial" w:cs="Arial"/>
            <w:noProof/>
            <w:sz w:val="24"/>
            <w:szCs w:val="24"/>
            <w14:scene3d>
              <w14:camera w14:prst="orthographicFront"/>
              <w14:lightRig w14:rig="threePt" w14:dir="t">
                <w14:rot w14:lat="0" w14:lon="0" w14:rev="0"/>
              </w14:lightRig>
            </w14:scene3d>
          </w:rPr>
          <w:t>2.3.10</w:t>
        </w:r>
        <w:r w:rsidR="00E743EB" w:rsidRPr="00E743EB">
          <w:rPr>
            <w:rFonts w:ascii="Arial" w:eastAsiaTheme="minorEastAsia" w:hAnsi="Arial" w:cs="Arial"/>
            <w:noProof/>
            <w:sz w:val="24"/>
            <w:szCs w:val="24"/>
          </w:rPr>
          <w:tab/>
        </w:r>
        <w:r w:rsidR="00E743EB" w:rsidRPr="00E743EB">
          <w:rPr>
            <w:rStyle w:val="Hyperlink"/>
            <w:rFonts w:ascii="Arial" w:hAnsi="Arial" w:cs="Arial"/>
            <w:noProof/>
            <w:sz w:val="24"/>
            <w:szCs w:val="24"/>
          </w:rPr>
          <w:t>Karma VMMs</w:t>
        </w:r>
        <w:r w:rsidR="00E743EB" w:rsidRPr="00E743EB">
          <w:rPr>
            <w:rFonts w:ascii="Arial" w:hAnsi="Arial" w:cs="Arial"/>
            <w:noProof/>
            <w:webHidden/>
            <w:sz w:val="24"/>
            <w:szCs w:val="24"/>
          </w:rPr>
          <w:tab/>
        </w:r>
        <w:r w:rsidR="00E743EB" w:rsidRPr="00E743EB">
          <w:rPr>
            <w:rFonts w:ascii="Arial" w:hAnsi="Arial" w:cs="Arial"/>
            <w:noProof/>
            <w:webHidden/>
            <w:sz w:val="24"/>
            <w:szCs w:val="24"/>
          </w:rPr>
          <w:fldChar w:fldCharType="begin"/>
        </w:r>
        <w:r w:rsidR="00E743EB" w:rsidRPr="00E743EB">
          <w:rPr>
            <w:rFonts w:ascii="Arial" w:hAnsi="Arial" w:cs="Arial"/>
            <w:noProof/>
            <w:webHidden/>
            <w:sz w:val="24"/>
            <w:szCs w:val="24"/>
          </w:rPr>
          <w:instrText xml:space="preserve"> PAGEREF _Toc421889777 \h </w:instrText>
        </w:r>
        <w:r w:rsidR="00E743EB" w:rsidRPr="00E743EB">
          <w:rPr>
            <w:rFonts w:ascii="Arial" w:hAnsi="Arial" w:cs="Arial"/>
            <w:noProof/>
            <w:webHidden/>
            <w:sz w:val="24"/>
            <w:szCs w:val="24"/>
          </w:rPr>
        </w:r>
        <w:r w:rsidR="00E743EB" w:rsidRPr="00E743EB">
          <w:rPr>
            <w:rFonts w:ascii="Arial" w:hAnsi="Arial" w:cs="Arial"/>
            <w:noProof/>
            <w:webHidden/>
            <w:sz w:val="24"/>
            <w:szCs w:val="24"/>
          </w:rPr>
          <w:fldChar w:fldCharType="separate"/>
        </w:r>
        <w:r>
          <w:rPr>
            <w:rFonts w:ascii="Arial" w:hAnsi="Arial" w:cs="Arial"/>
            <w:noProof/>
            <w:webHidden/>
            <w:sz w:val="24"/>
            <w:szCs w:val="24"/>
          </w:rPr>
          <w:t>14</w:t>
        </w:r>
        <w:r w:rsidR="00E743EB" w:rsidRPr="00E743EB">
          <w:rPr>
            <w:rFonts w:ascii="Arial" w:hAnsi="Arial" w:cs="Arial"/>
            <w:noProof/>
            <w:webHidden/>
            <w:sz w:val="24"/>
            <w:szCs w:val="24"/>
          </w:rPr>
          <w:fldChar w:fldCharType="end"/>
        </w:r>
      </w:hyperlink>
    </w:p>
    <w:p w:rsidR="00E743EB" w:rsidRPr="00E743EB" w:rsidRDefault="00230CF7">
      <w:pPr>
        <w:pStyle w:val="TOC3"/>
        <w:tabs>
          <w:tab w:val="left" w:pos="1698"/>
        </w:tabs>
        <w:rPr>
          <w:rFonts w:ascii="Arial" w:eastAsiaTheme="minorEastAsia" w:hAnsi="Arial" w:cs="Arial"/>
          <w:noProof/>
          <w:sz w:val="24"/>
          <w:szCs w:val="24"/>
        </w:rPr>
      </w:pPr>
      <w:hyperlink w:anchor="_Toc421889778" w:history="1">
        <w:r w:rsidR="00E743EB" w:rsidRPr="00E743EB">
          <w:rPr>
            <w:rStyle w:val="Hyperlink"/>
            <w:rFonts w:ascii="Arial" w:hAnsi="Arial" w:cs="Arial"/>
            <w:noProof/>
            <w:sz w:val="24"/>
            <w:szCs w:val="24"/>
            <w14:scene3d>
              <w14:camera w14:prst="orthographicFront"/>
              <w14:lightRig w14:rig="threePt" w14:dir="t">
                <w14:rot w14:lat="0" w14:lon="0" w14:rev="0"/>
              </w14:lightRig>
            </w14:scene3d>
          </w:rPr>
          <w:t>2.3.11</w:t>
        </w:r>
        <w:r w:rsidR="00E743EB" w:rsidRPr="00E743EB">
          <w:rPr>
            <w:rFonts w:ascii="Arial" w:eastAsiaTheme="minorEastAsia" w:hAnsi="Arial" w:cs="Arial"/>
            <w:noProof/>
            <w:sz w:val="24"/>
            <w:szCs w:val="24"/>
          </w:rPr>
          <w:tab/>
        </w:r>
        <w:r w:rsidR="00E743EB" w:rsidRPr="00E743EB">
          <w:rPr>
            <w:rStyle w:val="Hyperlink"/>
            <w:rFonts w:ascii="Arial" w:hAnsi="Arial" w:cs="Arial"/>
            <w:noProof/>
            <w:sz w:val="24"/>
            <w:szCs w:val="24"/>
          </w:rPr>
          <w:t>Hyper-Calls</w:t>
        </w:r>
        <w:r w:rsidR="00E743EB" w:rsidRPr="00E743EB">
          <w:rPr>
            <w:rFonts w:ascii="Arial" w:hAnsi="Arial" w:cs="Arial"/>
            <w:noProof/>
            <w:webHidden/>
            <w:sz w:val="24"/>
            <w:szCs w:val="24"/>
          </w:rPr>
          <w:tab/>
        </w:r>
        <w:r w:rsidR="00E743EB" w:rsidRPr="00E743EB">
          <w:rPr>
            <w:rFonts w:ascii="Arial" w:hAnsi="Arial" w:cs="Arial"/>
            <w:noProof/>
            <w:webHidden/>
            <w:sz w:val="24"/>
            <w:szCs w:val="24"/>
          </w:rPr>
          <w:fldChar w:fldCharType="begin"/>
        </w:r>
        <w:r w:rsidR="00E743EB" w:rsidRPr="00E743EB">
          <w:rPr>
            <w:rFonts w:ascii="Arial" w:hAnsi="Arial" w:cs="Arial"/>
            <w:noProof/>
            <w:webHidden/>
            <w:sz w:val="24"/>
            <w:szCs w:val="24"/>
          </w:rPr>
          <w:instrText xml:space="preserve"> PAGEREF _Toc421889778 \h </w:instrText>
        </w:r>
        <w:r w:rsidR="00E743EB" w:rsidRPr="00E743EB">
          <w:rPr>
            <w:rFonts w:ascii="Arial" w:hAnsi="Arial" w:cs="Arial"/>
            <w:noProof/>
            <w:webHidden/>
            <w:sz w:val="24"/>
            <w:szCs w:val="24"/>
          </w:rPr>
        </w:r>
        <w:r w:rsidR="00E743EB" w:rsidRPr="00E743EB">
          <w:rPr>
            <w:rFonts w:ascii="Arial" w:hAnsi="Arial" w:cs="Arial"/>
            <w:noProof/>
            <w:webHidden/>
            <w:sz w:val="24"/>
            <w:szCs w:val="24"/>
          </w:rPr>
          <w:fldChar w:fldCharType="separate"/>
        </w:r>
        <w:r>
          <w:rPr>
            <w:rFonts w:ascii="Arial" w:hAnsi="Arial" w:cs="Arial"/>
            <w:noProof/>
            <w:webHidden/>
            <w:sz w:val="24"/>
            <w:szCs w:val="24"/>
          </w:rPr>
          <w:t>14</w:t>
        </w:r>
        <w:r w:rsidR="00E743EB" w:rsidRPr="00E743EB">
          <w:rPr>
            <w:rFonts w:ascii="Arial" w:hAnsi="Arial" w:cs="Arial"/>
            <w:noProof/>
            <w:webHidden/>
            <w:sz w:val="24"/>
            <w:szCs w:val="24"/>
          </w:rPr>
          <w:fldChar w:fldCharType="end"/>
        </w:r>
      </w:hyperlink>
    </w:p>
    <w:p w:rsidR="00E743EB" w:rsidRPr="00E743EB" w:rsidRDefault="00230CF7">
      <w:pPr>
        <w:pStyle w:val="TOC3"/>
        <w:tabs>
          <w:tab w:val="left" w:pos="1698"/>
        </w:tabs>
        <w:rPr>
          <w:rFonts w:ascii="Arial" w:eastAsiaTheme="minorEastAsia" w:hAnsi="Arial" w:cs="Arial"/>
          <w:noProof/>
          <w:sz w:val="24"/>
          <w:szCs w:val="24"/>
        </w:rPr>
      </w:pPr>
      <w:hyperlink w:anchor="_Toc421889779" w:history="1">
        <w:r w:rsidR="00E743EB" w:rsidRPr="00E743EB">
          <w:rPr>
            <w:rStyle w:val="Hyperlink"/>
            <w:rFonts w:ascii="Arial" w:hAnsi="Arial" w:cs="Arial"/>
            <w:noProof/>
            <w:sz w:val="24"/>
            <w:szCs w:val="24"/>
            <w14:scene3d>
              <w14:camera w14:prst="orthographicFront"/>
              <w14:lightRig w14:rig="threePt" w14:dir="t">
                <w14:rot w14:lat="0" w14:lon="0" w14:rev="0"/>
              </w14:lightRig>
            </w14:scene3d>
          </w:rPr>
          <w:t>2.3.12</w:t>
        </w:r>
        <w:r w:rsidR="00E743EB" w:rsidRPr="00E743EB">
          <w:rPr>
            <w:rFonts w:ascii="Arial" w:eastAsiaTheme="minorEastAsia" w:hAnsi="Arial" w:cs="Arial"/>
            <w:noProof/>
            <w:sz w:val="24"/>
            <w:szCs w:val="24"/>
          </w:rPr>
          <w:tab/>
        </w:r>
        <w:r w:rsidR="00E743EB" w:rsidRPr="00E743EB">
          <w:rPr>
            <w:rStyle w:val="Hyperlink"/>
            <w:rFonts w:ascii="Arial" w:hAnsi="Arial" w:cs="Arial"/>
            <w:noProof/>
            <w:sz w:val="24"/>
            <w:szCs w:val="24"/>
          </w:rPr>
          <w:t>Normal World Guest OS</w:t>
        </w:r>
        <w:r w:rsidR="00E743EB" w:rsidRPr="00E743EB">
          <w:rPr>
            <w:rFonts w:ascii="Arial" w:hAnsi="Arial" w:cs="Arial"/>
            <w:noProof/>
            <w:webHidden/>
            <w:sz w:val="24"/>
            <w:szCs w:val="24"/>
          </w:rPr>
          <w:tab/>
        </w:r>
        <w:r w:rsidR="00E743EB" w:rsidRPr="00E743EB">
          <w:rPr>
            <w:rFonts w:ascii="Arial" w:hAnsi="Arial" w:cs="Arial"/>
            <w:noProof/>
            <w:webHidden/>
            <w:sz w:val="24"/>
            <w:szCs w:val="24"/>
          </w:rPr>
          <w:fldChar w:fldCharType="begin"/>
        </w:r>
        <w:r w:rsidR="00E743EB" w:rsidRPr="00E743EB">
          <w:rPr>
            <w:rFonts w:ascii="Arial" w:hAnsi="Arial" w:cs="Arial"/>
            <w:noProof/>
            <w:webHidden/>
            <w:sz w:val="24"/>
            <w:szCs w:val="24"/>
          </w:rPr>
          <w:instrText xml:space="preserve"> PAGEREF _Toc421889779 \h </w:instrText>
        </w:r>
        <w:r w:rsidR="00E743EB" w:rsidRPr="00E743EB">
          <w:rPr>
            <w:rFonts w:ascii="Arial" w:hAnsi="Arial" w:cs="Arial"/>
            <w:noProof/>
            <w:webHidden/>
            <w:sz w:val="24"/>
            <w:szCs w:val="24"/>
          </w:rPr>
        </w:r>
        <w:r w:rsidR="00E743EB" w:rsidRPr="00E743EB">
          <w:rPr>
            <w:rFonts w:ascii="Arial" w:hAnsi="Arial" w:cs="Arial"/>
            <w:noProof/>
            <w:webHidden/>
            <w:sz w:val="24"/>
            <w:szCs w:val="24"/>
          </w:rPr>
          <w:fldChar w:fldCharType="separate"/>
        </w:r>
        <w:r>
          <w:rPr>
            <w:rFonts w:ascii="Arial" w:hAnsi="Arial" w:cs="Arial"/>
            <w:noProof/>
            <w:webHidden/>
            <w:sz w:val="24"/>
            <w:szCs w:val="24"/>
          </w:rPr>
          <w:t>14</w:t>
        </w:r>
        <w:r w:rsidR="00E743EB" w:rsidRPr="00E743EB">
          <w:rPr>
            <w:rFonts w:ascii="Arial" w:hAnsi="Arial" w:cs="Arial"/>
            <w:noProof/>
            <w:webHidden/>
            <w:sz w:val="24"/>
            <w:szCs w:val="24"/>
          </w:rPr>
          <w:fldChar w:fldCharType="end"/>
        </w:r>
      </w:hyperlink>
    </w:p>
    <w:p w:rsidR="00E743EB" w:rsidRPr="00E743EB" w:rsidRDefault="00230CF7">
      <w:pPr>
        <w:pStyle w:val="TOC3"/>
        <w:tabs>
          <w:tab w:val="left" w:pos="1698"/>
        </w:tabs>
        <w:rPr>
          <w:rFonts w:ascii="Arial" w:eastAsiaTheme="minorEastAsia" w:hAnsi="Arial" w:cs="Arial"/>
          <w:noProof/>
          <w:sz w:val="24"/>
          <w:szCs w:val="24"/>
        </w:rPr>
      </w:pPr>
      <w:hyperlink w:anchor="_Toc421889780" w:history="1">
        <w:r w:rsidR="00E743EB" w:rsidRPr="00E743EB">
          <w:rPr>
            <w:rStyle w:val="Hyperlink"/>
            <w:rFonts w:ascii="Arial" w:hAnsi="Arial" w:cs="Arial"/>
            <w:noProof/>
            <w:sz w:val="24"/>
            <w:szCs w:val="24"/>
            <w14:scene3d>
              <w14:camera w14:prst="orthographicFront"/>
              <w14:lightRig w14:rig="threePt" w14:dir="t">
                <w14:rot w14:lat="0" w14:lon="0" w14:rev="0"/>
              </w14:lightRig>
            </w14:scene3d>
          </w:rPr>
          <w:t>2.3.13</w:t>
        </w:r>
        <w:r w:rsidR="00E743EB" w:rsidRPr="00E743EB">
          <w:rPr>
            <w:rFonts w:ascii="Arial" w:eastAsiaTheme="minorEastAsia" w:hAnsi="Arial" w:cs="Arial"/>
            <w:noProof/>
            <w:sz w:val="24"/>
            <w:szCs w:val="24"/>
          </w:rPr>
          <w:tab/>
        </w:r>
        <w:r w:rsidR="00E743EB" w:rsidRPr="00E743EB">
          <w:rPr>
            <w:rStyle w:val="Hyperlink"/>
            <w:rFonts w:ascii="Arial" w:hAnsi="Arial" w:cs="Arial"/>
            <w:noProof/>
            <w:sz w:val="24"/>
            <w:szCs w:val="24"/>
          </w:rPr>
          <w:t>Secure World Guest OS</w:t>
        </w:r>
        <w:r w:rsidR="00E743EB" w:rsidRPr="00E743EB">
          <w:rPr>
            <w:rFonts w:ascii="Arial" w:hAnsi="Arial" w:cs="Arial"/>
            <w:noProof/>
            <w:webHidden/>
            <w:sz w:val="24"/>
            <w:szCs w:val="24"/>
          </w:rPr>
          <w:tab/>
        </w:r>
        <w:r w:rsidR="00E743EB" w:rsidRPr="00E743EB">
          <w:rPr>
            <w:rFonts w:ascii="Arial" w:hAnsi="Arial" w:cs="Arial"/>
            <w:noProof/>
            <w:webHidden/>
            <w:sz w:val="24"/>
            <w:szCs w:val="24"/>
          </w:rPr>
          <w:fldChar w:fldCharType="begin"/>
        </w:r>
        <w:r w:rsidR="00E743EB" w:rsidRPr="00E743EB">
          <w:rPr>
            <w:rFonts w:ascii="Arial" w:hAnsi="Arial" w:cs="Arial"/>
            <w:noProof/>
            <w:webHidden/>
            <w:sz w:val="24"/>
            <w:szCs w:val="24"/>
          </w:rPr>
          <w:instrText xml:space="preserve"> PAGEREF _Toc421889780 \h </w:instrText>
        </w:r>
        <w:r w:rsidR="00E743EB" w:rsidRPr="00E743EB">
          <w:rPr>
            <w:rFonts w:ascii="Arial" w:hAnsi="Arial" w:cs="Arial"/>
            <w:noProof/>
            <w:webHidden/>
            <w:sz w:val="24"/>
            <w:szCs w:val="24"/>
          </w:rPr>
        </w:r>
        <w:r w:rsidR="00E743EB" w:rsidRPr="00E743EB">
          <w:rPr>
            <w:rFonts w:ascii="Arial" w:hAnsi="Arial" w:cs="Arial"/>
            <w:noProof/>
            <w:webHidden/>
            <w:sz w:val="24"/>
            <w:szCs w:val="24"/>
          </w:rPr>
          <w:fldChar w:fldCharType="separate"/>
        </w:r>
        <w:r>
          <w:rPr>
            <w:rFonts w:ascii="Arial" w:hAnsi="Arial" w:cs="Arial"/>
            <w:noProof/>
            <w:webHidden/>
            <w:sz w:val="24"/>
            <w:szCs w:val="24"/>
          </w:rPr>
          <w:t>14</w:t>
        </w:r>
        <w:r w:rsidR="00E743EB" w:rsidRPr="00E743EB">
          <w:rPr>
            <w:rFonts w:ascii="Arial" w:hAnsi="Arial" w:cs="Arial"/>
            <w:noProof/>
            <w:webHidden/>
            <w:sz w:val="24"/>
            <w:szCs w:val="24"/>
          </w:rPr>
          <w:fldChar w:fldCharType="end"/>
        </w:r>
      </w:hyperlink>
    </w:p>
    <w:p w:rsidR="00E743EB" w:rsidRPr="00E743EB" w:rsidRDefault="00230CF7">
      <w:pPr>
        <w:pStyle w:val="TOC2"/>
        <w:tabs>
          <w:tab w:val="left" w:pos="849"/>
        </w:tabs>
        <w:rPr>
          <w:rFonts w:ascii="Arial" w:eastAsiaTheme="minorEastAsia" w:hAnsi="Arial" w:cs="Arial"/>
          <w:noProof/>
          <w:sz w:val="24"/>
          <w:szCs w:val="24"/>
        </w:rPr>
      </w:pPr>
      <w:hyperlink w:anchor="_Toc421889781" w:history="1">
        <w:r w:rsidR="00E743EB" w:rsidRPr="00E743EB">
          <w:rPr>
            <w:rStyle w:val="Hyperlink"/>
            <w:rFonts w:ascii="Arial" w:hAnsi="Arial" w:cs="Arial"/>
            <w:noProof/>
            <w:sz w:val="24"/>
            <w:szCs w:val="24"/>
            <w14:scene3d>
              <w14:camera w14:prst="orthographicFront"/>
              <w14:lightRig w14:rig="threePt" w14:dir="t">
                <w14:rot w14:lat="0" w14:lon="0" w14:rev="0"/>
              </w14:lightRig>
            </w14:scene3d>
          </w:rPr>
          <w:t>2.4</w:t>
        </w:r>
        <w:r w:rsidR="00E743EB" w:rsidRPr="00E743EB">
          <w:rPr>
            <w:rFonts w:ascii="Arial" w:eastAsiaTheme="minorEastAsia" w:hAnsi="Arial" w:cs="Arial"/>
            <w:noProof/>
            <w:sz w:val="24"/>
            <w:szCs w:val="24"/>
          </w:rPr>
          <w:tab/>
        </w:r>
        <w:r w:rsidR="00E743EB" w:rsidRPr="00E743EB">
          <w:rPr>
            <w:rStyle w:val="Hyperlink"/>
            <w:rFonts w:ascii="Arial" w:hAnsi="Arial" w:cs="Arial"/>
            <w:noProof/>
            <w:sz w:val="24"/>
            <w:szCs w:val="24"/>
          </w:rPr>
          <w:t>Elliptic’s Additional Components</w:t>
        </w:r>
        <w:r w:rsidR="00E743EB" w:rsidRPr="00E743EB">
          <w:rPr>
            <w:rFonts w:ascii="Arial" w:hAnsi="Arial" w:cs="Arial"/>
            <w:noProof/>
            <w:webHidden/>
            <w:sz w:val="24"/>
            <w:szCs w:val="24"/>
          </w:rPr>
          <w:tab/>
        </w:r>
        <w:r w:rsidR="00E743EB" w:rsidRPr="00E743EB">
          <w:rPr>
            <w:rFonts w:ascii="Arial" w:hAnsi="Arial" w:cs="Arial"/>
            <w:noProof/>
            <w:webHidden/>
            <w:sz w:val="24"/>
            <w:szCs w:val="24"/>
          </w:rPr>
          <w:fldChar w:fldCharType="begin"/>
        </w:r>
        <w:r w:rsidR="00E743EB" w:rsidRPr="00E743EB">
          <w:rPr>
            <w:rFonts w:ascii="Arial" w:hAnsi="Arial" w:cs="Arial"/>
            <w:noProof/>
            <w:webHidden/>
            <w:sz w:val="24"/>
            <w:szCs w:val="24"/>
          </w:rPr>
          <w:instrText xml:space="preserve"> PAGEREF _Toc421889781 \h </w:instrText>
        </w:r>
        <w:r w:rsidR="00E743EB" w:rsidRPr="00E743EB">
          <w:rPr>
            <w:rFonts w:ascii="Arial" w:hAnsi="Arial" w:cs="Arial"/>
            <w:noProof/>
            <w:webHidden/>
            <w:sz w:val="24"/>
            <w:szCs w:val="24"/>
          </w:rPr>
        </w:r>
        <w:r w:rsidR="00E743EB" w:rsidRPr="00E743EB">
          <w:rPr>
            <w:rFonts w:ascii="Arial" w:hAnsi="Arial" w:cs="Arial"/>
            <w:noProof/>
            <w:webHidden/>
            <w:sz w:val="24"/>
            <w:szCs w:val="24"/>
          </w:rPr>
          <w:fldChar w:fldCharType="separate"/>
        </w:r>
        <w:r>
          <w:rPr>
            <w:rFonts w:ascii="Arial" w:hAnsi="Arial" w:cs="Arial"/>
            <w:noProof/>
            <w:webHidden/>
            <w:sz w:val="24"/>
            <w:szCs w:val="24"/>
          </w:rPr>
          <w:t>14</w:t>
        </w:r>
        <w:r w:rsidR="00E743EB" w:rsidRPr="00E743EB">
          <w:rPr>
            <w:rFonts w:ascii="Arial" w:hAnsi="Arial" w:cs="Arial"/>
            <w:noProof/>
            <w:webHidden/>
            <w:sz w:val="24"/>
            <w:szCs w:val="24"/>
          </w:rPr>
          <w:fldChar w:fldCharType="end"/>
        </w:r>
      </w:hyperlink>
    </w:p>
    <w:p w:rsidR="00E743EB" w:rsidRPr="00E743EB" w:rsidRDefault="00230CF7">
      <w:pPr>
        <w:pStyle w:val="TOC3"/>
        <w:tabs>
          <w:tab w:val="left" w:pos="1698"/>
        </w:tabs>
        <w:rPr>
          <w:rFonts w:ascii="Arial" w:eastAsiaTheme="minorEastAsia" w:hAnsi="Arial" w:cs="Arial"/>
          <w:noProof/>
          <w:sz w:val="24"/>
          <w:szCs w:val="24"/>
        </w:rPr>
      </w:pPr>
      <w:hyperlink w:anchor="_Toc421889782" w:history="1">
        <w:r w:rsidR="00E743EB" w:rsidRPr="00E743EB">
          <w:rPr>
            <w:rStyle w:val="Hyperlink"/>
            <w:rFonts w:ascii="Arial" w:hAnsi="Arial" w:cs="Arial"/>
            <w:noProof/>
            <w:sz w:val="24"/>
            <w:szCs w:val="24"/>
            <w14:scene3d>
              <w14:camera w14:prst="orthographicFront"/>
              <w14:lightRig w14:rig="threePt" w14:dir="t">
                <w14:rot w14:lat="0" w14:lon="0" w14:rev="0"/>
              </w14:lightRig>
            </w14:scene3d>
          </w:rPr>
          <w:t>2.4.1</w:t>
        </w:r>
        <w:r w:rsidR="00E743EB" w:rsidRPr="00E743EB">
          <w:rPr>
            <w:rFonts w:ascii="Arial" w:eastAsiaTheme="minorEastAsia" w:hAnsi="Arial" w:cs="Arial"/>
            <w:noProof/>
            <w:sz w:val="24"/>
            <w:szCs w:val="24"/>
          </w:rPr>
          <w:tab/>
        </w:r>
        <w:r w:rsidR="00E743EB" w:rsidRPr="00E743EB">
          <w:rPr>
            <w:rStyle w:val="Hyperlink"/>
            <w:rFonts w:ascii="Arial" w:hAnsi="Arial" w:cs="Arial"/>
            <w:noProof/>
            <w:sz w:val="24"/>
            <w:szCs w:val="24"/>
          </w:rPr>
          <w:t>Privilege Level 0 Root Kernel</w:t>
        </w:r>
        <w:r w:rsidR="00E743EB" w:rsidRPr="00E743EB">
          <w:rPr>
            <w:rFonts w:ascii="Arial" w:hAnsi="Arial" w:cs="Arial"/>
            <w:noProof/>
            <w:webHidden/>
            <w:sz w:val="24"/>
            <w:szCs w:val="24"/>
          </w:rPr>
          <w:tab/>
        </w:r>
        <w:r w:rsidR="00E743EB" w:rsidRPr="00E743EB">
          <w:rPr>
            <w:rFonts w:ascii="Arial" w:hAnsi="Arial" w:cs="Arial"/>
            <w:noProof/>
            <w:webHidden/>
            <w:sz w:val="24"/>
            <w:szCs w:val="24"/>
          </w:rPr>
          <w:fldChar w:fldCharType="begin"/>
        </w:r>
        <w:r w:rsidR="00E743EB" w:rsidRPr="00E743EB">
          <w:rPr>
            <w:rFonts w:ascii="Arial" w:hAnsi="Arial" w:cs="Arial"/>
            <w:noProof/>
            <w:webHidden/>
            <w:sz w:val="24"/>
            <w:szCs w:val="24"/>
          </w:rPr>
          <w:instrText xml:space="preserve"> PAGEREF _Toc421889782 \h </w:instrText>
        </w:r>
        <w:r w:rsidR="00E743EB" w:rsidRPr="00E743EB">
          <w:rPr>
            <w:rFonts w:ascii="Arial" w:hAnsi="Arial" w:cs="Arial"/>
            <w:noProof/>
            <w:webHidden/>
            <w:sz w:val="24"/>
            <w:szCs w:val="24"/>
          </w:rPr>
        </w:r>
        <w:r w:rsidR="00E743EB" w:rsidRPr="00E743EB">
          <w:rPr>
            <w:rFonts w:ascii="Arial" w:hAnsi="Arial" w:cs="Arial"/>
            <w:noProof/>
            <w:webHidden/>
            <w:sz w:val="24"/>
            <w:szCs w:val="24"/>
          </w:rPr>
          <w:fldChar w:fldCharType="separate"/>
        </w:r>
        <w:r>
          <w:rPr>
            <w:rFonts w:ascii="Arial" w:hAnsi="Arial" w:cs="Arial"/>
            <w:noProof/>
            <w:webHidden/>
            <w:sz w:val="24"/>
            <w:szCs w:val="24"/>
          </w:rPr>
          <w:t>16</w:t>
        </w:r>
        <w:r w:rsidR="00E743EB" w:rsidRPr="00E743EB">
          <w:rPr>
            <w:rFonts w:ascii="Arial" w:hAnsi="Arial" w:cs="Arial"/>
            <w:noProof/>
            <w:webHidden/>
            <w:sz w:val="24"/>
            <w:szCs w:val="24"/>
          </w:rPr>
          <w:fldChar w:fldCharType="end"/>
        </w:r>
      </w:hyperlink>
    </w:p>
    <w:p w:rsidR="00E743EB" w:rsidRPr="00E743EB" w:rsidRDefault="00230CF7">
      <w:pPr>
        <w:pStyle w:val="TOC3"/>
        <w:tabs>
          <w:tab w:val="left" w:pos="1698"/>
        </w:tabs>
        <w:rPr>
          <w:rFonts w:ascii="Arial" w:eastAsiaTheme="minorEastAsia" w:hAnsi="Arial" w:cs="Arial"/>
          <w:noProof/>
          <w:sz w:val="24"/>
          <w:szCs w:val="24"/>
        </w:rPr>
      </w:pPr>
      <w:hyperlink w:anchor="_Toc421889783" w:history="1">
        <w:r w:rsidR="00E743EB" w:rsidRPr="00E743EB">
          <w:rPr>
            <w:rStyle w:val="Hyperlink"/>
            <w:rFonts w:ascii="Arial" w:hAnsi="Arial" w:cs="Arial"/>
            <w:noProof/>
            <w:sz w:val="24"/>
            <w:szCs w:val="24"/>
            <w14:scene3d>
              <w14:camera w14:prst="orthographicFront"/>
              <w14:lightRig w14:rig="threePt" w14:dir="t">
                <w14:rot w14:lat="0" w14:lon="0" w14:rev="0"/>
              </w14:lightRig>
            </w14:scene3d>
          </w:rPr>
          <w:t>2.4.2</w:t>
        </w:r>
        <w:r w:rsidR="00E743EB" w:rsidRPr="00E743EB">
          <w:rPr>
            <w:rFonts w:ascii="Arial" w:eastAsiaTheme="minorEastAsia" w:hAnsi="Arial" w:cs="Arial"/>
            <w:noProof/>
            <w:sz w:val="24"/>
            <w:szCs w:val="24"/>
          </w:rPr>
          <w:tab/>
        </w:r>
        <w:r w:rsidR="00E743EB" w:rsidRPr="00E743EB">
          <w:rPr>
            <w:rStyle w:val="Hyperlink"/>
            <w:rFonts w:ascii="Arial" w:hAnsi="Arial" w:cs="Arial"/>
            <w:noProof/>
            <w:sz w:val="24"/>
            <w:szCs w:val="24"/>
          </w:rPr>
          <w:t>Privilege Level 0 Hypervisor Microkernel</w:t>
        </w:r>
        <w:r w:rsidR="00E743EB" w:rsidRPr="00E743EB">
          <w:rPr>
            <w:rFonts w:ascii="Arial" w:hAnsi="Arial" w:cs="Arial"/>
            <w:noProof/>
            <w:webHidden/>
            <w:sz w:val="24"/>
            <w:szCs w:val="24"/>
          </w:rPr>
          <w:tab/>
        </w:r>
        <w:r w:rsidR="00E743EB" w:rsidRPr="00E743EB">
          <w:rPr>
            <w:rFonts w:ascii="Arial" w:hAnsi="Arial" w:cs="Arial"/>
            <w:noProof/>
            <w:webHidden/>
            <w:sz w:val="24"/>
            <w:szCs w:val="24"/>
          </w:rPr>
          <w:fldChar w:fldCharType="begin"/>
        </w:r>
        <w:r w:rsidR="00E743EB" w:rsidRPr="00E743EB">
          <w:rPr>
            <w:rFonts w:ascii="Arial" w:hAnsi="Arial" w:cs="Arial"/>
            <w:noProof/>
            <w:webHidden/>
            <w:sz w:val="24"/>
            <w:szCs w:val="24"/>
          </w:rPr>
          <w:instrText xml:space="preserve"> PAGEREF _Toc421889783 \h </w:instrText>
        </w:r>
        <w:r w:rsidR="00E743EB" w:rsidRPr="00E743EB">
          <w:rPr>
            <w:rFonts w:ascii="Arial" w:hAnsi="Arial" w:cs="Arial"/>
            <w:noProof/>
            <w:webHidden/>
            <w:sz w:val="24"/>
            <w:szCs w:val="24"/>
          </w:rPr>
        </w:r>
        <w:r w:rsidR="00E743EB" w:rsidRPr="00E743EB">
          <w:rPr>
            <w:rFonts w:ascii="Arial" w:hAnsi="Arial" w:cs="Arial"/>
            <w:noProof/>
            <w:webHidden/>
            <w:sz w:val="24"/>
            <w:szCs w:val="24"/>
          </w:rPr>
          <w:fldChar w:fldCharType="separate"/>
        </w:r>
        <w:r>
          <w:rPr>
            <w:rFonts w:ascii="Arial" w:hAnsi="Arial" w:cs="Arial"/>
            <w:noProof/>
            <w:webHidden/>
            <w:sz w:val="24"/>
            <w:szCs w:val="24"/>
          </w:rPr>
          <w:t>16</w:t>
        </w:r>
        <w:r w:rsidR="00E743EB" w:rsidRPr="00E743EB">
          <w:rPr>
            <w:rFonts w:ascii="Arial" w:hAnsi="Arial" w:cs="Arial"/>
            <w:noProof/>
            <w:webHidden/>
            <w:sz w:val="24"/>
            <w:szCs w:val="24"/>
          </w:rPr>
          <w:fldChar w:fldCharType="end"/>
        </w:r>
      </w:hyperlink>
    </w:p>
    <w:p w:rsidR="00E743EB" w:rsidRPr="00E743EB" w:rsidRDefault="00230CF7">
      <w:pPr>
        <w:pStyle w:val="TOC3"/>
        <w:tabs>
          <w:tab w:val="left" w:pos="1698"/>
        </w:tabs>
        <w:rPr>
          <w:rFonts w:ascii="Arial" w:eastAsiaTheme="minorEastAsia" w:hAnsi="Arial" w:cs="Arial"/>
          <w:noProof/>
          <w:sz w:val="24"/>
          <w:szCs w:val="24"/>
        </w:rPr>
      </w:pPr>
      <w:hyperlink w:anchor="_Toc421889784" w:history="1">
        <w:r w:rsidR="00E743EB" w:rsidRPr="00E743EB">
          <w:rPr>
            <w:rStyle w:val="Hyperlink"/>
            <w:rFonts w:ascii="Arial" w:hAnsi="Arial" w:cs="Arial"/>
            <w:noProof/>
            <w:sz w:val="24"/>
            <w:szCs w:val="24"/>
            <w14:scene3d>
              <w14:camera w14:prst="orthographicFront"/>
              <w14:lightRig w14:rig="threePt" w14:dir="t">
                <w14:rot w14:lat="0" w14:lon="0" w14:rev="0"/>
              </w14:lightRig>
            </w14:scene3d>
          </w:rPr>
          <w:t>2.4.3</w:t>
        </w:r>
        <w:r w:rsidR="00E743EB" w:rsidRPr="00E743EB">
          <w:rPr>
            <w:rFonts w:ascii="Arial" w:eastAsiaTheme="minorEastAsia" w:hAnsi="Arial" w:cs="Arial"/>
            <w:noProof/>
            <w:sz w:val="24"/>
            <w:szCs w:val="24"/>
          </w:rPr>
          <w:tab/>
        </w:r>
        <w:r w:rsidR="00E743EB" w:rsidRPr="00E743EB">
          <w:rPr>
            <w:rStyle w:val="Hyperlink"/>
            <w:rFonts w:ascii="Arial" w:hAnsi="Arial" w:cs="Arial"/>
            <w:noProof/>
            <w:sz w:val="24"/>
            <w:szCs w:val="24"/>
          </w:rPr>
          <w:t>Privilege Level 1 Root User</w:t>
        </w:r>
        <w:r w:rsidR="00E743EB" w:rsidRPr="00E743EB">
          <w:rPr>
            <w:rFonts w:ascii="Arial" w:hAnsi="Arial" w:cs="Arial"/>
            <w:noProof/>
            <w:webHidden/>
            <w:sz w:val="24"/>
            <w:szCs w:val="24"/>
          </w:rPr>
          <w:tab/>
        </w:r>
        <w:r w:rsidR="00E743EB" w:rsidRPr="00E743EB">
          <w:rPr>
            <w:rFonts w:ascii="Arial" w:hAnsi="Arial" w:cs="Arial"/>
            <w:noProof/>
            <w:webHidden/>
            <w:sz w:val="24"/>
            <w:szCs w:val="24"/>
          </w:rPr>
          <w:fldChar w:fldCharType="begin"/>
        </w:r>
        <w:r w:rsidR="00E743EB" w:rsidRPr="00E743EB">
          <w:rPr>
            <w:rFonts w:ascii="Arial" w:hAnsi="Arial" w:cs="Arial"/>
            <w:noProof/>
            <w:webHidden/>
            <w:sz w:val="24"/>
            <w:szCs w:val="24"/>
          </w:rPr>
          <w:instrText xml:space="preserve"> PAGEREF _Toc421889784 \h </w:instrText>
        </w:r>
        <w:r w:rsidR="00E743EB" w:rsidRPr="00E743EB">
          <w:rPr>
            <w:rFonts w:ascii="Arial" w:hAnsi="Arial" w:cs="Arial"/>
            <w:noProof/>
            <w:webHidden/>
            <w:sz w:val="24"/>
            <w:szCs w:val="24"/>
          </w:rPr>
        </w:r>
        <w:r w:rsidR="00E743EB" w:rsidRPr="00E743EB">
          <w:rPr>
            <w:rFonts w:ascii="Arial" w:hAnsi="Arial" w:cs="Arial"/>
            <w:noProof/>
            <w:webHidden/>
            <w:sz w:val="24"/>
            <w:szCs w:val="24"/>
          </w:rPr>
          <w:fldChar w:fldCharType="separate"/>
        </w:r>
        <w:r>
          <w:rPr>
            <w:rFonts w:ascii="Arial" w:hAnsi="Arial" w:cs="Arial"/>
            <w:noProof/>
            <w:webHidden/>
            <w:sz w:val="24"/>
            <w:szCs w:val="24"/>
          </w:rPr>
          <w:t>16</w:t>
        </w:r>
        <w:r w:rsidR="00E743EB" w:rsidRPr="00E743EB">
          <w:rPr>
            <w:rFonts w:ascii="Arial" w:hAnsi="Arial" w:cs="Arial"/>
            <w:noProof/>
            <w:webHidden/>
            <w:sz w:val="24"/>
            <w:szCs w:val="24"/>
          </w:rPr>
          <w:fldChar w:fldCharType="end"/>
        </w:r>
      </w:hyperlink>
    </w:p>
    <w:p w:rsidR="00E743EB" w:rsidRPr="00E743EB" w:rsidRDefault="00230CF7">
      <w:pPr>
        <w:pStyle w:val="TOC3"/>
        <w:tabs>
          <w:tab w:val="left" w:pos="1698"/>
        </w:tabs>
        <w:rPr>
          <w:rFonts w:ascii="Arial" w:eastAsiaTheme="minorEastAsia" w:hAnsi="Arial" w:cs="Arial"/>
          <w:noProof/>
          <w:sz w:val="24"/>
          <w:szCs w:val="24"/>
        </w:rPr>
      </w:pPr>
      <w:hyperlink w:anchor="_Toc421889785" w:history="1">
        <w:r w:rsidR="00E743EB" w:rsidRPr="00E743EB">
          <w:rPr>
            <w:rStyle w:val="Hyperlink"/>
            <w:rFonts w:ascii="Arial" w:hAnsi="Arial" w:cs="Arial"/>
            <w:noProof/>
            <w:sz w:val="24"/>
            <w:szCs w:val="24"/>
            <w14:scene3d>
              <w14:camera w14:prst="orthographicFront"/>
              <w14:lightRig w14:rig="threePt" w14:dir="t">
                <w14:rot w14:lat="0" w14:lon="0" w14:rev="0"/>
              </w14:lightRig>
            </w14:scene3d>
          </w:rPr>
          <w:t>2.4.4</w:t>
        </w:r>
        <w:r w:rsidR="00E743EB" w:rsidRPr="00E743EB">
          <w:rPr>
            <w:rFonts w:ascii="Arial" w:eastAsiaTheme="minorEastAsia" w:hAnsi="Arial" w:cs="Arial"/>
            <w:noProof/>
            <w:sz w:val="24"/>
            <w:szCs w:val="24"/>
          </w:rPr>
          <w:tab/>
        </w:r>
        <w:r w:rsidR="00E743EB" w:rsidRPr="00E743EB">
          <w:rPr>
            <w:rStyle w:val="Hyperlink"/>
            <w:rFonts w:ascii="Arial" w:hAnsi="Arial" w:cs="Arial"/>
            <w:noProof/>
            <w:sz w:val="24"/>
            <w:szCs w:val="24"/>
          </w:rPr>
          <w:t>Privilege Level 1 Hypervisor User-land</w:t>
        </w:r>
        <w:r w:rsidR="00E743EB" w:rsidRPr="00E743EB">
          <w:rPr>
            <w:rFonts w:ascii="Arial" w:hAnsi="Arial" w:cs="Arial"/>
            <w:noProof/>
            <w:webHidden/>
            <w:sz w:val="24"/>
            <w:szCs w:val="24"/>
          </w:rPr>
          <w:tab/>
        </w:r>
        <w:r w:rsidR="00E743EB" w:rsidRPr="00E743EB">
          <w:rPr>
            <w:rFonts w:ascii="Arial" w:hAnsi="Arial" w:cs="Arial"/>
            <w:noProof/>
            <w:webHidden/>
            <w:sz w:val="24"/>
            <w:szCs w:val="24"/>
          </w:rPr>
          <w:fldChar w:fldCharType="begin"/>
        </w:r>
        <w:r w:rsidR="00E743EB" w:rsidRPr="00E743EB">
          <w:rPr>
            <w:rFonts w:ascii="Arial" w:hAnsi="Arial" w:cs="Arial"/>
            <w:noProof/>
            <w:webHidden/>
            <w:sz w:val="24"/>
            <w:szCs w:val="24"/>
          </w:rPr>
          <w:instrText xml:space="preserve"> PAGEREF _Toc421889785 \h </w:instrText>
        </w:r>
        <w:r w:rsidR="00E743EB" w:rsidRPr="00E743EB">
          <w:rPr>
            <w:rFonts w:ascii="Arial" w:hAnsi="Arial" w:cs="Arial"/>
            <w:noProof/>
            <w:webHidden/>
            <w:sz w:val="24"/>
            <w:szCs w:val="24"/>
          </w:rPr>
        </w:r>
        <w:r w:rsidR="00E743EB" w:rsidRPr="00E743EB">
          <w:rPr>
            <w:rFonts w:ascii="Arial" w:hAnsi="Arial" w:cs="Arial"/>
            <w:noProof/>
            <w:webHidden/>
            <w:sz w:val="24"/>
            <w:szCs w:val="24"/>
          </w:rPr>
          <w:fldChar w:fldCharType="separate"/>
        </w:r>
        <w:r>
          <w:rPr>
            <w:rFonts w:ascii="Arial" w:hAnsi="Arial" w:cs="Arial"/>
            <w:noProof/>
            <w:webHidden/>
            <w:sz w:val="24"/>
            <w:szCs w:val="24"/>
          </w:rPr>
          <w:t>16</w:t>
        </w:r>
        <w:r w:rsidR="00E743EB" w:rsidRPr="00E743EB">
          <w:rPr>
            <w:rFonts w:ascii="Arial" w:hAnsi="Arial" w:cs="Arial"/>
            <w:noProof/>
            <w:webHidden/>
            <w:sz w:val="24"/>
            <w:szCs w:val="24"/>
          </w:rPr>
          <w:fldChar w:fldCharType="end"/>
        </w:r>
      </w:hyperlink>
    </w:p>
    <w:p w:rsidR="00E743EB" w:rsidRPr="00E743EB" w:rsidRDefault="00230CF7">
      <w:pPr>
        <w:pStyle w:val="TOC3"/>
        <w:tabs>
          <w:tab w:val="left" w:pos="1698"/>
        </w:tabs>
        <w:rPr>
          <w:rFonts w:ascii="Arial" w:eastAsiaTheme="minorEastAsia" w:hAnsi="Arial" w:cs="Arial"/>
          <w:noProof/>
          <w:sz w:val="24"/>
          <w:szCs w:val="24"/>
        </w:rPr>
      </w:pPr>
      <w:hyperlink w:anchor="_Toc421889786" w:history="1">
        <w:r w:rsidR="00E743EB" w:rsidRPr="00E743EB">
          <w:rPr>
            <w:rStyle w:val="Hyperlink"/>
            <w:rFonts w:ascii="Arial" w:hAnsi="Arial" w:cs="Arial"/>
            <w:noProof/>
            <w:sz w:val="24"/>
            <w:szCs w:val="24"/>
            <w14:scene3d>
              <w14:camera w14:prst="orthographicFront"/>
              <w14:lightRig w14:rig="threePt" w14:dir="t">
                <w14:rot w14:lat="0" w14:lon="0" w14:rev="0"/>
              </w14:lightRig>
            </w14:scene3d>
          </w:rPr>
          <w:t>2.4.5</w:t>
        </w:r>
        <w:r w:rsidR="00E743EB" w:rsidRPr="00E743EB">
          <w:rPr>
            <w:rFonts w:ascii="Arial" w:eastAsiaTheme="minorEastAsia" w:hAnsi="Arial" w:cs="Arial"/>
            <w:noProof/>
            <w:sz w:val="24"/>
            <w:szCs w:val="24"/>
          </w:rPr>
          <w:tab/>
        </w:r>
        <w:r w:rsidR="00E743EB" w:rsidRPr="00E743EB">
          <w:rPr>
            <w:rStyle w:val="Hyperlink"/>
            <w:rFonts w:ascii="Arial" w:hAnsi="Arial" w:cs="Arial"/>
            <w:noProof/>
            <w:sz w:val="24"/>
            <w:szCs w:val="24"/>
          </w:rPr>
          <w:t>Privilege Level 2 Guest Kernel OS</w:t>
        </w:r>
        <w:r w:rsidR="00E743EB" w:rsidRPr="00E743EB">
          <w:rPr>
            <w:rFonts w:ascii="Arial" w:hAnsi="Arial" w:cs="Arial"/>
            <w:noProof/>
            <w:webHidden/>
            <w:sz w:val="24"/>
            <w:szCs w:val="24"/>
          </w:rPr>
          <w:tab/>
        </w:r>
        <w:r w:rsidR="00E743EB" w:rsidRPr="00E743EB">
          <w:rPr>
            <w:rFonts w:ascii="Arial" w:hAnsi="Arial" w:cs="Arial"/>
            <w:noProof/>
            <w:webHidden/>
            <w:sz w:val="24"/>
            <w:szCs w:val="24"/>
          </w:rPr>
          <w:fldChar w:fldCharType="begin"/>
        </w:r>
        <w:r w:rsidR="00E743EB" w:rsidRPr="00E743EB">
          <w:rPr>
            <w:rFonts w:ascii="Arial" w:hAnsi="Arial" w:cs="Arial"/>
            <w:noProof/>
            <w:webHidden/>
            <w:sz w:val="24"/>
            <w:szCs w:val="24"/>
          </w:rPr>
          <w:instrText xml:space="preserve"> PAGEREF _Toc421889786 \h </w:instrText>
        </w:r>
        <w:r w:rsidR="00E743EB" w:rsidRPr="00E743EB">
          <w:rPr>
            <w:rFonts w:ascii="Arial" w:hAnsi="Arial" w:cs="Arial"/>
            <w:noProof/>
            <w:webHidden/>
            <w:sz w:val="24"/>
            <w:szCs w:val="24"/>
          </w:rPr>
        </w:r>
        <w:r w:rsidR="00E743EB" w:rsidRPr="00E743EB">
          <w:rPr>
            <w:rFonts w:ascii="Arial" w:hAnsi="Arial" w:cs="Arial"/>
            <w:noProof/>
            <w:webHidden/>
            <w:sz w:val="24"/>
            <w:szCs w:val="24"/>
          </w:rPr>
          <w:fldChar w:fldCharType="separate"/>
        </w:r>
        <w:r>
          <w:rPr>
            <w:rFonts w:ascii="Arial" w:hAnsi="Arial" w:cs="Arial"/>
            <w:noProof/>
            <w:webHidden/>
            <w:sz w:val="24"/>
            <w:szCs w:val="24"/>
          </w:rPr>
          <w:t>16</w:t>
        </w:r>
        <w:r w:rsidR="00E743EB" w:rsidRPr="00E743EB">
          <w:rPr>
            <w:rFonts w:ascii="Arial" w:hAnsi="Arial" w:cs="Arial"/>
            <w:noProof/>
            <w:webHidden/>
            <w:sz w:val="24"/>
            <w:szCs w:val="24"/>
          </w:rPr>
          <w:fldChar w:fldCharType="end"/>
        </w:r>
      </w:hyperlink>
    </w:p>
    <w:p w:rsidR="00E743EB" w:rsidRPr="00E743EB" w:rsidRDefault="00230CF7">
      <w:pPr>
        <w:pStyle w:val="TOC3"/>
        <w:tabs>
          <w:tab w:val="left" w:pos="1698"/>
        </w:tabs>
        <w:rPr>
          <w:rFonts w:ascii="Arial" w:eastAsiaTheme="minorEastAsia" w:hAnsi="Arial" w:cs="Arial"/>
          <w:noProof/>
          <w:sz w:val="24"/>
          <w:szCs w:val="24"/>
        </w:rPr>
      </w:pPr>
      <w:hyperlink w:anchor="_Toc421889787" w:history="1">
        <w:r w:rsidR="00E743EB" w:rsidRPr="00E743EB">
          <w:rPr>
            <w:rStyle w:val="Hyperlink"/>
            <w:rFonts w:ascii="Arial" w:hAnsi="Arial" w:cs="Arial"/>
            <w:noProof/>
            <w:sz w:val="24"/>
            <w:szCs w:val="24"/>
            <w14:scene3d>
              <w14:camera w14:prst="orthographicFront"/>
              <w14:lightRig w14:rig="threePt" w14:dir="t">
                <w14:rot w14:lat="0" w14:lon="0" w14:rev="0"/>
              </w14:lightRig>
            </w14:scene3d>
          </w:rPr>
          <w:t>2.4.6</w:t>
        </w:r>
        <w:r w:rsidR="00E743EB" w:rsidRPr="00E743EB">
          <w:rPr>
            <w:rFonts w:ascii="Arial" w:eastAsiaTheme="minorEastAsia" w:hAnsi="Arial" w:cs="Arial"/>
            <w:noProof/>
            <w:sz w:val="24"/>
            <w:szCs w:val="24"/>
          </w:rPr>
          <w:tab/>
        </w:r>
        <w:r w:rsidR="00E743EB" w:rsidRPr="00E743EB">
          <w:rPr>
            <w:rStyle w:val="Hyperlink"/>
            <w:rFonts w:ascii="Arial" w:hAnsi="Arial" w:cs="Arial"/>
            <w:noProof/>
            <w:sz w:val="24"/>
            <w:szCs w:val="24"/>
          </w:rPr>
          <w:t>Privilege Level 3 Guest User</w:t>
        </w:r>
        <w:r w:rsidR="00E743EB" w:rsidRPr="00E743EB">
          <w:rPr>
            <w:rFonts w:ascii="Arial" w:hAnsi="Arial" w:cs="Arial"/>
            <w:noProof/>
            <w:webHidden/>
            <w:sz w:val="24"/>
            <w:szCs w:val="24"/>
          </w:rPr>
          <w:tab/>
        </w:r>
        <w:r w:rsidR="00E743EB" w:rsidRPr="00E743EB">
          <w:rPr>
            <w:rFonts w:ascii="Arial" w:hAnsi="Arial" w:cs="Arial"/>
            <w:noProof/>
            <w:webHidden/>
            <w:sz w:val="24"/>
            <w:szCs w:val="24"/>
          </w:rPr>
          <w:fldChar w:fldCharType="begin"/>
        </w:r>
        <w:r w:rsidR="00E743EB" w:rsidRPr="00E743EB">
          <w:rPr>
            <w:rFonts w:ascii="Arial" w:hAnsi="Arial" w:cs="Arial"/>
            <w:noProof/>
            <w:webHidden/>
            <w:sz w:val="24"/>
            <w:szCs w:val="24"/>
          </w:rPr>
          <w:instrText xml:space="preserve"> PAGEREF _Toc421889787 \h </w:instrText>
        </w:r>
        <w:r w:rsidR="00E743EB" w:rsidRPr="00E743EB">
          <w:rPr>
            <w:rFonts w:ascii="Arial" w:hAnsi="Arial" w:cs="Arial"/>
            <w:noProof/>
            <w:webHidden/>
            <w:sz w:val="24"/>
            <w:szCs w:val="24"/>
          </w:rPr>
        </w:r>
        <w:r w:rsidR="00E743EB" w:rsidRPr="00E743EB">
          <w:rPr>
            <w:rFonts w:ascii="Arial" w:hAnsi="Arial" w:cs="Arial"/>
            <w:noProof/>
            <w:webHidden/>
            <w:sz w:val="24"/>
            <w:szCs w:val="24"/>
          </w:rPr>
          <w:fldChar w:fldCharType="separate"/>
        </w:r>
        <w:r>
          <w:rPr>
            <w:rFonts w:ascii="Arial" w:hAnsi="Arial" w:cs="Arial"/>
            <w:noProof/>
            <w:webHidden/>
            <w:sz w:val="24"/>
            <w:szCs w:val="24"/>
          </w:rPr>
          <w:t>16</w:t>
        </w:r>
        <w:r w:rsidR="00E743EB" w:rsidRPr="00E743EB">
          <w:rPr>
            <w:rFonts w:ascii="Arial" w:hAnsi="Arial" w:cs="Arial"/>
            <w:noProof/>
            <w:webHidden/>
            <w:sz w:val="24"/>
            <w:szCs w:val="24"/>
          </w:rPr>
          <w:fldChar w:fldCharType="end"/>
        </w:r>
      </w:hyperlink>
    </w:p>
    <w:p w:rsidR="00E743EB" w:rsidRPr="00E743EB" w:rsidRDefault="00230CF7">
      <w:pPr>
        <w:pStyle w:val="TOC2"/>
        <w:tabs>
          <w:tab w:val="left" w:pos="849"/>
        </w:tabs>
        <w:rPr>
          <w:rFonts w:ascii="Arial" w:eastAsiaTheme="minorEastAsia" w:hAnsi="Arial" w:cs="Arial"/>
          <w:noProof/>
          <w:sz w:val="24"/>
          <w:szCs w:val="24"/>
        </w:rPr>
      </w:pPr>
      <w:hyperlink w:anchor="_Toc421889788" w:history="1">
        <w:r w:rsidR="00E743EB" w:rsidRPr="00E743EB">
          <w:rPr>
            <w:rStyle w:val="Hyperlink"/>
            <w:rFonts w:ascii="Arial" w:hAnsi="Arial" w:cs="Arial"/>
            <w:noProof/>
            <w:sz w:val="24"/>
            <w:szCs w:val="24"/>
            <w14:scene3d>
              <w14:camera w14:prst="orthographicFront"/>
              <w14:lightRig w14:rig="threePt" w14:dir="t">
                <w14:rot w14:lat="0" w14:lon="0" w14:rev="0"/>
              </w14:lightRig>
            </w14:scene3d>
          </w:rPr>
          <w:t>2.5</w:t>
        </w:r>
        <w:r w:rsidR="00E743EB" w:rsidRPr="00E743EB">
          <w:rPr>
            <w:rFonts w:ascii="Arial" w:eastAsiaTheme="minorEastAsia" w:hAnsi="Arial" w:cs="Arial"/>
            <w:noProof/>
            <w:sz w:val="24"/>
            <w:szCs w:val="24"/>
          </w:rPr>
          <w:tab/>
        </w:r>
        <w:r w:rsidR="00E743EB" w:rsidRPr="00E743EB">
          <w:rPr>
            <w:rStyle w:val="Hyperlink"/>
            <w:rFonts w:ascii="Arial" w:hAnsi="Arial" w:cs="Arial"/>
            <w:noProof/>
            <w:sz w:val="24"/>
            <w:szCs w:val="24"/>
          </w:rPr>
          <w:t>Benefits of the OmniShield Architecture</w:t>
        </w:r>
        <w:r w:rsidR="00E743EB" w:rsidRPr="00E743EB">
          <w:rPr>
            <w:rFonts w:ascii="Arial" w:hAnsi="Arial" w:cs="Arial"/>
            <w:noProof/>
            <w:webHidden/>
            <w:sz w:val="24"/>
            <w:szCs w:val="24"/>
          </w:rPr>
          <w:tab/>
        </w:r>
        <w:r w:rsidR="00E743EB" w:rsidRPr="00E743EB">
          <w:rPr>
            <w:rFonts w:ascii="Arial" w:hAnsi="Arial" w:cs="Arial"/>
            <w:noProof/>
            <w:webHidden/>
            <w:sz w:val="24"/>
            <w:szCs w:val="24"/>
          </w:rPr>
          <w:fldChar w:fldCharType="begin"/>
        </w:r>
        <w:r w:rsidR="00E743EB" w:rsidRPr="00E743EB">
          <w:rPr>
            <w:rFonts w:ascii="Arial" w:hAnsi="Arial" w:cs="Arial"/>
            <w:noProof/>
            <w:webHidden/>
            <w:sz w:val="24"/>
            <w:szCs w:val="24"/>
          </w:rPr>
          <w:instrText xml:space="preserve"> PAGEREF _Toc421889788 \h </w:instrText>
        </w:r>
        <w:r w:rsidR="00E743EB" w:rsidRPr="00E743EB">
          <w:rPr>
            <w:rFonts w:ascii="Arial" w:hAnsi="Arial" w:cs="Arial"/>
            <w:noProof/>
            <w:webHidden/>
            <w:sz w:val="24"/>
            <w:szCs w:val="24"/>
          </w:rPr>
        </w:r>
        <w:r w:rsidR="00E743EB" w:rsidRPr="00E743EB">
          <w:rPr>
            <w:rFonts w:ascii="Arial" w:hAnsi="Arial" w:cs="Arial"/>
            <w:noProof/>
            <w:webHidden/>
            <w:sz w:val="24"/>
            <w:szCs w:val="24"/>
          </w:rPr>
          <w:fldChar w:fldCharType="separate"/>
        </w:r>
        <w:r>
          <w:rPr>
            <w:rFonts w:ascii="Arial" w:hAnsi="Arial" w:cs="Arial"/>
            <w:noProof/>
            <w:webHidden/>
            <w:sz w:val="24"/>
            <w:szCs w:val="24"/>
          </w:rPr>
          <w:t>17</w:t>
        </w:r>
        <w:r w:rsidR="00E743EB" w:rsidRPr="00E743EB">
          <w:rPr>
            <w:rFonts w:ascii="Arial" w:hAnsi="Arial" w:cs="Arial"/>
            <w:noProof/>
            <w:webHidden/>
            <w:sz w:val="24"/>
            <w:szCs w:val="24"/>
          </w:rPr>
          <w:fldChar w:fldCharType="end"/>
        </w:r>
      </w:hyperlink>
    </w:p>
    <w:p w:rsidR="00E743EB" w:rsidRPr="00E743EB" w:rsidRDefault="00230CF7">
      <w:pPr>
        <w:pStyle w:val="TOC1"/>
        <w:tabs>
          <w:tab w:val="left" w:pos="566"/>
        </w:tabs>
        <w:rPr>
          <w:rFonts w:ascii="Arial" w:eastAsiaTheme="minorEastAsia" w:hAnsi="Arial" w:cs="Arial"/>
          <w:noProof/>
          <w:sz w:val="24"/>
          <w:szCs w:val="24"/>
        </w:rPr>
      </w:pPr>
      <w:hyperlink w:anchor="_Toc421889789" w:history="1">
        <w:r w:rsidR="00E743EB" w:rsidRPr="00E743EB">
          <w:rPr>
            <w:rStyle w:val="Hyperlink"/>
            <w:rFonts w:ascii="Arial" w:hAnsi="Arial" w:cs="Arial"/>
            <w:noProof/>
            <w:sz w:val="24"/>
            <w:szCs w:val="24"/>
            <w14:scene3d>
              <w14:camera w14:prst="orthographicFront"/>
              <w14:lightRig w14:rig="threePt" w14:dir="t">
                <w14:rot w14:lat="0" w14:lon="0" w14:rev="0"/>
              </w14:lightRig>
            </w14:scene3d>
          </w:rPr>
          <w:t>3</w:t>
        </w:r>
        <w:r w:rsidR="00E743EB" w:rsidRPr="00E743EB">
          <w:rPr>
            <w:rFonts w:ascii="Arial" w:eastAsiaTheme="minorEastAsia" w:hAnsi="Arial" w:cs="Arial"/>
            <w:noProof/>
            <w:sz w:val="24"/>
            <w:szCs w:val="24"/>
          </w:rPr>
          <w:tab/>
        </w:r>
        <w:r w:rsidR="00E743EB" w:rsidRPr="00E743EB">
          <w:rPr>
            <w:rStyle w:val="Hyperlink"/>
            <w:rFonts w:ascii="Arial" w:hAnsi="Arial" w:cs="Arial"/>
            <w:noProof/>
            <w:sz w:val="24"/>
            <w:szCs w:val="24"/>
          </w:rPr>
          <w:t>Retrieving the Source Repo Packages</w:t>
        </w:r>
        <w:r w:rsidR="00E743EB" w:rsidRPr="00E743EB">
          <w:rPr>
            <w:rFonts w:ascii="Arial" w:hAnsi="Arial" w:cs="Arial"/>
            <w:noProof/>
            <w:webHidden/>
            <w:sz w:val="24"/>
            <w:szCs w:val="24"/>
          </w:rPr>
          <w:tab/>
        </w:r>
        <w:r w:rsidR="00E743EB" w:rsidRPr="00E743EB">
          <w:rPr>
            <w:rFonts w:ascii="Arial" w:hAnsi="Arial" w:cs="Arial"/>
            <w:noProof/>
            <w:webHidden/>
            <w:sz w:val="24"/>
            <w:szCs w:val="24"/>
          </w:rPr>
          <w:fldChar w:fldCharType="begin"/>
        </w:r>
        <w:r w:rsidR="00E743EB" w:rsidRPr="00E743EB">
          <w:rPr>
            <w:rFonts w:ascii="Arial" w:hAnsi="Arial" w:cs="Arial"/>
            <w:noProof/>
            <w:webHidden/>
            <w:sz w:val="24"/>
            <w:szCs w:val="24"/>
          </w:rPr>
          <w:instrText xml:space="preserve"> PAGEREF _Toc421889789 \h </w:instrText>
        </w:r>
        <w:r w:rsidR="00E743EB" w:rsidRPr="00E743EB">
          <w:rPr>
            <w:rFonts w:ascii="Arial" w:hAnsi="Arial" w:cs="Arial"/>
            <w:noProof/>
            <w:webHidden/>
            <w:sz w:val="24"/>
            <w:szCs w:val="24"/>
          </w:rPr>
        </w:r>
        <w:r w:rsidR="00E743EB" w:rsidRPr="00E743EB">
          <w:rPr>
            <w:rFonts w:ascii="Arial" w:hAnsi="Arial" w:cs="Arial"/>
            <w:noProof/>
            <w:webHidden/>
            <w:sz w:val="24"/>
            <w:szCs w:val="24"/>
          </w:rPr>
          <w:fldChar w:fldCharType="separate"/>
        </w:r>
        <w:r>
          <w:rPr>
            <w:rFonts w:ascii="Arial" w:hAnsi="Arial" w:cs="Arial"/>
            <w:noProof/>
            <w:webHidden/>
            <w:sz w:val="24"/>
            <w:szCs w:val="24"/>
          </w:rPr>
          <w:t>18</w:t>
        </w:r>
        <w:r w:rsidR="00E743EB" w:rsidRPr="00E743EB">
          <w:rPr>
            <w:rFonts w:ascii="Arial" w:hAnsi="Arial" w:cs="Arial"/>
            <w:noProof/>
            <w:webHidden/>
            <w:sz w:val="24"/>
            <w:szCs w:val="24"/>
          </w:rPr>
          <w:fldChar w:fldCharType="end"/>
        </w:r>
      </w:hyperlink>
    </w:p>
    <w:p w:rsidR="00E743EB" w:rsidRPr="00E743EB" w:rsidRDefault="00230CF7">
      <w:pPr>
        <w:pStyle w:val="TOC2"/>
        <w:tabs>
          <w:tab w:val="left" w:pos="849"/>
        </w:tabs>
        <w:rPr>
          <w:rFonts w:ascii="Arial" w:eastAsiaTheme="minorEastAsia" w:hAnsi="Arial" w:cs="Arial"/>
          <w:noProof/>
          <w:sz w:val="24"/>
          <w:szCs w:val="24"/>
        </w:rPr>
      </w:pPr>
      <w:hyperlink w:anchor="_Toc421889790" w:history="1">
        <w:r w:rsidR="00E743EB" w:rsidRPr="00E743EB">
          <w:rPr>
            <w:rStyle w:val="Hyperlink"/>
            <w:rFonts w:ascii="Arial" w:hAnsi="Arial" w:cs="Arial"/>
            <w:noProof/>
            <w:sz w:val="24"/>
            <w:szCs w:val="24"/>
            <w14:scene3d>
              <w14:camera w14:prst="orthographicFront"/>
              <w14:lightRig w14:rig="threePt" w14:dir="t">
                <w14:rot w14:lat="0" w14:lon="0" w14:rev="0"/>
              </w14:lightRig>
            </w14:scene3d>
          </w:rPr>
          <w:t>3.1</w:t>
        </w:r>
        <w:r w:rsidR="00E743EB" w:rsidRPr="00E743EB">
          <w:rPr>
            <w:rFonts w:ascii="Arial" w:eastAsiaTheme="minorEastAsia" w:hAnsi="Arial" w:cs="Arial"/>
            <w:noProof/>
            <w:sz w:val="24"/>
            <w:szCs w:val="24"/>
          </w:rPr>
          <w:tab/>
        </w:r>
        <w:r w:rsidR="00E743EB" w:rsidRPr="00E743EB">
          <w:rPr>
            <w:rStyle w:val="Hyperlink"/>
            <w:rFonts w:ascii="Arial" w:hAnsi="Arial" w:cs="Arial"/>
            <w:noProof/>
            <w:sz w:val="24"/>
            <w:szCs w:val="24"/>
          </w:rPr>
          <w:t>Package Retrieval Using Git</w:t>
        </w:r>
        <w:r w:rsidR="00E743EB" w:rsidRPr="00E743EB">
          <w:rPr>
            <w:rFonts w:ascii="Arial" w:hAnsi="Arial" w:cs="Arial"/>
            <w:noProof/>
            <w:webHidden/>
            <w:sz w:val="24"/>
            <w:szCs w:val="24"/>
          </w:rPr>
          <w:tab/>
        </w:r>
        <w:r w:rsidR="00E743EB" w:rsidRPr="00E743EB">
          <w:rPr>
            <w:rFonts w:ascii="Arial" w:hAnsi="Arial" w:cs="Arial"/>
            <w:noProof/>
            <w:webHidden/>
            <w:sz w:val="24"/>
            <w:szCs w:val="24"/>
          </w:rPr>
          <w:fldChar w:fldCharType="begin"/>
        </w:r>
        <w:r w:rsidR="00E743EB" w:rsidRPr="00E743EB">
          <w:rPr>
            <w:rFonts w:ascii="Arial" w:hAnsi="Arial" w:cs="Arial"/>
            <w:noProof/>
            <w:webHidden/>
            <w:sz w:val="24"/>
            <w:szCs w:val="24"/>
          </w:rPr>
          <w:instrText xml:space="preserve"> PAGEREF _Toc421889790 \h </w:instrText>
        </w:r>
        <w:r w:rsidR="00E743EB" w:rsidRPr="00E743EB">
          <w:rPr>
            <w:rFonts w:ascii="Arial" w:hAnsi="Arial" w:cs="Arial"/>
            <w:noProof/>
            <w:webHidden/>
            <w:sz w:val="24"/>
            <w:szCs w:val="24"/>
          </w:rPr>
        </w:r>
        <w:r w:rsidR="00E743EB" w:rsidRPr="00E743EB">
          <w:rPr>
            <w:rFonts w:ascii="Arial" w:hAnsi="Arial" w:cs="Arial"/>
            <w:noProof/>
            <w:webHidden/>
            <w:sz w:val="24"/>
            <w:szCs w:val="24"/>
          </w:rPr>
          <w:fldChar w:fldCharType="separate"/>
        </w:r>
        <w:r>
          <w:rPr>
            <w:rFonts w:ascii="Arial" w:hAnsi="Arial" w:cs="Arial"/>
            <w:noProof/>
            <w:webHidden/>
            <w:sz w:val="24"/>
            <w:szCs w:val="24"/>
          </w:rPr>
          <w:t>18</w:t>
        </w:r>
        <w:r w:rsidR="00E743EB" w:rsidRPr="00E743EB">
          <w:rPr>
            <w:rFonts w:ascii="Arial" w:hAnsi="Arial" w:cs="Arial"/>
            <w:noProof/>
            <w:webHidden/>
            <w:sz w:val="24"/>
            <w:szCs w:val="24"/>
          </w:rPr>
          <w:fldChar w:fldCharType="end"/>
        </w:r>
      </w:hyperlink>
    </w:p>
    <w:p w:rsidR="00E743EB" w:rsidRPr="00E743EB" w:rsidRDefault="00230CF7">
      <w:pPr>
        <w:pStyle w:val="TOC2"/>
        <w:tabs>
          <w:tab w:val="left" w:pos="849"/>
        </w:tabs>
        <w:rPr>
          <w:rFonts w:ascii="Arial" w:eastAsiaTheme="minorEastAsia" w:hAnsi="Arial" w:cs="Arial"/>
          <w:noProof/>
          <w:sz w:val="24"/>
          <w:szCs w:val="24"/>
        </w:rPr>
      </w:pPr>
      <w:hyperlink w:anchor="_Toc421889791" w:history="1">
        <w:r w:rsidR="00E743EB" w:rsidRPr="00E743EB">
          <w:rPr>
            <w:rStyle w:val="Hyperlink"/>
            <w:rFonts w:ascii="Arial" w:hAnsi="Arial" w:cs="Arial"/>
            <w:noProof/>
            <w:sz w:val="24"/>
            <w:szCs w:val="24"/>
            <w14:scene3d>
              <w14:camera w14:prst="orthographicFront"/>
              <w14:lightRig w14:rig="threePt" w14:dir="t">
                <w14:rot w14:lat="0" w14:lon="0" w14:rev="0"/>
              </w14:lightRig>
            </w14:scene3d>
          </w:rPr>
          <w:t>3.2</w:t>
        </w:r>
        <w:r w:rsidR="00E743EB" w:rsidRPr="00E743EB">
          <w:rPr>
            <w:rFonts w:ascii="Arial" w:eastAsiaTheme="minorEastAsia" w:hAnsi="Arial" w:cs="Arial"/>
            <w:noProof/>
            <w:sz w:val="24"/>
            <w:szCs w:val="24"/>
          </w:rPr>
          <w:tab/>
        </w:r>
        <w:r w:rsidR="00E743EB" w:rsidRPr="00E743EB">
          <w:rPr>
            <w:rStyle w:val="Hyperlink"/>
            <w:rFonts w:ascii="Arial" w:hAnsi="Arial" w:cs="Arial"/>
            <w:noProof/>
            <w:sz w:val="24"/>
            <w:szCs w:val="24"/>
          </w:rPr>
          <w:t>Environment Variables</w:t>
        </w:r>
        <w:r w:rsidR="00E743EB" w:rsidRPr="00E743EB">
          <w:rPr>
            <w:rFonts w:ascii="Arial" w:hAnsi="Arial" w:cs="Arial"/>
            <w:noProof/>
            <w:webHidden/>
            <w:sz w:val="24"/>
            <w:szCs w:val="24"/>
          </w:rPr>
          <w:tab/>
        </w:r>
        <w:r w:rsidR="00E743EB" w:rsidRPr="00E743EB">
          <w:rPr>
            <w:rFonts w:ascii="Arial" w:hAnsi="Arial" w:cs="Arial"/>
            <w:noProof/>
            <w:webHidden/>
            <w:sz w:val="24"/>
            <w:szCs w:val="24"/>
          </w:rPr>
          <w:fldChar w:fldCharType="begin"/>
        </w:r>
        <w:r w:rsidR="00E743EB" w:rsidRPr="00E743EB">
          <w:rPr>
            <w:rFonts w:ascii="Arial" w:hAnsi="Arial" w:cs="Arial"/>
            <w:noProof/>
            <w:webHidden/>
            <w:sz w:val="24"/>
            <w:szCs w:val="24"/>
          </w:rPr>
          <w:instrText xml:space="preserve"> PAGEREF _Toc421889791 \h </w:instrText>
        </w:r>
        <w:r w:rsidR="00E743EB" w:rsidRPr="00E743EB">
          <w:rPr>
            <w:rFonts w:ascii="Arial" w:hAnsi="Arial" w:cs="Arial"/>
            <w:noProof/>
            <w:webHidden/>
            <w:sz w:val="24"/>
            <w:szCs w:val="24"/>
          </w:rPr>
        </w:r>
        <w:r w:rsidR="00E743EB" w:rsidRPr="00E743EB">
          <w:rPr>
            <w:rFonts w:ascii="Arial" w:hAnsi="Arial" w:cs="Arial"/>
            <w:noProof/>
            <w:webHidden/>
            <w:sz w:val="24"/>
            <w:szCs w:val="24"/>
          </w:rPr>
          <w:fldChar w:fldCharType="separate"/>
        </w:r>
        <w:r>
          <w:rPr>
            <w:rFonts w:ascii="Arial" w:hAnsi="Arial" w:cs="Arial"/>
            <w:noProof/>
            <w:webHidden/>
            <w:sz w:val="24"/>
            <w:szCs w:val="24"/>
          </w:rPr>
          <w:t>18</w:t>
        </w:r>
        <w:r w:rsidR="00E743EB" w:rsidRPr="00E743EB">
          <w:rPr>
            <w:rFonts w:ascii="Arial" w:hAnsi="Arial" w:cs="Arial"/>
            <w:noProof/>
            <w:webHidden/>
            <w:sz w:val="24"/>
            <w:szCs w:val="24"/>
          </w:rPr>
          <w:fldChar w:fldCharType="end"/>
        </w:r>
      </w:hyperlink>
    </w:p>
    <w:p w:rsidR="00E743EB" w:rsidRPr="00E743EB" w:rsidRDefault="00230CF7">
      <w:pPr>
        <w:pStyle w:val="TOC1"/>
        <w:tabs>
          <w:tab w:val="left" w:pos="566"/>
        </w:tabs>
        <w:rPr>
          <w:rFonts w:ascii="Arial" w:eastAsiaTheme="minorEastAsia" w:hAnsi="Arial" w:cs="Arial"/>
          <w:noProof/>
          <w:sz w:val="24"/>
          <w:szCs w:val="24"/>
        </w:rPr>
      </w:pPr>
      <w:hyperlink w:anchor="_Toc421889792" w:history="1">
        <w:r w:rsidR="00E743EB" w:rsidRPr="00E743EB">
          <w:rPr>
            <w:rStyle w:val="Hyperlink"/>
            <w:rFonts w:ascii="Arial" w:hAnsi="Arial" w:cs="Arial"/>
            <w:noProof/>
            <w:sz w:val="24"/>
            <w:szCs w:val="24"/>
            <w14:scene3d>
              <w14:camera w14:prst="orthographicFront"/>
              <w14:lightRig w14:rig="threePt" w14:dir="t">
                <w14:rot w14:lat="0" w14:lon="0" w14:rev="0"/>
              </w14:lightRig>
            </w14:scene3d>
          </w:rPr>
          <w:t>4</w:t>
        </w:r>
        <w:r w:rsidR="00E743EB" w:rsidRPr="00E743EB">
          <w:rPr>
            <w:rFonts w:ascii="Arial" w:eastAsiaTheme="minorEastAsia" w:hAnsi="Arial" w:cs="Arial"/>
            <w:noProof/>
            <w:sz w:val="24"/>
            <w:szCs w:val="24"/>
          </w:rPr>
          <w:tab/>
        </w:r>
        <w:r w:rsidR="00E743EB" w:rsidRPr="00E743EB">
          <w:rPr>
            <w:rStyle w:val="Hyperlink"/>
            <w:rFonts w:ascii="Arial" w:hAnsi="Arial" w:cs="Arial"/>
            <w:noProof/>
            <w:sz w:val="24"/>
            <w:szCs w:val="24"/>
          </w:rPr>
          <w:t>How to Build the Demo</w:t>
        </w:r>
        <w:r w:rsidR="00E743EB" w:rsidRPr="00E743EB">
          <w:rPr>
            <w:rFonts w:ascii="Arial" w:hAnsi="Arial" w:cs="Arial"/>
            <w:noProof/>
            <w:webHidden/>
            <w:sz w:val="24"/>
            <w:szCs w:val="24"/>
          </w:rPr>
          <w:tab/>
        </w:r>
        <w:r w:rsidR="00E743EB" w:rsidRPr="00E743EB">
          <w:rPr>
            <w:rFonts w:ascii="Arial" w:hAnsi="Arial" w:cs="Arial"/>
            <w:noProof/>
            <w:webHidden/>
            <w:sz w:val="24"/>
            <w:szCs w:val="24"/>
          </w:rPr>
          <w:fldChar w:fldCharType="begin"/>
        </w:r>
        <w:r w:rsidR="00E743EB" w:rsidRPr="00E743EB">
          <w:rPr>
            <w:rFonts w:ascii="Arial" w:hAnsi="Arial" w:cs="Arial"/>
            <w:noProof/>
            <w:webHidden/>
            <w:sz w:val="24"/>
            <w:szCs w:val="24"/>
          </w:rPr>
          <w:instrText xml:space="preserve"> PAGEREF _Toc421889792 \h </w:instrText>
        </w:r>
        <w:r w:rsidR="00E743EB" w:rsidRPr="00E743EB">
          <w:rPr>
            <w:rFonts w:ascii="Arial" w:hAnsi="Arial" w:cs="Arial"/>
            <w:noProof/>
            <w:webHidden/>
            <w:sz w:val="24"/>
            <w:szCs w:val="24"/>
          </w:rPr>
        </w:r>
        <w:r w:rsidR="00E743EB" w:rsidRPr="00E743EB">
          <w:rPr>
            <w:rFonts w:ascii="Arial" w:hAnsi="Arial" w:cs="Arial"/>
            <w:noProof/>
            <w:webHidden/>
            <w:sz w:val="24"/>
            <w:szCs w:val="24"/>
          </w:rPr>
          <w:fldChar w:fldCharType="separate"/>
        </w:r>
        <w:r>
          <w:rPr>
            <w:rFonts w:ascii="Arial" w:hAnsi="Arial" w:cs="Arial"/>
            <w:noProof/>
            <w:webHidden/>
            <w:sz w:val="24"/>
            <w:szCs w:val="24"/>
          </w:rPr>
          <w:t>19</w:t>
        </w:r>
        <w:r w:rsidR="00E743EB" w:rsidRPr="00E743EB">
          <w:rPr>
            <w:rFonts w:ascii="Arial" w:hAnsi="Arial" w:cs="Arial"/>
            <w:noProof/>
            <w:webHidden/>
            <w:sz w:val="24"/>
            <w:szCs w:val="24"/>
          </w:rPr>
          <w:fldChar w:fldCharType="end"/>
        </w:r>
      </w:hyperlink>
    </w:p>
    <w:p w:rsidR="00E743EB" w:rsidRPr="00E743EB" w:rsidRDefault="00230CF7">
      <w:pPr>
        <w:pStyle w:val="TOC2"/>
        <w:tabs>
          <w:tab w:val="left" w:pos="849"/>
        </w:tabs>
        <w:rPr>
          <w:rFonts w:ascii="Arial" w:eastAsiaTheme="minorEastAsia" w:hAnsi="Arial" w:cs="Arial"/>
          <w:noProof/>
          <w:sz w:val="24"/>
          <w:szCs w:val="24"/>
        </w:rPr>
      </w:pPr>
      <w:hyperlink w:anchor="_Toc421889793" w:history="1">
        <w:r w:rsidR="00E743EB" w:rsidRPr="00E743EB">
          <w:rPr>
            <w:rStyle w:val="Hyperlink"/>
            <w:rFonts w:ascii="Arial" w:hAnsi="Arial" w:cs="Arial"/>
            <w:noProof/>
            <w:sz w:val="24"/>
            <w:szCs w:val="24"/>
            <w14:scene3d>
              <w14:camera w14:prst="orthographicFront"/>
              <w14:lightRig w14:rig="threePt" w14:dir="t">
                <w14:rot w14:lat="0" w14:lon="0" w14:rev="0"/>
              </w14:lightRig>
            </w14:scene3d>
          </w:rPr>
          <w:t>4.1</w:t>
        </w:r>
        <w:r w:rsidR="00E743EB" w:rsidRPr="00E743EB">
          <w:rPr>
            <w:rFonts w:ascii="Arial" w:eastAsiaTheme="minorEastAsia" w:hAnsi="Arial" w:cs="Arial"/>
            <w:noProof/>
            <w:sz w:val="24"/>
            <w:szCs w:val="24"/>
          </w:rPr>
          <w:tab/>
        </w:r>
        <w:r w:rsidR="00E743EB" w:rsidRPr="00E743EB">
          <w:rPr>
            <w:rStyle w:val="Hyperlink"/>
            <w:rFonts w:ascii="Arial" w:hAnsi="Arial" w:cs="Arial"/>
            <w:noProof/>
            <w:sz w:val="24"/>
            <w:szCs w:val="24"/>
          </w:rPr>
          <w:t>Prerequisites to Build Fiasco.OC</w:t>
        </w:r>
        <w:r w:rsidR="00E743EB" w:rsidRPr="00E743EB">
          <w:rPr>
            <w:rFonts w:ascii="Arial" w:hAnsi="Arial" w:cs="Arial"/>
            <w:noProof/>
            <w:webHidden/>
            <w:sz w:val="24"/>
            <w:szCs w:val="24"/>
          </w:rPr>
          <w:tab/>
        </w:r>
        <w:r w:rsidR="00E743EB" w:rsidRPr="00E743EB">
          <w:rPr>
            <w:rFonts w:ascii="Arial" w:hAnsi="Arial" w:cs="Arial"/>
            <w:noProof/>
            <w:webHidden/>
            <w:sz w:val="24"/>
            <w:szCs w:val="24"/>
          </w:rPr>
          <w:fldChar w:fldCharType="begin"/>
        </w:r>
        <w:r w:rsidR="00E743EB" w:rsidRPr="00E743EB">
          <w:rPr>
            <w:rFonts w:ascii="Arial" w:hAnsi="Arial" w:cs="Arial"/>
            <w:noProof/>
            <w:webHidden/>
            <w:sz w:val="24"/>
            <w:szCs w:val="24"/>
          </w:rPr>
          <w:instrText xml:space="preserve"> PAGEREF _Toc421889793 \h </w:instrText>
        </w:r>
        <w:r w:rsidR="00E743EB" w:rsidRPr="00E743EB">
          <w:rPr>
            <w:rFonts w:ascii="Arial" w:hAnsi="Arial" w:cs="Arial"/>
            <w:noProof/>
            <w:webHidden/>
            <w:sz w:val="24"/>
            <w:szCs w:val="24"/>
          </w:rPr>
        </w:r>
        <w:r w:rsidR="00E743EB" w:rsidRPr="00E743EB">
          <w:rPr>
            <w:rFonts w:ascii="Arial" w:hAnsi="Arial" w:cs="Arial"/>
            <w:noProof/>
            <w:webHidden/>
            <w:sz w:val="24"/>
            <w:szCs w:val="24"/>
          </w:rPr>
          <w:fldChar w:fldCharType="separate"/>
        </w:r>
        <w:r>
          <w:rPr>
            <w:rFonts w:ascii="Arial" w:hAnsi="Arial" w:cs="Arial"/>
            <w:noProof/>
            <w:webHidden/>
            <w:sz w:val="24"/>
            <w:szCs w:val="24"/>
          </w:rPr>
          <w:t>19</w:t>
        </w:r>
        <w:r w:rsidR="00E743EB" w:rsidRPr="00E743EB">
          <w:rPr>
            <w:rFonts w:ascii="Arial" w:hAnsi="Arial" w:cs="Arial"/>
            <w:noProof/>
            <w:webHidden/>
            <w:sz w:val="24"/>
            <w:szCs w:val="24"/>
          </w:rPr>
          <w:fldChar w:fldCharType="end"/>
        </w:r>
      </w:hyperlink>
    </w:p>
    <w:p w:rsidR="00E743EB" w:rsidRPr="00E743EB" w:rsidRDefault="00230CF7">
      <w:pPr>
        <w:pStyle w:val="TOC2"/>
        <w:tabs>
          <w:tab w:val="left" w:pos="849"/>
        </w:tabs>
        <w:rPr>
          <w:rFonts w:ascii="Arial" w:eastAsiaTheme="minorEastAsia" w:hAnsi="Arial" w:cs="Arial"/>
          <w:noProof/>
          <w:sz w:val="24"/>
          <w:szCs w:val="24"/>
        </w:rPr>
      </w:pPr>
      <w:hyperlink w:anchor="_Toc421889794" w:history="1">
        <w:r w:rsidR="00E743EB" w:rsidRPr="00E743EB">
          <w:rPr>
            <w:rStyle w:val="Hyperlink"/>
            <w:rFonts w:ascii="Arial" w:hAnsi="Arial" w:cs="Arial"/>
            <w:noProof/>
            <w:sz w:val="24"/>
            <w:szCs w:val="24"/>
            <w14:scene3d>
              <w14:camera w14:prst="orthographicFront"/>
              <w14:lightRig w14:rig="threePt" w14:dir="t">
                <w14:rot w14:lat="0" w14:lon="0" w14:rev="0"/>
              </w14:lightRig>
            </w14:scene3d>
          </w:rPr>
          <w:t>4.2</w:t>
        </w:r>
        <w:r w:rsidR="00E743EB" w:rsidRPr="00E743EB">
          <w:rPr>
            <w:rFonts w:ascii="Arial" w:eastAsiaTheme="minorEastAsia" w:hAnsi="Arial" w:cs="Arial"/>
            <w:noProof/>
            <w:sz w:val="24"/>
            <w:szCs w:val="24"/>
          </w:rPr>
          <w:tab/>
        </w:r>
        <w:r w:rsidR="00E743EB" w:rsidRPr="00E743EB">
          <w:rPr>
            <w:rStyle w:val="Hyperlink"/>
            <w:rFonts w:ascii="Arial" w:hAnsi="Arial" w:cs="Arial"/>
            <w:noProof/>
            <w:sz w:val="24"/>
            <w:szCs w:val="24"/>
          </w:rPr>
          <w:t>Build Fiasco.OC</w:t>
        </w:r>
        <w:r w:rsidR="00E743EB" w:rsidRPr="00E743EB">
          <w:rPr>
            <w:rFonts w:ascii="Arial" w:hAnsi="Arial" w:cs="Arial"/>
            <w:noProof/>
            <w:webHidden/>
            <w:sz w:val="24"/>
            <w:szCs w:val="24"/>
          </w:rPr>
          <w:tab/>
        </w:r>
        <w:r w:rsidR="00E743EB" w:rsidRPr="00E743EB">
          <w:rPr>
            <w:rFonts w:ascii="Arial" w:hAnsi="Arial" w:cs="Arial"/>
            <w:noProof/>
            <w:webHidden/>
            <w:sz w:val="24"/>
            <w:szCs w:val="24"/>
          </w:rPr>
          <w:fldChar w:fldCharType="begin"/>
        </w:r>
        <w:r w:rsidR="00E743EB" w:rsidRPr="00E743EB">
          <w:rPr>
            <w:rFonts w:ascii="Arial" w:hAnsi="Arial" w:cs="Arial"/>
            <w:noProof/>
            <w:webHidden/>
            <w:sz w:val="24"/>
            <w:szCs w:val="24"/>
          </w:rPr>
          <w:instrText xml:space="preserve"> PAGEREF _Toc421889794 \h </w:instrText>
        </w:r>
        <w:r w:rsidR="00E743EB" w:rsidRPr="00E743EB">
          <w:rPr>
            <w:rFonts w:ascii="Arial" w:hAnsi="Arial" w:cs="Arial"/>
            <w:noProof/>
            <w:webHidden/>
            <w:sz w:val="24"/>
            <w:szCs w:val="24"/>
          </w:rPr>
        </w:r>
        <w:r w:rsidR="00E743EB" w:rsidRPr="00E743EB">
          <w:rPr>
            <w:rFonts w:ascii="Arial" w:hAnsi="Arial" w:cs="Arial"/>
            <w:noProof/>
            <w:webHidden/>
            <w:sz w:val="24"/>
            <w:szCs w:val="24"/>
          </w:rPr>
          <w:fldChar w:fldCharType="separate"/>
        </w:r>
        <w:r>
          <w:rPr>
            <w:rFonts w:ascii="Arial" w:hAnsi="Arial" w:cs="Arial"/>
            <w:noProof/>
            <w:webHidden/>
            <w:sz w:val="24"/>
            <w:szCs w:val="24"/>
          </w:rPr>
          <w:t>19</w:t>
        </w:r>
        <w:r w:rsidR="00E743EB" w:rsidRPr="00E743EB">
          <w:rPr>
            <w:rFonts w:ascii="Arial" w:hAnsi="Arial" w:cs="Arial"/>
            <w:noProof/>
            <w:webHidden/>
            <w:sz w:val="24"/>
            <w:szCs w:val="24"/>
          </w:rPr>
          <w:fldChar w:fldCharType="end"/>
        </w:r>
      </w:hyperlink>
    </w:p>
    <w:p w:rsidR="00E743EB" w:rsidRPr="00E743EB" w:rsidRDefault="00230CF7">
      <w:pPr>
        <w:pStyle w:val="TOC2"/>
        <w:tabs>
          <w:tab w:val="left" w:pos="849"/>
        </w:tabs>
        <w:rPr>
          <w:rFonts w:ascii="Arial" w:eastAsiaTheme="minorEastAsia" w:hAnsi="Arial" w:cs="Arial"/>
          <w:noProof/>
          <w:sz w:val="24"/>
          <w:szCs w:val="24"/>
        </w:rPr>
      </w:pPr>
      <w:hyperlink w:anchor="_Toc421889795" w:history="1">
        <w:r w:rsidR="00E743EB" w:rsidRPr="00E743EB">
          <w:rPr>
            <w:rStyle w:val="Hyperlink"/>
            <w:rFonts w:ascii="Arial" w:hAnsi="Arial" w:cs="Arial"/>
            <w:noProof/>
            <w:sz w:val="24"/>
            <w:szCs w:val="24"/>
            <w14:scene3d>
              <w14:camera w14:prst="orthographicFront"/>
              <w14:lightRig w14:rig="threePt" w14:dir="t">
                <w14:rot w14:lat="0" w14:lon="0" w14:rev="0"/>
              </w14:lightRig>
            </w14:scene3d>
          </w:rPr>
          <w:t>4.3</w:t>
        </w:r>
        <w:r w:rsidR="00E743EB" w:rsidRPr="00E743EB">
          <w:rPr>
            <w:rFonts w:ascii="Arial" w:eastAsiaTheme="minorEastAsia" w:hAnsi="Arial" w:cs="Arial"/>
            <w:noProof/>
            <w:sz w:val="24"/>
            <w:szCs w:val="24"/>
          </w:rPr>
          <w:tab/>
        </w:r>
        <w:r w:rsidR="00E743EB" w:rsidRPr="00E743EB">
          <w:rPr>
            <w:rStyle w:val="Hyperlink"/>
            <w:rFonts w:ascii="Arial" w:hAnsi="Arial" w:cs="Arial"/>
            <w:noProof/>
            <w:sz w:val="24"/>
            <w:szCs w:val="24"/>
          </w:rPr>
          <w:t>Prerequisites to build SDK with Demo Hello World</w:t>
        </w:r>
        <w:r w:rsidR="00E743EB" w:rsidRPr="00E743EB">
          <w:rPr>
            <w:rFonts w:ascii="Arial" w:hAnsi="Arial" w:cs="Arial"/>
            <w:noProof/>
            <w:webHidden/>
            <w:sz w:val="24"/>
            <w:szCs w:val="24"/>
          </w:rPr>
          <w:tab/>
        </w:r>
        <w:r w:rsidR="00E743EB" w:rsidRPr="00E743EB">
          <w:rPr>
            <w:rFonts w:ascii="Arial" w:hAnsi="Arial" w:cs="Arial"/>
            <w:noProof/>
            <w:webHidden/>
            <w:sz w:val="24"/>
            <w:szCs w:val="24"/>
          </w:rPr>
          <w:fldChar w:fldCharType="begin"/>
        </w:r>
        <w:r w:rsidR="00E743EB" w:rsidRPr="00E743EB">
          <w:rPr>
            <w:rFonts w:ascii="Arial" w:hAnsi="Arial" w:cs="Arial"/>
            <w:noProof/>
            <w:webHidden/>
            <w:sz w:val="24"/>
            <w:szCs w:val="24"/>
          </w:rPr>
          <w:instrText xml:space="preserve"> PAGEREF _Toc421889795 \h </w:instrText>
        </w:r>
        <w:r w:rsidR="00E743EB" w:rsidRPr="00E743EB">
          <w:rPr>
            <w:rFonts w:ascii="Arial" w:hAnsi="Arial" w:cs="Arial"/>
            <w:noProof/>
            <w:webHidden/>
            <w:sz w:val="24"/>
            <w:szCs w:val="24"/>
          </w:rPr>
        </w:r>
        <w:r w:rsidR="00E743EB" w:rsidRPr="00E743EB">
          <w:rPr>
            <w:rFonts w:ascii="Arial" w:hAnsi="Arial" w:cs="Arial"/>
            <w:noProof/>
            <w:webHidden/>
            <w:sz w:val="24"/>
            <w:szCs w:val="24"/>
          </w:rPr>
          <w:fldChar w:fldCharType="separate"/>
        </w:r>
        <w:r>
          <w:rPr>
            <w:rFonts w:ascii="Arial" w:hAnsi="Arial" w:cs="Arial"/>
            <w:noProof/>
            <w:webHidden/>
            <w:sz w:val="24"/>
            <w:szCs w:val="24"/>
          </w:rPr>
          <w:t>22</w:t>
        </w:r>
        <w:r w:rsidR="00E743EB" w:rsidRPr="00E743EB">
          <w:rPr>
            <w:rFonts w:ascii="Arial" w:hAnsi="Arial" w:cs="Arial"/>
            <w:noProof/>
            <w:webHidden/>
            <w:sz w:val="24"/>
            <w:szCs w:val="24"/>
          </w:rPr>
          <w:fldChar w:fldCharType="end"/>
        </w:r>
      </w:hyperlink>
    </w:p>
    <w:p w:rsidR="00E743EB" w:rsidRPr="00E743EB" w:rsidRDefault="00230CF7">
      <w:pPr>
        <w:pStyle w:val="TOC2"/>
        <w:tabs>
          <w:tab w:val="left" w:pos="849"/>
        </w:tabs>
        <w:rPr>
          <w:rFonts w:ascii="Arial" w:eastAsiaTheme="minorEastAsia" w:hAnsi="Arial" w:cs="Arial"/>
          <w:noProof/>
          <w:sz w:val="24"/>
          <w:szCs w:val="24"/>
        </w:rPr>
      </w:pPr>
      <w:hyperlink w:anchor="_Toc421889796" w:history="1">
        <w:r w:rsidR="00E743EB" w:rsidRPr="00E743EB">
          <w:rPr>
            <w:rStyle w:val="Hyperlink"/>
            <w:rFonts w:ascii="Arial" w:hAnsi="Arial" w:cs="Arial"/>
            <w:noProof/>
            <w:sz w:val="24"/>
            <w:szCs w:val="24"/>
            <w14:scene3d>
              <w14:camera w14:prst="orthographicFront"/>
              <w14:lightRig w14:rig="threePt" w14:dir="t">
                <w14:rot w14:lat="0" w14:lon="0" w14:rev="0"/>
              </w14:lightRig>
            </w14:scene3d>
          </w:rPr>
          <w:t>4.4</w:t>
        </w:r>
        <w:r w:rsidR="00E743EB" w:rsidRPr="00E743EB">
          <w:rPr>
            <w:rFonts w:ascii="Arial" w:eastAsiaTheme="minorEastAsia" w:hAnsi="Arial" w:cs="Arial"/>
            <w:noProof/>
            <w:sz w:val="24"/>
            <w:szCs w:val="24"/>
          </w:rPr>
          <w:tab/>
        </w:r>
        <w:r w:rsidR="00E743EB" w:rsidRPr="00E743EB">
          <w:rPr>
            <w:rStyle w:val="Hyperlink"/>
            <w:rFonts w:ascii="Arial" w:hAnsi="Arial" w:cs="Arial"/>
            <w:noProof/>
            <w:sz w:val="24"/>
            <w:szCs w:val="24"/>
          </w:rPr>
          <w:t>Build Secure Kernel SDK with Demo Hello World</w:t>
        </w:r>
        <w:r w:rsidR="00E743EB" w:rsidRPr="00E743EB">
          <w:rPr>
            <w:rFonts w:ascii="Arial" w:hAnsi="Arial" w:cs="Arial"/>
            <w:noProof/>
            <w:webHidden/>
            <w:sz w:val="24"/>
            <w:szCs w:val="24"/>
          </w:rPr>
          <w:tab/>
        </w:r>
        <w:r w:rsidR="00E743EB" w:rsidRPr="00E743EB">
          <w:rPr>
            <w:rFonts w:ascii="Arial" w:hAnsi="Arial" w:cs="Arial"/>
            <w:noProof/>
            <w:webHidden/>
            <w:sz w:val="24"/>
            <w:szCs w:val="24"/>
          </w:rPr>
          <w:fldChar w:fldCharType="begin"/>
        </w:r>
        <w:r w:rsidR="00E743EB" w:rsidRPr="00E743EB">
          <w:rPr>
            <w:rFonts w:ascii="Arial" w:hAnsi="Arial" w:cs="Arial"/>
            <w:noProof/>
            <w:webHidden/>
            <w:sz w:val="24"/>
            <w:szCs w:val="24"/>
          </w:rPr>
          <w:instrText xml:space="preserve"> PAGEREF _Toc421889796 \h </w:instrText>
        </w:r>
        <w:r w:rsidR="00E743EB" w:rsidRPr="00E743EB">
          <w:rPr>
            <w:rFonts w:ascii="Arial" w:hAnsi="Arial" w:cs="Arial"/>
            <w:noProof/>
            <w:webHidden/>
            <w:sz w:val="24"/>
            <w:szCs w:val="24"/>
          </w:rPr>
        </w:r>
        <w:r w:rsidR="00E743EB" w:rsidRPr="00E743EB">
          <w:rPr>
            <w:rFonts w:ascii="Arial" w:hAnsi="Arial" w:cs="Arial"/>
            <w:noProof/>
            <w:webHidden/>
            <w:sz w:val="24"/>
            <w:szCs w:val="24"/>
          </w:rPr>
          <w:fldChar w:fldCharType="separate"/>
        </w:r>
        <w:r>
          <w:rPr>
            <w:rFonts w:ascii="Arial" w:hAnsi="Arial" w:cs="Arial"/>
            <w:noProof/>
            <w:webHidden/>
            <w:sz w:val="24"/>
            <w:szCs w:val="24"/>
          </w:rPr>
          <w:t>22</w:t>
        </w:r>
        <w:r w:rsidR="00E743EB" w:rsidRPr="00E743EB">
          <w:rPr>
            <w:rFonts w:ascii="Arial" w:hAnsi="Arial" w:cs="Arial"/>
            <w:noProof/>
            <w:webHidden/>
            <w:sz w:val="24"/>
            <w:szCs w:val="24"/>
          </w:rPr>
          <w:fldChar w:fldCharType="end"/>
        </w:r>
      </w:hyperlink>
    </w:p>
    <w:p w:rsidR="00E743EB" w:rsidRPr="00E743EB" w:rsidRDefault="00230CF7">
      <w:pPr>
        <w:pStyle w:val="TOC1"/>
        <w:tabs>
          <w:tab w:val="left" w:pos="566"/>
        </w:tabs>
        <w:rPr>
          <w:rFonts w:ascii="Arial" w:eastAsiaTheme="minorEastAsia" w:hAnsi="Arial" w:cs="Arial"/>
          <w:noProof/>
          <w:sz w:val="24"/>
          <w:szCs w:val="24"/>
        </w:rPr>
      </w:pPr>
      <w:hyperlink w:anchor="_Toc421889797" w:history="1">
        <w:r w:rsidR="00E743EB" w:rsidRPr="00E743EB">
          <w:rPr>
            <w:rStyle w:val="Hyperlink"/>
            <w:rFonts w:ascii="Arial" w:hAnsi="Arial" w:cs="Arial"/>
            <w:noProof/>
            <w:sz w:val="24"/>
            <w:szCs w:val="24"/>
            <w14:scene3d>
              <w14:camera w14:prst="orthographicFront"/>
              <w14:lightRig w14:rig="threePt" w14:dir="t">
                <w14:rot w14:lat="0" w14:lon="0" w14:rev="0"/>
              </w14:lightRig>
            </w14:scene3d>
          </w:rPr>
          <w:t>5</w:t>
        </w:r>
        <w:r w:rsidR="00E743EB" w:rsidRPr="00E743EB">
          <w:rPr>
            <w:rFonts w:ascii="Arial" w:eastAsiaTheme="minorEastAsia" w:hAnsi="Arial" w:cs="Arial"/>
            <w:noProof/>
            <w:sz w:val="24"/>
            <w:szCs w:val="24"/>
          </w:rPr>
          <w:tab/>
        </w:r>
        <w:r w:rsidR="00E743EB" w:rsidRPr="00E743EB">
          <w:rPr>
            <w:rStyle w:val="Hyperlink"/>
            <w:rFonts w:ascii="Arial" w:hAnsi="Arial" w:cs="Arial"/>
            <w:noProof/>
            <w:sz w:val="24"/>
            <w:szCs w:val="24"/>
          </w:rPr>
          <w:t>Secure Application Development</w:t>
        </w:r>
        <w:r w:rsidR="00E743EB" w:rsidRPr="00E743EB">
          <w:rPr>
            <w:rFonts w:ascii="Arial" w:hAnsi="Arial" w:cs="Arial"/>
            <w:noProof/>
            <w:webHidden/>
            <w:sz w:val="24"/>
            <w:szCs w:val="24"/>
          </w:rPr>
          <w:tab/>
        </w:r>
        <w:r w:rsidR="00E743EB" w:rsidRPr="00E743EB">
          <w:rPr>
            <w:rFonts w:ascii="Arial" w:hAnsi="Arial" w:cs="Arial"/>
            <w:noProof/>
            <w:webHidden/>
            <w:sz w:val="24"/>
            <w:szCs w:val="24"/>
          </w:rPr>
          <w:fldChar w:fldCharType="begin"/>
        </w:r>
        <w:r w:rsidR="00E743EB" w:rsidRPr="00E743EB">
          <w:rPr>
            <w:rFonts w:ascii="Arial" w:hAnsi="Arial" w:cs="Arial"/>
            <w:noProof/>
            <w:webHidden/>
            <w:sz w:val="24"/>
            <w:szCs w:val="24"/>
          </w:rPr>
          <w:instrText xml:space="preserve"> PAGEREF _Toc421889797 \h </w:instrText>
        </w:r>
        <w:r w:rsidR="00E743EB" w:rsidRPr="00E743EB">
          <w:rPr>
            <w:rFonts w:ascii="Arial" w:hAnsi="Arial" w:cs="Arial"/>
            <w:noProof/>
            <w:webHidden/>
            <w:sz w:val="24"/>
            <w:szCs w:val="24"/>
          </w:rPr>
        </w:r>
        <w:r w:rsidR="00E743EB" w:rsidRPr="00E743EB">
          <w:rPr>
            <w:rFonts w:ascii="Arial" w:hAnsi="Arial" w:cs="Arial"/>
            <w:noProof/>
            <w:webHidden/>
            <w:sz w:val="24"/>
            <w:szCs w:val="24"/>
          </w:rPr>
          <w:fldChar w:fldCharType="separate"/>
        </w:r>
        <w:r>
          <w:rPr>
            <w:rFonts w:ascii="Arial" w:hAnsi="Arial" w:cs="Arial"/>
            <w:noProof/>
            <w:webHidden/>
            <w:sz w:val="24"/>
            <w:szCs w:val="24"/>
          </w:rPr>
          <w:t>23</w:t>
        </w:r>
        <w:r w:rsidR="00E743EB" w:rsidRPr="00E743EB">
          <w:rPr>
            <w:rFonts w:ascii="Arial" w:hAnsi="Arial" w:cs="Arial"/>
            <w:noProof/>
            <w:webHidden/>
            <w:sz w:val="24"/>
            <w:szCs w:val="24"/>
          </w:rPr>
          <w:fldChar w:fldCharType="end"/>
        </w:r>
      </w:hyperlink>
    </w:p>
    <w:p w:rsidR="00E743EB" w:rsidRPr="00E743EB" w:rsidRDefault="00230CF7">
      <w:pPr>
        <w:pStyle w:val="TOC2"/>
        <w:tabs>
          <w:tab w:val="left" w:pos="849"/>
        </w:tabs>
        <w:rPr>
          <w:rFonts w:ascii="Arial" w:eastAsiaTheme="minorEastAsia" w:hAnsi="Arial" w:cs="Arial"/>
          <w:noProof/>
          <w:sz w:val="24"/>
          <w:szCs w:val="24"/>
        </w:rPr>
      </w:pPr>
      <w:hyperlink w:anchor="_Toc421889798" w:history="1">
        <w:r w:rsidR="00E743EB" w:rsidRPr="00E743EB">
          <w:rPr>
            <w:rStyle w:val="Hyperlink"/>
            <w:rFonts w:ascii="Arial" w:hAnsi="Arial" w:cs="Arial"/>
            <w:noProof/>
            <w:sz w:val="24"/>
            <w:szCs w:val="24"/>
            <w14:scene3d>
              <w14:camera w14:prst="orthographicFront"/>
              <w14:lightRig w14:rig="threePt" w14:dir="t">
                <w14:rot w14:lat="0" w14:lon="0" w14:rev="0"/>
              </w14:lightRig>
            </w14:scene3d>
          </w:rPr>
          <w:t>5.1</w:t>
        </w:r>
        <w:r w:rsidR="00E743EB" w:rsidRPr="00E743EB">
          <w:rPr>
            <w:rFonts w:ascii="Arial" w:eastAsiaTheme="minorEastAsia" w:hAnsi="Arial" w:cs="Arial"/>
            <w:noProof/>
            <w:sz w:val="24"/>
            <w:szCs w:val="24"/>
          </w:rPr>
          <w:tab/>
        </w:r>
        <w:r w:rsidR="00E743EB" w:rsidRPr="00E743EB">
          <w:rPr>
            <w:rStyle w:val="Hyperlink"/>
            <w:rFonts w:ascii="Arial" w:hAnsi="Arial" w:cs="Arial"/>
            <w:noProof/>
            <w:sz w:val="24"/>
            <w:szCs w:val="24"/>
          </w:rPr>
          <w:t>Basic Concepts of a Secure Application</w:t>
        </w:r>
        <w:r w:rsidR="00E743EB" w:rsidRPr="00E743EB">
          <w:rPr>
            <w:rFonts w:ascii="Arial" w:hAnsi="Arial" w:cs="Arial"/>
            <w:noProof/>
            <w:webHidden/>
            <w:sz w:val="24"/>
            <w:szCs w:val="24"/>
          </w:rPr>
          <w:tab/>
        </w:r>
        <w:r w:rsidR="00E743EB" w:rsidRPr="00E743EB">
          <w:rPr>
            <w:rFonts w:ascii="Arial" w:hAnsi="Arial" w:cs="Arial"/>
            <w:noProof/>
            <w:webHidden/>
            <w:sz w:val="24"/>
            <w:szCs w:val="24"/>
          </w:rPr>
          <w:fldChar w:fldCharType="begin"/>
        </w:r>
        <w:r w:rsidR="00E743EB" w:rsidRPr="00E743EB">
          <w:rPr>
            <w:rFonts w:ascii="Arial" w:hAnsi="Arial" w:cs="Arial"/>
            <w:noProof/>
            <w:webHidden/>
            <w:sz w:val="24"/>
            <w:szCs w:val="24"/>
          </w:rPr>
          <w:instrText xml:space="preserve"> PAGEREF _Toc421889798 \h </w:instrText>
        </w:r>
        <w:r w:rsidR="00E743EB" w:rsidRPr="00E743EB">
          <w:rPr>
            <w:rFonts w:ascii="Arial" w:hAnsi="Arial" w:cs="Arial"/>
            <w:noProof/>
            <w:webHidden/>
            <w:sz w:val="24"/>
            <w:szCs w:val="24"/>
          </w:rPr>
        </w:r>
        <w:r w:rsidR="00E743EB" w:rsidRPr="00E743EB">
          <w:rPr>
            <w:rFonts w:ascii="Arial" w:hAnsi="Arial" w:cs="Arial"/>
            <w:noProof/>
            <w:webHidden/>
            <w:sz w:val="24"/>
            <w:szCs w:val="24"/>
          </w:rPr>
          <w:fldChar w:fldCharType="separate"/>
        </w:r>
        <w:r>
          <w:rPr>
            <w:rFonts w:ascii="Arial" w:hAnsi="Arial" w:cs="Arial"/>
            <w:noProof/>
            <w:webHidden/>
            <w:sz w:val="24"/>
            <w:szCs w:val="24"/>
          </w:rPr>
          <w:t>23</w:t>
        </w:r>
        <w:r w:rsidR="00E743EB" w:rsidRPr="00E743EB">
          <w:rPr>
            <w:rFonts w:ascii="Arial" w:hAnsi="Arial" w:cs="Arial"/>
            <w:noProof/>
            <w:webHidden/>
            <w:sz w:val="24"/>
            <w:szCs w:val="24"/>
          </w:rPr>
          <w:fldChar w:fldCharType="end"/>
        </w:r>
      </w:hyperlink>
    </w:p>
    <w:p w:rsidR="00E743EB" w:rsidRPr="00E743EB" w:rsidRDefault="00230CF7">
      <w:pPr>
        <w:pStyle w:val="TOC2"/>
        <w:tabs>
          <w:tab w:val="left" w:pos="849"/>
        </w:tabs>
        <w:rPr>
          <w:rFonts w:ascii="Arial" w:eastAsiaTheme="minorEastAsia" w:hAnsi="Arial" w:cs="Arial"/>
          <w:noProof/>
          <w:sz w:val="24"/>
          <w:szCs w:val="24"/>
        </w:rPr>
      </w:pPr>
      <w:hyperlink w:anchor="_Toc421889799" w:history="1">
        <w:r w:rsidR="00E743EB" w:rsidRPr="00E743EB">
          <w:rPr>
            <w:rStyle w:val="Hyperlink"/>
            <w:rFonts w:ascii="Arial" w:hAnsi="Arial" w:cs="Arial"/>
            <w:noProof/>
            <w:sz w:val="24"/>
            <w:szCs w:val="24"/>
            <w14:scene3d>
              <w14:camera w14:prst="orthographicFront"/>
              <w14:lightRig w14:rig="threePt" w14:dir="t">
                <w14:rot w14:lat="0" w14:lon="0" w14:rev="0"/>
              </w14:lightRig>
            </w14:scene3d>
          </w:rPr>
          <w:t>5.2</w:t>
        </w:r>
        <w:r w:rsidR="00E743EB" w:rsidRPr="00E743EB">
          <w:rPr>
            <w:rFonts w:ascii="Arial" w:eastAsiaTheme="minorEastAsia" w:hAnsi="Arial" w:cs="Arial"/>
            <w:noProof/>
            <w:sz w:val="24"/>
            <w:szCs w:val="24"/>
          </w:rPr>
          <w:tab/>
        </w:r>
        <w:r w:rsidR="00E743EB" w:rsidRPr="00E743EB">
          <w:rPr>
            <w:rStyle w:val="Hyperlink"/>
            <w:rFonts w:ascii="Arial" w:hAnsi="Arial" w:cs="Arial"/>
            <w:noProof/>
            <w:sz w:val="24"/>
            <w:szCs w:val="24"/>
          </w:rPr>
          <w:t>Understanding the Application Programming Interfaces (API)</w:t>
        </w:r>
        <w:r w:rsidR="00E743EB" w:rsidRPr="00E743EB">
          <w:rPr>
            <w:rFonts w:ascii="Arial" w:hAnsi="Arial" w:cs="Arial"/>
            <w:noProof/>
            <w:webHidden/>
            <w:sz w:val="24"/>
            <w:szCs w:val="24"/>
          </w:rPr>
          <w:tab/>
        </w:r>
        <w:r w:rsidR="00E743EB" w:rsidRPr="00E743EB">
          <w:rPr>
            <w:rFonts w:ascii="Arial" w:hAnsi="Arial" w:cs="Arial"/>
            <w:noProof/>
            <w:webHidden/>
            <w:sz w:val="24"/>
            <w:szCs w:val="24"/>
          </w:rPr>
          <w:fldChar w:fldCharType="begin"/>
        </w:r>
        <w:r w:rsidR="00E743EB" w:rsidRPr="00E743EB">
          <w:rPr>
            <w:rFonts w:ascii="Arial" w:hAnsi="Arial" w:cs="Arial"/>
            <w:noProof/>
            <w:webHidden/>
            <w:sz w:val="24"/>
            <w:szCs w:val="24"/>
          </w:rPr>
          <w:instrText xml:space="preserve"> PAGEREF _Toc421889799 \h </w:instrText>
        </w:r>
        <w:r w:rsidR="00E743EB" w:rsidRPr="00E743EB">
          <w:rPr>
            <w:rFonts w:ascii="Arial" w:hAnsi="Arial" w:cs="Arial"/>
            <w:noProof/>
            <w:webHidden/>
            <w:sz w:val="24"/>
            <w:szCs w:val="24"/>
          </w:rPr>
        </w:r>
        <w:r w:rsidR="00E743EB" w:rsidRPr="00E743EB">
          <w:rPr>
            <w:rFonts w:ascii="Arial" w:hAnsi="Arial" w:cs="Arial"/>
            <w:noProof/>
            <w:webHidden/>
            <w:sz w:val="24"/>
            <w:szCs w:val="24"/>
          </w:rPr>
          <w:fldChar w:fldCharType="separate"/>
        </w:r>
        <w:r>
          <w:rPr>
            <w:rFonts w:ascii="Arial" w:hAnsi="Arial" w:cs="Arial"/>
            <w:noProof/>
            <w:webHidden/>
            <w:sz w:val="24"/>
            <w:szCs w:val="24"/>
          </w:rPr>
          <w:t>24</w:t>
        </w:r>
        <w:r w:rsidR="00E743EB" w:rsidRPr="00E743EB">
          <w:rPr>
            <w:rFonts w:ascii="Arial" w:hAnsi="Arial" w:cs="Arial"/>
            <w:noProof/>
            <w:webHidden/>
            <w:sz w:val="24"/>
            <w:szCs w:val="24"/>
          </w:rPr>
          <w:fldChar w:fldCharType="end"/>
        </w:r>
      </w:hyperlink>
    </w:p>
    <w:p w:rsidR="00E743EB" w:rsidRPr="00E743EB" w:rsidRDefault="00230CF7">
      <w:pPr>
        <w:pStyle w:val="TOC3"/>
        <w:tabs>
          <w:tab w:val="left" w:pos="1698"/>
        </w:tabs>
        <w:rPr>
          <w:rFonts w:ascii="Arial" w:eastAsiaTheme="minorEastAsia" w:hAnsi="Arial" w:cs="Arial"/>
          <w:noProof/>
          <w:sz w:val="24"/>
          <w:szCs w:val="24"/>
        </w:rPr>
      </w:pPr>
      <w:hyperlink w:anchor="_Toc421889800" w:history="1">
        <w:r w:rsidR="00E743EB" w:rsidRPr="00E743EB">
          <w:rPr>
            <w:rStyle w:val="Hyperlink"/>
            <w:rFonts w:ascii="Arial" w:hAnsi="Arial" w:cs="Arial"/>
            <w:noProof/>
            <w:sz w:val="24"/>
            <w:szCs w:val="24"/>
            <w14:scene3d>
              <w14:camera w14:prst="orthographicFront"/>
              <w14:lightRig w14:rig="threePt" w14:dir="t">
                <w14:rot w14:lat="0" w14:lon="0" w14:rev="0"/>
              </w14:lightRig>
            </w14:scene3d>
          </w:rPr>
          <w:t>5.2.1</w:t>
        </w:r>
        <w:r w:rsidR="00E743EB" w:rsidRPr="00E743EB">
          <w:rPr>
            <w:rFonts w:ascii="Arial" w:eastAsiaTheme="minorEastAsia" w:hAnsi="Arial" w:cs="Arial"/>
            <w:noProof/>
            <w:sz w:val="24"/>
            <w:szCs w:val="24"/>
          </w:rPr>
          <w:tab/>
        </w:r>
        <w:r w:rsidR="00E743EB" w:rsidRPr="00E743EB">
          <w:rPr>
            <w:rStyle w:val="Hyperlink"/>
            <w:rFonts w:ascii="Arial" w:hAnsi="Arial" w:cs="Arial"/>
            <w:noProof/>
            <w:sz w:val="24"/>
            <w:szCs w:val="24"/>
          </w:rPr>
          <w:t>Normal World Client API</w:t>
        </w:r>
        <w:r w:rsidR="00E743EB" w:rsidRPr="00E743EB">
          <w:rPr>
            <w:rFonts w:ascii="Arial" w:hAnsi="Arial" w:cs="Arial"/>
            <w:noProof/>
            <w:webHidden/>
            <w:sz w:val="24"/>
            <w:szCs w:val="24"/>
          </w:rPr>
          <w:tab/>
        </w:r>
        <w:r w:rsidR="00E743EB" w:rsidRPr="00E743EB">
          <w:rPr>
            <w:rFonts w:ascii="Arial" w:hAnsi="Arial" w:cs="Arial"/>
            <w:noProof/>
            <w:webHidden/>
            <w:sz w:val="24"/>
            <w:szCs w:val="24"/>
          </w:rPr>
          <w:fldChar w:fldCharType="begin"/>
        </w:r>
        <w:r w:rsidR="00E743EB" w:rsidRPr="00E743EB">
          <w:rPr>
            <w:rFonts w:ascii="Arial" w:hAnsi="Arial" w:cs="Arial"/>
            <w:noProof/>
            <w:webHidden/>
            <w:sz w:val="24"/>
            <w:szCs w:val="24"/>
          </w:rPr>
          <w:instrText xml:space="preserve"> PAGEREF _Toc421889800 \h </w:instrText>
        </w:r>
        <w:r w:rsidR="00E743EB" w:rsidRPr="00E743EB">
          <w:rPr>
            <w:rFonts w:ascii="Arial" w:hAnsi="Arial" w:cs="Arial"/>
            <w:noProof/>
            <w:webHidden/>
            <w:sz w:val="24"/>
            <w:szCs w:val="24"/>
          </w:rPr>
        </w:r>
        <w:r w:rsidR="00E743EB" w:rsidRPr="00E743EB">
          <w:rPr>
            <w:rFonts w:ascii="Arial" w:hAnsi="Arial" w:cs="Arial"/>
            <w:noProof/>
            <w:webHidden/>
            <w:sz w:val="24"/>
            <w:szCs w:val="24"/>
          </w:rPr>
          <w:fldChar w:fldCharType="separate"/>
        </w:r>
        <w:r>
          <w:rPr>
            <w:rFonts w:ascii="Arial" w:hAnsi="Arial" w:cs="Arial"/>
            <w:noProof/>
            <w:webHidden/>
            <w:sz w:val="24"/>
            <w:szCs w:val="24"/>
          </w:rPr>
          <w:t>26</w:t>
        </w:r>
        <w:r w:rsidR="00E743EB" w:rsidRPr="00E743EB">
          <w:rPr>
            <w:rFonts w:ascii="Arial" w:hAnsi="Arial" w:cs="Arial"/>
            <w:noProof/>
            <w:webHidden/>
            <w:sz w:val="24"/>
            <w:szCs w:val="24"/>
          </w:rPr>
          <w:fldChar w:fldCharType="end"/>
        </w:r>
      </w:hyperlink>
    </w:p>
    <w:p w:rsidR="00E743EB" w:rsidRPr="00E743EB" w:rsidRDefault="00230CF7">
      <w:pPr>
        <w:pStyle w:val="TOC3"/>
        <w:tabs>
          <w:tab w:val="left" w:pos="1698"/>
        </w:tabs>
        <w:rPr>
          <w:rFonts w:ascii="Arial" w:eastAsiaTheme="minorEastAsia" w:hAnsi="Arial" w:cs="Arial"/>
          <w:noProof/>
          <w:sz w:val="24"/>
          <w:szCs w:val="24"/>
        </w:rPr>
      </w:pPr>
      <w:hyperlink w:anchor="_Toc421889801" w:history="1">
        <w:r w:rsidR="00E743EB" w:rsidRPr="00E743EB">
          <w:rPr>
            <w:rStyle w:val="Hyperlink"/>
            <w:rFonts w:ascii="Arial" w:hAnsi="Arial" w:cs="Arial"/>
            <w:noProof/>
            <w:sz w:val="24"/>
            <w:szCs w:val="24"/>
            <w14:scene3d>
              <w14:camera w14:prst="orthographicFront"/>
              <w14:lightRig w14:rig="threePt" w14:dir="t">
                <w14:rot w14:lat="0" w14:lon="0" w14:rev="0"/>
              </w14:lightRig>
            </w14:scene3d>
          </w:rPr>
          <w:t>5.2.2</w:t>
        </w:r>
        <w:r w:rsidR="00E743EB" w:rsidRPr="00E743EB">
          <w:rPr>
            <w:rFonts w:ascii="Arial" w:eastAsiaTheme="minorEastAsia" w:hAnsi="Arial" w:cs="Arial"/>
            <w:noProof/>
            <w:sz w:val="24"/>
            <w:szCs w:val="24"/>
          </w:rPr>
          <w:tab/>
        </w:r>
        <w:r w:rsidR="00E743EB" w:rsidRPr="00E743EB">
          <w:rPr>
            <w:rStyle w:val="Hyperlink"/>
            <w:rFonts w:ascii="Arial" w:hAnsi="Arial" w:cs="Arial"/>
            <w:noProof/>
            <w:sz w:val="24"/>
            <w:szCs w:val="24"/>
          </w:rPr>
          <w:t>Normal World Client Configuration File</w:t>
        </w:r>
        <w:r w:rsidR="00E743EB" w:rsidRPr="00E743EB">
          <w:rPr>
            <w:rFonts w:ascii="Arial" w:hAnsi="Arial" w:cs="Arial"/>
            <w:noProof/>
            <w:webHidden/>
            <w:sz w:val="24"/>
            <w:szCs w:val="24"/>
          </w:rPr>
          <w:tab/>
        </w:r>
        <w:r w:rsidR="00E743EB" w:rsidRPr="00E743EB">
          <w:rPr>
            <w:rFonts w:ascii="Arial" w:hAnsi="Arial" w:cs="Arial"/>
            <w:noProof/>
            <w:webHidden/>
            <w:sz w:val="24"/>
            <w:szCs w:val="24"/>
          </w:rPr>
          <w:fldChar w:fldCharType="begin"/>
        </w:r>
        <w:r w:rsidR="00E743EB" w:rsidRPr="00E743EB">
          <w:rPr>
            <w:rFonts w:ascii="Arial" w:hAnsi="Arial" w:cs="Arial"/>
            <w:noProof/>
            <w:webHidden/>
            <w:sz w:val="24"/>
            <w:szCs w:val="24"/>
          </w:rPr>
          <w:instrText xml:space="preserve"> PAGEREF _Toc421889801 \h </w:instrText>
        </w:r>
        <w:r w:rsidR="00E743EB" w:rsidRPr="00E743EB">
          <w:rPr>
            <w:rFonts w:ascii="Arial" w:hAnsi="Arial" w:cs="Arial"/>
            <w:noProof/>
            <w:webHidden/>
            <w:sz w:val="24"/>
            <w:szCs w:val="24"/>
          </w:rPr>
        </w:r>
        <w:r w:rsidR="00E743EB" w:rsidRPr="00E743EB">
          <w:rPr>
            <w:rFonts w:ascii="Arial" w:hAnsi="Arial" w:cs="Arial"/>
            <w:noProof/>
            <w:webHidden/>
            <w:sz w:val="24"/>
            <w:szCs w:val="24"/>
          </w:rPr>
          <w:fldChar w:fldCharType="separate"/>
        </w:r>
        <w:r>
          <w:rPr>
            <w:rFonts w:ascii="Arial" w:hAnsi="Arial" w:cs="Arial"/>
            <w:noProof/>
            <w:webHidden/>
            <w:sz w:val="24"/>
            <w:szCs w:val="24"/>
          </w:rPr>
          <w:t>26</w:t>
        </w:r>
        <w:r w:rsidR="00E743EB" w:rsidRPr="00E743EB">
          <w:rPr>
            <w:rFonts w:ascii="Arial" w:hAnsi="Arial" w:cs="Arial"/>
            <w:noProof/>
            <w:webHidden/>
            <w:sz w:val="24"/>
            <w:szCs w:val="24"/>
          </w:rPr>
          <w:fldChar w:fldCharType="end"/>
        </w:r>
      </w:hyperlink>
    </w:p>
    <w:p w:rsidR="00E743EB" w:rsidRPr="00E743EB" w:rsidRDefault="00230CF7">
      <w:pPr>
        <w:pStyle w:val="TOC3"/>
        <w:tabs>
          <w:tab w:val="left" w:pos="1698"/>
        </w:tabs>
        <w:rPr>
          <w:rFonts w:ascii="Arial" w:eastAsiaTheme="minorEastAsia" w:hAnsi="Arial" w:cs="Arial"/>
          <w:noProof/>
          <w:sz w:val="24"/>
          <w:szCs w:val="24"/>
        </w:rPr>
      </w:pPr>
      <w:hyperlink w:anchor="_Toc421889802" w:history="1">
        <w:r w:rsidR="00E743EB" w:rsidRPr="00E743EB">
          <w:rPr>
            <w:rStyle w:val="Hyperlink"/>
            <w:rFonts w:ascii="Arial" w:hAnsi="Arial" w:cs="Arial"/>
            <w:noProof/>
            <w:sz w:val="24"/>
            <w:szCs w:val="24"/>
            <w14:scene3d>
              <w14:camera w14:prst="orthographicFront"/>
              <w14:lightRig w14:rig="threePt" w14:dir="t">
                <w14:rot w14:lat="0" w14:lon="0" w14:rev="0"/>
              </w14:lightRig>
            </w14:scene3d>
          </w:rPr>
          <w:t>5.2.3</w:t>
        </w:r>
        <w:r w:rsidR="00E743EB" w:rsidRPr="00E743EB">
          <w:rPr>
            <w:rFonts w:ascii="Arial" w:eastAsiaTheme="minorEastAsia" w:hAnsi="Arial" w:cs="Arial"/>
            <w:noProof/>
            <w:sz w:val="24"/>
            <w:szCs w:val="24"/>
          </w:rPr>
          <w:tab/>
        </w:r>
        <w:r w:rsidR="00E743EB" w:rsidRPr="00E743EB">
          <w:rPr>
            <w:rStyle w:val="Hyperlink"/>
            <w:rFonts w:ascii="Arial" w:hAnsi="Arial" w:cs="Arial"/>
            <w:noProof/>
            <w:sz w:val="24"/>
            <w:szCs w:val="24"/>
          </w:rPr>
          <w:t>Secure World Trusted Applet API</w:t>
        </w:r>
        <w:r w:rsidR="00E743EB" w:rsidRPr="00E743EB">
          <w:rPr>
            <w:rFonts w:ascii="Arial" w:hAnsi="Arial" w:cs="Arial"/>
            <w:noProof/>
            <w:webHidden/>
            <w:sz w:val="24"/>
            <w:szCs w:val="24"/>
          </w:rPr>
          <w:tab/>
        </w:r>
        <w:r w:rsidR="00E743EB" w:rsidRPr="00E743EB">
          <w:rPr>
            <w:rFonts w:ascii="Arial" w:hAnsi="Arial" w:cs="Arial"/>
            <w:noProof/>
            <w:webHidden/>
            <w:sz w:val="24"/>
            <w:szCs w:val="24"/>
          </w:rPr>
          <w:fldChar w:fldCharType="begin"/>
        </w:r>
        <w:r w:rsidR="00E743EB" w:rsidRPr="00E743EB">
          <w:rPr>
            <w:rFonts w:ascii="Arial" w:hAnsi="Arial" w:cs="Arial"/>
            <w:noProof/>
            <w:webHidden/>
            <w:sz w:val="24"/>
            <w:szCs w:val="24"/>
          </w:rPr>
          <w:instrText xml:space="preserve"> PAGEREF _Toc421889802 \h </w:instrText>
        </w:r>
        <w:r w:rsidR="00E743EB" w:rsidRPr="00E743EB">
          <w:rPr>
            <w:rFonts w:ascii="Arial" w:hAnsi="Arial" w:cs="Arial"/>
            <w:noProof/>
            <w:webHidden/>
            <w:sz w:val="24"/>
            <w:szCs w:val="24"/>
          </w:rPr>
        </w:r>
        <w:r w:rsidR="00E743EB" w:rsidRPr="00E743EB">
          <w:rPr>
            <w:rFonts w:ascii="Arial" w:hAnsi="Arial" w:cs="Arial"/>
            <w:noProof/>
            <w:webHidden/>
            <w:sz w:val="24"/>
            <w:szCs w:val="24"/>
          </w:rPr>
          <w:fldChar w:fldCharType="separate"/>
        </w:r>
        <w:r>
          <w:rPr>
            <w:rFonts w:ascii="Arial" w:hAnsi="Arial" w:cs="Arial"/>
            <w:noProof/>
            <w:webHidden/>
            <w:sz w:val="24"/>
            <w:szCs w:val="24"/>
          </w:rPr>
          <w:t>27</w:t>
        </w:r>
        <w:r w:rsidR="00E743EB" w:rsidRPr="00E743EB">
          <w:rPr>
            <w:rFonts w:ascii="Arial" w:hAnsi="Arial" w:cs="Arial"/>
            <w:noProof/>
            <w:webHidden/>
            <w:sz w:val="24"/>
            <w:szCs w:val="24"/>
          </w:rPr>
          <w:fldChar w:fldCharType="end"/>
        </w:r>
      </w:hyperlink>
    </w:p>
    <w:p w:rsidR="00E743EB" w:rsidRPr="00E743EB" w:rsidRDefault="00230CF7">
      <w:pPr>
        <w:pStyle w:val="TOC2"/>
        <w:tabs>
          <w:tab w:val="left" w:pos="849"/>
        </w:tabs>
        <w:rPr>
          <w:rFonts w:ascii="Arial" w:eastAsiaTheme="minorEastAsia" w:hAnsi="Arial" w:cs="Arial"/>
          <w:noProof/>
          <w:sz w:val="24"/>
          <w:szCs w:val="24"/>
        </w:rPr>
      </w:pPr>
      <w:hyperlink w:anchor="_Toc421889803" w:history="1">
        <w:r w:rsidR="00E743EB" w:rsidRPr="00E743EB">
          <w:rPr>
            <w:rStyle w:val="Hyperlink"/>
            <w:rFonts w:ascii="Arial" w:hAnsi="Arial" w:cs="Arial"/>
            <w:noProof/>
            <w:sz w:val="24"/>
            <w:szCs w:val="24"/>
            <w14:scene3d>
              <w14:camera w14:prst="orthographicFront"/>
              <w14:lightRig w14:rig="threePt" w14:dir="t">
                <w14:rot w14:lat="0" w14:lon="0" w14:rev="0"/>
              </w14:lightRig>
            </w14:scene3d>
          </w:rPr>
          <w:t>5.3</w:t>
        </w:r>
        <w:r w:rsidR="00E743EB" w:rsidRPr="00E743EB">
          <w:rPr>
            <w:rFonts w:ascii="Arial" w:eastAsiaTheme="minorEastAsia" w:hAnsi="Arial" w:cs="Arial"/>
            <w:noProof/>
            <w:sz w:val="24"/>
            <w:szCs w:val="24"/>
          </w:rPr>
          <w:tab/>
        </w:r>
        <w:r w:rsidR="00E743EB" w:rsidRPr="00E743EB">
          <w:rPr>
            <w:rStyle w:val="Hyperlink"/>
            <w:rFonts w:ascii="Arial" w:hAnsi="Arial" w:cs="Arial"/>
            <w:noProof/>
            <w:sz w:val="24"/>
            <w:szCs w:val="24"/>
          </w:rPr>
          <w:t>Understanding the Distribution Structure</w:t>
        </w:r>
        <w:r w:rsidR="00E743EB" w:rsidRPr="00E743EB">
          <w:rPr>
            <w:rFonts w:ascii="Arial" w:hAnsi="Arial" w:cs="Arial"/>
            <w:noProof/>
            <w:webHidden/>
            <w:sz w:val="24"/>
            <w:szCs w:val="24"/>
          </w:rPr>
          <w:tab/>
        </w:r>
        <w:r w:rsidR="00E743EB" w:rsidRPr="00E743EB">
          <w:rPr>
            <w:rFonts w:ascii="Arial" w:hAnsi="Arial" w:cs="Arial"/>
            <w:noProof/>
            <w:webHidden/>
            <w:sz w:val="24"/>
            <w:szCs w:val="24"/>
          </w:rPr>
          <w:fldChar w:fldCharType="begin"/>
        </w:r>
        <w:r w:rsidR="00E743EB" w:rsidRPr="00E743EB">
          <w:rPr>
            <w:rFonts w:ascii="Arial" w:hAnsi="Arial" w:cs="Arial"/>
            <w:noProof/>
            <w:webHidden/>
            <w:sz w:val="24"/>
            <w:szCs w:val="24"/>
          </w:rPr>
          <w:instrText xml:space="preserve"> PAGEREF _Toc421889803 \h </w:instrText>
        </w:r>
        <w:r w:rsidR="00E743EB" w:rsidRPr="00E743EB">
          <w:rPr>
            <w:rFonts w:ascii="Arial" w:hAnsi="Arial" w:cs="Arial"/>
            <w:noProof/>
            <w:webHidden/>
            <w:sz w:val="24"/>
            <w:szCs w:val="24"/>
          </w:rPr>
        </w:r>
        <w:r w:rsidR="00E743EB" w:rsidRPr="00E743EB">
          <w:rPr>
            <w:rFonts w:ascii="Arial" w:hAnsi="Arial" w:cs="Arial"/>
            <w:noProof/>
            <w:webHidden/>
            <w:sz w:val="24"/>
            <w:szCs w:val="24"/>
          </w:rPr>
          <w:fldChar w:fldCharType="separate"/>
        </w:r>
        <w:r>
          <w:rPr>
            <w:rFonts w:ascii="Arial" w:hAnsi="Arial" w:cs="Arial"/>
            <w:noProof/>
            <w:webHidden/>
            <w:sz w:val="24"/>
            <w:szCs w:val="24"/>
          </w:rPr>
          <w:t>28</w:t>
        </w:r>
        <w:r w:rsidR="00E743EB" w:rsidRPr="00E743EB">
          <w:rPr>
            <w:rFonts w:ascii="Arial" w:hAnsi="Arial" w:cs="Arial"/>
            <w:noProof/>
            <w:webHidden/>
            <w:sz w:val="24"/>
            <w:szCs w:val="24"/>
          </w:rPr>
          <w:fldChar w:fldCharType="end"/>
        </w:r>
      </w:hyperlink>
    </w:p>
    <w:p w:rsidR="00E743EB" w:rsidRPr="00E743EB" w:rsidRDefault="00230CF7">
      <w:pPr>
        <w:pStyle w:val="TOC2"/>
        <w:tabs>
          <w:tab w:val="left" w:pos="849"/>
        </w:tabs>
        <w:rPr>
          <w:rFonts w:ascii="Arial" w:eastAsiaTheme="minorEastAsia" w:hAnsi="Arial" w:cs="Arial"/>
          <w:noProof/>
          <w:sz w:val="24"/>
          <w:szCs w:val="24"/>
        </w:rPr>
      </w:pPr>
      <w:hyperlink w:anchor="_Toc421889804" w:history="1">
        <w:r w:rsidR="00E743EB" w:rsidRPr="00E743EB">
          <w:rPr>
            <w:rStyle w:val="Hyperlink"/>
            <w:rFonts w:ascii="Arial" w:hAnsi="Arial" w:cs="Arial"/>
            <w:noProof/>
            <w:sz w:val="24"/>
            <w:szCs w:val="24"/>
            <w14:scene3d>
              <w14:camera w14:prst="orthographicFront"/>
              <w14:lightRig w14:rig="threePt" w14:dir="t">
                <w14:rot w14:lat="0" w14:lon="0" w14:rev="0"/>
              </w14:lightRig>
            </w14:scene3d>
          </w:rPr>
          <w:t>5.4</w:t>
        </w:r>
        <w:r w:rsidR="00E743EB" w:rsidRPr="00E743EB">
          <w:rPr>
            <w:rFonts w:ascii="Arial" w:eastAsiaTheme="minorEastAsia" w:hAnsi="Arial" w:cs="Arial"/>
            <w:noProof/>
            <w:sz w:val="24"/>
            <w:szCs w:val="24"/>
          </w:rPr>
          <w:tab/>
        </w:r>
        <w:r w:rsidR="00E743EB" w:rsidRPr="00E743EB">
          <w:rPr>
            <w:rStyle w:val="Hyperlink"/>
            <w:rFonts w:ascii="Arial" w:hAnsi="Arial" w:cs="Arial"/>
            <w:noProof/>
            <w:sz w:val="24"/>
            <w:szCs w:val="24"/>
          </w:rPr>
          <w:t>Normal World Application</w:t>
        </w:r>
        <w:r w:rsidR="00E743EB" w:rsidRPr="00E743EB">
          <w:rPr>
            <w:rFonts w:ascii="Arial" w:hAnsi="Arial" w:cs="Arial"/>
            <w:noProof/>
            <w:webHidden/>
            <w:sz w:val="24"/>
            <w:szCs w:val="24"/>
          </w:rPr>
          <w:tab/>
        </w:r>
        <w:r w:rsidR="00E743EB" w:rsidRPr="00E743EB">
          <w:rPr>
            <w:rFonts w:ascii="Arial" w:hAnsi="Arial" w:cs="Arial"/>
            <w:noProof/>
            <w:webHidden/>
            <w:sz w:val="24"/>
            <w:szCs w:val="24"/>
          </w:rPr>
          <w:fldChar w:fldCharType="begin"/>
        </w:r>
        <w:r w:rsidR="00E743EB" w:rsidRPr="00E743EB">
          <w:rPr>
            <w:rFonts w:ascii="Arial" w:hAnsi="Arial" w:cs="Arial"/>
            <w:noProof/>
            <w:webHidden/>
            <w:sz w:val="24"/>
            <w:szCs w:val="24"/>
          </w:rPr>
          <w:instrText xml:space="preserve"> PAGEREF _Toc421889804 \h </w:instrText>
        </w:r>
        <w:r w:rsidR="00E743EB" w:rsidRPr="00E743EB">
          <w:rPr>
            <w:rFonts w:ascii="Arial" w:hAnsi="Arial" w:cs="Arial"/>
            <w:noProof/>
            <w:webHidden/>
            <w:sz w:val="24"/>
            <w:szCs w:val="24"/>
          </w:rPr>
        </w:r>
        <w:r w:rsidR="00E743EB" w:rsidRPr="00E743EB">
          <w:rPr>
            <w:rFonts w:ascii="Arial" w:hAnsi="Arial" w:cs="Arial"/>
            <w:noProof/>
            <w:webHidden/>
            <w:sz w:val="24"/>
            <w:szCs w:val="24"/>
          </w:rPr>
          <w:fldChar w:fldCharType="separate"/>
        </w:r>
        <w:r>
          <w:rPr>
            <w:rFonts w:ascii="Arial" w:hAnsi="Arial" w:cs="Arial"/>
            <w:noProof/>
            <w:webHidden/>
            <w:sz w:val="24"/>
            <w:szCs w:val="24"/>
          </w:rPr>
          <w:t>29</w:t>
        </w:r>
        <w:r w:rsidR="00E743EB" w:rsidRPr="00E743EB">
          <w:rPr>
            <w:rFonts w:ascii="Arial" w:hAnsi="Arial" w:cs="Arial"/>
            <w:noProof/>
            <w:webHidden/>
            <w:sz w:val="24"/>
            <w:szCs w:val="24"/>
          </w:rPr>
          <w:fldChar w:fldCharType="end"/>
        </w:r>
      </w:hyperlink>
    </w:p>
    <w:p w:rsidR="00E743EB" w:rsidRPr="00E743EB" w:rsidRDefault="00230CF7">
      <w:pPr>
        <w:pStyle w:val="TOC3"/>
        <w:tabs>
          <w:tab w:val="left" w:pos="1698"/>
        </w:tabs>
        <w:rPr>
          <w:rFonts w:ascii="Arial" w:eastAsiaTheme="minorEastAsia" w:hAnsi="Arial" w:cs="Arial"/>
          <w:noProof/>
          <w:sz w:val="24"/>
          <w:szCs w:val="24"/>
        </w:rPr>
      </w:pPr>
      <w:hyperlink w:anchor="_Toc421889805" w:history="1">
        <w:r w:rsidR="00E743EB" w:rsidRPr="00E743EB">
          <w:rPr>
            <w:rStyle w:val="Hyperlink"/>
            <w:rFonts w:ascii="Arial" w:hAnsi="Arial" w:cs="Arial"/>
            <w:noProof/>
            <w:sz w:val="24"/>
            <w:szCs w:val="24"/>
            <w14:scene3d>
              <w14:camera w14:prst="orthographicFront"/>
              <w14:lightRig w14:rig="threePt" w14:dir="t">
                <w14:rot w14:lat="0" w14:lon="0" w14:rev="0"/>
              </w14:lightRig>
            </w14:scene3d>
          </w:rPr>
          <w:t>5.4.1</w:t>
        </w:r>
        <w:r w:rsidR="00E743EB" w:rsidRPr="00E743EB">
          <w:rPr>
            <w:rFonts w:ascii="Arial" w:eastAsiaTheme="minorEastAsia" w:hAnsi="Arial" w:cs="Arial"/>
            <w:noProof/>
            <w:sz w:val="24"/>
            <w:szCs w:val="24"/>
          </w:rPr>
          <w:tab/>
        </w:r>
        <w:r w:rsidR="00E743EB" w:rsidRPr="00E743EB">
          <w:rPr>
            <w:rStyle w:val="Hyperlink"/>
            <w:rFonts w:ascii="Arial" w:hAnsi="Arial" w:cs="Arial"/>
            <w:noProof/>
            <w:sz w:val="24"/>
            <w:szCs w:val="24"/>
          </w:rPr>
          <w:t>Demo Hello World Application</w:t>
        </w:r>
        <w:r w:rsidR="00E743EB" w:rsidRPr="00E743EB">
          <w:rPr>
            <w:rFonts w:ascii="Arial" w:hAnsi="Arial" w:cs="Arial"/>
            <w:noProof/>
            <w:webHidden/>
            <w:sz w:val="24"/>
            <w:szCs w:val="24"/>
          </w:rPr>
          <w:tab/>
        </w:r>
        <w:r w:rsidR="00E743EB" w:rsidRPr="00E743EB">
          <w:rPr>
            <w:rFonts w:ascii="Arial" w:hAnsi="Arial" w:cs="Arial"/>
            <w:noProof/>
            <w:webHidden/>
            <w:sz w:val="24"/>
            <w:szCs w:val="24"/>
          </w:rPr>
          <w:fldChar w:fldCharType="begin"/>
        </w:r>
        <w:r w:rsidR="00E743EB" w:rsidRPr="00E743EB">
          <w:rPr>
            <w:rFonts w:ascii="Arial" w:hAnsi="Arial" w:cs="Arial"/>
            <w:noProof/>
            <w:webHidden/>
            <w:sz w:val="24"/>
            <w:szCs w:val="24"/>
          </w:rPr>
          <w:instrText xml:space="preserve"> PAGEREF _Toc421889805 \h </w:instrText>
        </w:r>
        <w:r w:rsidR="00E743EB" w:rsidRPr="00E743EB">
          <w:rPr>
            <w:rFonts w:ascii="Arial" w:hAnsi="Arial" w:cs="Arial"/>
            <w:noProof/>
            <w:webHidden/>
            <w:sz w:val="24"/>
            <w:szCs w:val="24"/>
          </w:rPr>
        </w:r>
        <w:r w:rsidR="00E743EB" w:rsidRPr="00E743EB">
          <w:rPr>
            <w:rFonts w:ascii="Arial" w:hAnsi="Arial" w:cs="Arial"/>
            <w:noProof/>
            <w:webHidden/>
            <w:sz w:val="24"/>
            <w:szCs w:val="24"/>
          </w:rPr>
          <w:fldChar w:fldCharType="separate"/>
        </w:r>
        <w:r>
          <w:rPr>
            <w:rFonts w:ascii="Arial" w:hAnsi="Arial" w:cs="Arial"/>
            <w:noProof/>
            <w:webHidden/>
            <w:sz w:val="24"/>
            <w:szCs w:val="24"/>
          </w:rPr>
          <w:t>29</w:t>
        </w:r>
        <w:r w:rsidR="00E743EB" w:rsidRPr="00E743EB">
          <w:rPr>
            <w:rFonts w:ascii="Arial" w:hAnsi="Arial" w:cs="Arial"/>
            <w:noProof/>
            <w:webHidden/>
            <w:sz w:val="24"/>
            <w:szCs w:val="24"/>
          </w:rPr>
          <w:fldChar w:fldCharType="end"/>
        </w:r>
      </w:hyperlink>
    </w:p>
    <w:p w:rsidR="00E743EB" w:rsidRPr="00E743EB" w:rsidRDefault="00230CF7">
      <w:pPr>
        <w:pStyle w:val="TOC2"/>
        <w:tabs>
          <w:tab w:val="left" w:pos="849"/>
        </w:tabs>
        <w:rPr>
          <w:rFonts w:ascii="Arial" w:eastAsiaTheme="minorEastAsia" w:hAnsi="Arial" w:cs="Arial"/>
          <w:noProof/>
          <w:sz w:val="24"/>
          <w:szCs w:val="24"/>
        </w:rPr>
      </w:pPr>
      <w:hyperlink w:anchor="_Toc421889806" w:history="1">
        <w:r w:rsidR="00E743EB" w:rsidRPr="00E743EB">
          <w:rPr>
            <w:rStyle w:val="Hyperlink"/>
            <w:rFonts w:ascii="Arial" w:hAnsi="Arial" w:cs="Arial"/>
            <w:noProof/>
            <w:sz w:val="24"/>
            <w:szCs w:val="24"/>
            <w14:scene3d>
              <w14:camera w14:prst="orthographicFront"/>
              <w14:lightRig w14:rig="threePt" w14:dir="t">
                <w14:rot w14:lat="0" w14:lon="0" w14:rev="0"/>
              </w14:lightRig>
            </w14:scene3d>
          </w:rPr>
          <w:t>5.5</w:t>
        </w:r>
        <w:r w:rsidR="00E743EB" w:rsidRPr="00E743EB">
          <w:rPr>
            <w:rFonts w:ascii="Arial" w:eastAsiaTheme="minorEastAsia" w:hAnsi="Arial" w:cs="Arial"/>
            <w:noProof/>
            <w:sz w:val="24"/>
            <w:szCs w:val="24"/>
          </w:rPr>
          <w:tab/>
        </w:r>
        <w:r w:rsidR="00E743EB" w:rsidRPr="00E743EB">
          <w:rPr>
            <w:rStyle w:val="Hyperlink"/>
            <w:rFonts w:ascii="Arial" w:hAnsi="Arial" w:cs="Arial"/>
            <w:noProof/>
            <w:sz w:val="24"/>
            <w:szCs w:val="24"/>
          </w:rPr>
          <w:t>Secure World Trusted Applet</w:t>
        </w:r>
        <w:r w:rsidR="00E743EB" w:rsidRPr="00E743EB">
          <w:rPr>
            <w:rFonts w:ascii="Arial" w:hAnsi="Arial" w:cs="Arial"/>
            <w:noProof/>
            <w:webHidden/>
            <w:sz w:val="24"/>
            <w:szCs w:val="24"/>
          </w:rPr>
          <w:tab/>
        </w:r>
        <w:r w:rsidR="00E743EB" w:rsidRPr="00E743EB">
          <w:rPr>
            <w:rFonts w:ascii="Arial" w:hAnsi="Arial" w:cs="Arial"/>
            <w:noProof/>
            <w:webHidden/>
            <w:sz w:val="24"/>
            <w:szCs w:val="24"/>
          </w:rPr>
          <w:fldChar w:fldCharType="begin"/>
        </w:r>
        <w:r w:rsidR="00E743EB" w:rsidRPr="00E743EB">
          <w:rPr>
            <w:rFonts w:ascii="Arial" w:hAnsi="Arial" w:cs="Arial"/>
            <w:noProof/>
            <w:webHidden/>
            <w:sz w:val="24"/>
            <w:szCs w:val="24"/>
          </w:rPr>
          <w:instrText xml:space="preserve"> PAGEREF _Toc421889806 \h </w:instrText>
        </w:r>
        <w:r w:rsidR="00E743EB" w:rsidRPr="00E743EB">
          <w:rPr>
            <w:rFonts w:ascii="Arial" w:hAnsi="Arial" w:cs="Arial"/>
            <w:noProof/>
            <w:webHidden/>
            <w:sz w:val="24"/>
            <w:szCs w:val="24"/>
          </w:rPr>
        </w:r>
        <w:r w:rsidR="00E743EB" w:rsidRPr="00E743EB">
          <w:rPr>
            <w:rFonts w:ascii="Arial" w:hAnsi="Arial" w:cs="Arial"/>
            <w:noProof/>
            <w:webHidden/>
            <w:sz w:val="24"/>
            <w:szCs w:val="24"/>
          </w:rPr>
          <w:fldChar w:fldCharType="separate"/>
        </w:r>
        <w:r>
          <w:rPr>
            <w:rFonts w:ascii="Arial" w:hAnsi="Arial" w:cs="Arial"/>
            <w:noProof/>
            <w:webHidden/>
            <w:sz w:val="24"/>
            <w:szCs w:val="24"/>
          </w:rPr>
          <w:t>32</w:t>
        </w:r>
        <w:r w:rsidR="00E743EB" w:rsidRPr="00E743EB">
          <w:rPr>
            <w:rFonts w:ascii="Arial" w:hAnsi="Arial" w:cs="Arial"/>
            <w:noProof/>
            <w:webHidden/>
            <w:sz w:val="24"/>
            <w:szCs w:val="24"/>
          </w:rPr>
          <w:fldChar w:fldCharType="end"/>
        </w:r>
      </w:hyperlink>
    </w:p>
    <w:p w:rsidR="00E743EB" w:rsidRPr="00E743EB" w:rsidRDefault="00230CF7">
      <w:pPr>
        <w:pStyle w:val="TOC3"/>
        <w:tabs>
          <w:tab w:val="left" w:pos="1698"/>
        </w:tabs>
        <w:rPr>
          <w:rFonts w:ascii="Arial" w:eastAsiaTheme="minorEastAsia" w:hAnsi="Arial" w:cs="Arial"/>
          <w:noProof/>
          <w:sz w:val="24"/>
          <w:szCs w:val="24"/>
        </w:rPr>
      </w:pPr>
      <w:hyperlink w:anchor="_Toc421889807" w:history="1">
        <w:r w:rsidR="00E743EB" w:rsidRPr="00E743EB">
          <w:rPr>
            <w:rStyle w:val="Hyperlink"/>
            <w:rFonts w:ascii="Arial" w:hAnsi="Arial" w:cs="Arial"/>
            <w:noProof/>
            <w:sz w:val="24"/>
            <w:szCs w:val="24"/>
            <w14:scene3d>
              <w14:camera w14:prst="orthographicFront"/>
              <w14:lightRig w14:rig="threePt" w14:dir="t">
                <w14:rot w14:lat="0" w14:lon="0" w14:rev="0"/>
              </w14:lightRig>
            </w14:scene3d>
          </w:rPr>
          <w:t>5.5.1</w:t>
        </w:r>
        <w:r w:rsidR="00E743EB" w:rsidRPr="00E743EB">
          <w:rPr>
            <w:rFonts w:ascii="Arial" w:eastAsiaTheme="minorEastAsia" w:hAnsi="Arial" w:cs="Arial"/>
            <w:noProof/>
            <w:sz w:val="24"/>
            <w:szCs w:val="24"/>
          </w:rPr>
          <w:tab/>
        </w:r>
        <w:r w:rsidR="00E743EB" w:rsidRPr="00E743EB">
          <w:rPr>
            <w:rStyle w:val="Hyperlink"/>
            <w:rFonts w:ascii="Arial" w:hAnsi="Arial" w:cs="Arial"/>
            <w:noProof/>
            <w:sz w:val="24"/>
            <w:szCs w:val="24"/>
          </w:rPr>
          <w:t>Demo Trusted Applet</w:t>
        </w:r>
        <w:r w:rsidR="00E743EB" w:rsidRPr="00E743EB">
          <w:rPr>
            <w:rFonts w:ascii="Arial" w:hAnsi="Arial" w:cs="Arial"/>
            <w:noProof/>
            <w:webHidden/>
            <w:sz w:val="24"/>
            <w:szCs w:val="24"/>
          </w:rPr>
          <w:tab/>
        </w:r>
        <w:r w:rsidR="00E743EB" w:rsidRPr="00E743EB">
          <w:rPr>
            <w:rFonts w:ascii="Arial" w:hAnsi="Arial" w:cs="Arial"/>
            <w:noProof/>
            <w:webHidden/>
            <w:sz w:val="24"/>
            <w:szCs w:val="24"/>
          </w:rPr>
          <w:fldChar w:fldCharType="begin"/>
        </w:r>
        <w:r w:rsidR="00E743EB" w:rsidRPr="00E743EB">
          <w:rPr>
            <w:rFonts w:ascii="Arial" w:hAnsi="Arial" w:cs="Arial"/>
            <w:noProof/>
            <w:webHidden/>
            <w:sz w:val="24"/>
            <w:szCs w:val="24"/>
          </w:rPr>
          <w:instrText xml:space="preserve"> PAGEREF _Toc421889807 \h </w:instrText>
        </w:r>
        <w:r w:rsidR="00E743EB" w:rsidRPr="00E743EB">
          <w:rPr>
            <w:rFonts w:ascii="Arial" w:hAnsi="Arial" w:cs="Arial"/>
            <w:noProof/>
            <w:webHidden/>
            <w:sz w:val="24"/>
            <w:szCs w:val="24"/>
          </w:rPr>
        </w:r>
        <w:r w:rsidR="00E743EB" w:rsidRPr="00E743EB">
          <w:rPr>
            <w:rFonts w:ascii="Arial" w:hAnsi="Arial" w:cs="Arial"/>
            <w:noProof/>
            <w:webHidden/>
            <w:sz w:val="24"/>
            <w:szCs w:val="24"/>
          </w:rPr>
          <w:fldChar w:fldCharType="separate"/>
        </w:r>
        <w:r>
          <w:rPr>
            <w:rFonts w:ascii="Arial" w:hAnsi="Arial" w:cs="Arial"/>
            <w:noProof/>
            <w:webHidden/>
            <w:sz w:val="24"/>
            <w:szCs w:val="24"/>
          </w:rPr>
          <w:t>32</w:t>
        </w:r>
        <w:r w:rsidR="00E743EB" w:rsidRPr="00E743EB">
          <w:rPr>
            <w:rFonts w:ascii="Arial" w:hAnsi="Arial" w:cs="Arial"/>
            <w:noProof/>
            <w:webHidden/>
            <w:sz w:val="24"/>
            <w:szCs w:val="24"/>
          </w:rPr>
          <w:fldChar w:fldCharType="end"/>
        </w:r>
      </w:hyperlink>
    </w:p>
    <w:p w:rsidR="00E743EB" w:rsidRPr="00E743EB" w:rsidRDefault="00230CF7">
      <w:pPr>
        <w:pStyle w:val="TOC1"/>
        <w:tabs>
          <w:tab w:val="left" w:pos="566"/>
        </w:tabs>
        <w:rPr>
          <w:rFonts w:ascii="Arial" w:eastAsiaTheme="minorEastAsia" w:hAnsi="Arial" w:cs="Arial"/>
          <w:noProof/>
          <w:sz w:val="24"/>
          <w:szCs w:val="24"/>
        </w:rPr>
      </w:pPr>
      <w:hyperlink w:anchor="_Toc421889808" w:history="1">
        <w:r w:rsidR="00E743EB" w:rsidRPr="00E743EB">
          <w:rPr>
            <w:rStyle w:val="Hyperlink"/>
            <w:rFonts w:ascii="Arial" w:hAnsi="Arial" w:cs="Arial"/>
            <w:noProof/>
            <w:sz w:val="24"/>
            <w:szCs w:val="24"/>
            <w14:scene3d>
              <w14:camera w14:prst="orthographicFront"/>
              <w14:lightRig w14:rig="threePt" w14:dir="t">
                <w14:rot w14:lat="0" w14:lon="0" w14:rev="0"/>
              </w14:lightRig>
            </w14:scene3d>
          </w:rPr>
          <w:t>6</w:t>
        </w:r>
        <w:r w:rsidR="00E743EB" w:rsidRPr="00E743EB">
          <w:rPr>
            <w:rFonts w:ascii="Arial" w:eastAsiaTheme="minorEastAsia" w:hAnsi="Arial" w:cs="Arial"/>
            <w:noProof/>
            <w:sz w:val="24"/>
            <w:szCs w:val="24"/>
          </w:rPr>
          <w:tab/>
        </w:r>
        <w:r w:rsidR="00E743EB" w:rsidRPr="00E743EB">
          <w:rPr>
            <w:rStyle w:val="Hyperlink"/>
            <w:rFonts w:ascii="Arial" w:hAnsi="Arial" w:cs="Arial"/>
            <w:noProof/>
            <w:sz w:val="24"/>
            <w:szCs w:val="24"/>
          </w:rPr>
          <w:t>Shared Memory Driver Enhancements</w:t>
        </w:r>
        <w:r w:rsidR="00E743EB" w:rsidRPr="00E743EB">
          <w:rPr>
            <w:rFonts w:ascii="Arial" w:hAnsi="Arial" w:cs="Arial"/>
            <w:noProof/>
            <w:webHidden/>
            <w:sz w:val="24"/>
            <w:szCs w:val="24"/>
          </w:rPr>
          <w:tab/>
        </w:r>
        <w:r w:rsidR="00E743EB" w:rsidRPr="00E743EB">
          <w:rPr>
            <w:rFonts w:ascii="Arial" w:hAnsi="Arial" w:cs="Arial"/>
            <w:noProof/>
            <w:webHidden/>
            <w:sz w:val="24"/>
            <w:szCs w:val="24"/>
          </w:rPr>
          <w:fldChar w:fldCharType="begin"/>
        </w:r>
        <w:r w:rsidR="00E743EB" w:rsidRPr="00E743EB">
          <w:rPr>
            <w:rFonts w:ascii="Arial" w:hAnsi="Arial" w:cs="Arial"/>
            <w:noProof/>
            <w:webHidden/>
            <w:sz w:val="24"/>
            <w:szCs w:val="24"/>
          </w:rPr>
          <w:instrText xml:space="preserve"> PAGEREF _Toc421889808 \h </w:instrText>
        </w:r>
        <w:r w:rsidR="00E743EB" w:rsidRPr="00E743EB">
          <w:rPr>
            <w:rFonts w:ascii="Arial" w:hAnsi="Arial" w:cs="Arial"/>
            <w:noProof/>
            <w:webHidden/>
            <w:sz w:val="24"/>
            <w:szCs w:val="24"/>
          </w:rPr>
        </w:r>
        <w:r w:rsidR="00E743EB" w:rsidRPr="00E743EB">
          <w:rPr>
            <w:rFonts w:ascii="Arial" w:hAnsi="Arial" w:cs="Arial"/>
            <w:noProof/>
            <w:webHidden/>
            <w:sz w:val="24"/>
            <w:szCs w:val="24"/>
          </w:rPr>
          <w:fldChar w:fldCharType="separate"/>
        </w:r>
        <w:r>
          <w:rPr>
            <w:rFonts w:ascii="Arial" w:hAnsi="Arial" w:cs="Arial"/>
            <w:noProof/>
            <w:webHidden/>
            <w:sz w:val="24"/>
            <w:szCs w:val="24"/>
          </w:rPr>
          <w:t>35</w:t>
        </w:r>
        <w:r w:rsidR="00E743EB" w:rsidRPr="00E743EB">
          <w:rPr>
            <w:rFonts w:ascii="Arial" w:hAnsi="Arial" w:cs="Arial"/>
            <w:noProof/>
            <w:webHidden/>
            <w:sz w:val="24"/>
            <w:szCs w:val="24"/>
          </w:rPr>
          <w:fldChar w:fldCharType="end"/>
        </w:r>
      </w:hyperlink>
    </w:p>
    <w:p w:rsidR="00E743EB" w:rsidRPr="00E743EB" w:rsidRDefault="00230CF7">
      <w:pPr>
        <w:pStyle w:val="TOC2"/>
        <w:tabs>
          <w:tab w:val="left" w:pos="849"/>
        </w:tabs>
        <w:rPr>
          <w:rFonts w:ascii="Arial" w:eastAsiaTheme="minorEastAsia" w:hAnsi="Arial" w:cs="Arial"/>
          <w:noProof/>
          <w:sz w:val="24"/>
          <w:szCs w:val="24"/>
        </w:rPr>
      </w:pPr>
      <w:hyperlink w:anchor="_Toc421889809" w:history="1">
        <w:r w:rsidR="00E743EB" w:rsidRPr="00E743EB">
          <w:rPr>
            <w:rStyle w:val="Hyperlink"/>
            <w:rFonts w:ascii="Arial" w:hAnsi="Arial" w:cs="Arial"/>
            <w:noProof/>
            <w:sz w:val="24"/>
            <w:szCs w:val="24"/>
            <w14:scene3d>
              <w14:camera w14:prst="orthographicFront"/>
              <w14:lightRig w14:rig="threePt" w14:dir="t">
                <w14:rot w14:lat="0" w14:lon="0" w14:rev="0"/>
              </w14:lightRig>
            </w14:scene3d>
          </w:rPr>
          <w:t>6.1</w:t>
        </w:r>
        <w:r w:rsidR="00E743EB" w:rsidRPr="00E743EB">
          <w:rPr>
            <w:rFonts w:ascii="Arial" w:eastAsiaTheme="minorEastAsia" w:hAnsi="Arial" w:cs="Arial"/>
            <w:noProof/>
            <w:sz w:val="24"/>
            <w:szCs w:val="24"/>
          </w:rPr>
          <w:tab/>
        </w:r>
        <w:r w:rsidR="00E743EB" w:rsidRPr="00E743EB">
          <w:rPr>
            <w:rStyle w:val="Hyperlink"/>
            <w:rFonts w:ascii="Arial" w:hAnsi="Arial" w:cs="Arial"/>
            <w:noProof/>
            <w:sz w:val="24"/>
            <w:szCs w:val="24"/>
          </w:rPr>
          <w:t>Original Shared Memory Driver</w:t>
        </w:r>
        <w:r w:rsidR="00E743EB" w:rsidRPr="00E743EB">
          <w:rPr>
            <w:rFonts w:ascii="Arial" w:hAnsi="Arial" w:cs="Arial"/>
            <w:noProof/>
            <w:webHidden/>
            <w:sz w:val="24"/>
            <w:szCs w:val="24"/>
          </w:rPr>
          <w:tab/>
        </w:r>
        <w:r w:rsidR="00E743EB" w:rsidRPr="00E743EB">
          <w:rPr>
            <w:rFonts w:ascii="Arial" w:hAnsi="Arial" w:cs="Arial"/>
            <w:noProof/>
            <w:webHidden/>
            <w:sz w:val="24"/>
            <w:szCs w:val="24"/>
          </w:rPr>
          <w:fldChar w:fldCharType="begin"/>
        </w:r>
        <w:r w:rsidR="00E743EB" w:rsidRPr="00E743EB">
          <w:rPr>
            <w:rFonts w:ascii="Arial" w:hAnsi="Arial" w:cs="Arial"/>
            <w:noProof/>
            <w:webHidden/>
            <w:sz w:val="24"/>
            <w:szCs w:val="24"/>
          </w:rPr>
          <w:instrText xml:space="preserve"> PAGEREF _Toc421889809 \h </w:instrText>
        </w:r>
        <w:r w:rsidR="00E743EB" w:rsidRPr="00E743EB">
          <w:rPr>
            <w:rFonts w:ascii="Arial" w:hAnsi="Arial" w:cs="Arial"/>
            <w:noProof/>
            <w:webHidden/>
            <w:sz w:val="24"/>
            <w:szCs w:val="24"/>
          </w:rPr>
        </w:r>
        <w:r w:rsidR="00E743EB" w:rsidRPr="00E743EB">
          <w:rPr>
            <w:rFonts w:ascii="Arial" w:hAnsi="Arial" w:cs="Arial"/>
            <w:noProof/>
            <w:webHidden/>
            <w:sz w:val="24"/>
            <w:szCs w:val="24"/>
          </w:rPr>
          <w:fldChar w:fldCharType="separate"/>
        </w:r>
        <w:r>
          <w:rPr>
            <w:rFonts w:ascii="Arial" w:hAnsi="Arial" w:cs="Arial"/>
            <w:noProof/>
            <w:webHidden/>
            <w:sz w:val="24"/>
            <w:szCs w:val="24"/>
          </w:rPr>
          <w:t>35</w:t>
        </w:r>
        <w:r w:rsidR="00E743EB" w:rsidRPr="00E743EB">
          <w:rPr>
            <w:rFonts w:ascii="Arial" w:hAnsi="Arial" w:cs="Arial"/>
            <w:noProof/>
            <w:webHidden/>
            <w:sz w:val="24"/>
            <w:szCs w:val="24"/>
          </w:rPr>
          <w:fldChar w:fldCharType="end"/>
        </w:r>
      </w:hyperlink>
    </w:p>
    <w:p w:rsidR="00E743EB" w:rsidRPr="00E743EB" w:rsidRDefault="00230CF7">
      <w:pPr>
        <w:pStyle w:val="TOC2"/>
        <w:tabs>
          <w:tab w:val="left" w:pos="849"/>
        </w:tabs>
        <w:rPr>
          <w:rFonts w:ascii="Arial" w:eastAsiaTheme="minorEastAsia" w:hAnsi="Arial" w:cs="Arial"/>
          <w:noProof/>
          <w:sz w:val="24"/>
          <w:szCs w:val="24"/>
        </w:rPr>
      </w:pPr>
      <w:hyperlink w:anchor="_Toc421889810" w:history="1">
        <w:r w:rsidR="00E743EB" w:rsidRPr="00E743EB">
          <w:rPr>
            <w:rStyle w:val="Hyperlink"/>
            <w:rFonts w:ascii="Arial" w:hAnsi="Arial" w:cs="Arial"/>
            <w:noProof/>
            <w:sz w:val="24"/>
            <w:szCs w:val="24"/>
            <w14:scene3d>
              <w14:camera w14:prst="orthographicFront"/>
              <w14:lightRig w14:rig="threePt" w14:dir="t">
                <w14:rot w14:lat="0" w14:lon="0" w14:rev="0"/>
              </w14:lightRig>
            </w14:scene3d>
          </w:rPr>
          <w:t>6.2</w:t>
        </w:r>
        <w:r w:rsidR="00E743EB" w:rsidRPr="00E743EB">
          <w:rPr>
            <w:rFonts w:ascii="Arial" w:eastAsiaTheme="minorEastAsia" w:hAnsi="Arial" w:cs="Arial"/>
            <w:noProof/>
            <w:sz w:val="24"/>
            <w:szCs w:val="24"/>
          </w:rPr>
          <w:tab/>
        </w:r>
        <w:r w:rsidR="00E743EB" w:rsidRPr="00E743EB">
          <w:rPr>
            <w:rStyle w:val="Hyperlink"/>
            <w:rFonts w:ascii="Arial" w:hAnsi="Arial" w:cs="Arial"/>
            <w:noProof/>
            <w:sz w:val="24"/>
            <w:szCs w:val="24"/>
          </w:rPr>
          <w:t>Enhancements to the Shared Memory Driver</w:t>
        </w:r>
        <w:r w:rsidR="00E743EB" w:rsidRPr="00E743EB">
          <w:rPr>
            <w:rFonts w:ascii="Arial" w:hAnsi="Arial" w:cs="Arial"/>
            <w:noProof/>
            <w:webHidden/>
            <w:sz w:val="24"/>
            <w:szCs w:val="24"/>
          </w:rPr>
          <w:tab/>
        </w:r>
        <w:r w:rsidR="00E743EB" w:rsidRPr="00E743EB">
          <w:rPr>
            <w:rFonts w:ascii="Arial" w:hAnsi="Arial" w:cs="Arial"/>
            <w:noProof/>
            <w:webHidden/>
            <w:sz w:val="24"/>
            <w:szCs w:val="24"/>
          </w:rPr>
          <w:fldChar w:fldCharType="begin"/>
        </w:r>
        <w:r w:rsidR="00E743EB" w:rsidRPr="00E743EB">
          <w:rPr>
            <w:rFonts w:ascii="Arial" w:hAnsi="Arial" w:cs="Arial"/>
            <w:noProof/>
            <w:webHidden/>
            <w:sz w:val="24"/>
            <w:szCs w:val="24"/>
          </w:rPr>
          <w:instrText xml:space="preserve"> PAGEREF _Toc421889810 \h </w:instrText>
        </w:r>
        <w:r w:rsidR="00E743EB" w:rsidRPr="00E743EB">
          <w:rPr>
            <w:rFonts w:ascii="Arial" w:hAnsi="Arial" w:cs="Arial"/>
            <w:noProof/>
            <w:webHidden/>
            <w:sz w:val="24"/>
            <w:szCs w:val="24"/>
          </w:rPr>
        </w:r>
        <w:r w:rsidR="00E743EB" w:rsidRPr="00E743EB">
          <w:rPr>
            <w:rFonts w:ascii="Arial" w:hAnsi="Arial" w:cs="Arial"/>
            <w:noProof/>
            <w:webHidden/>
            <w:sz w:val="24"/>
            <w:szCs w:val="24"/>
          </w:rPr>
          <w:fldChar w:fldCharType="separate"/>
        </w:r>
        <w:r>
          <w:rPr>
            <w:rFonts w:ascii="Arial" w:hAnsi="Arial" w:cs="Arial"/>
            <w:noProof/>
            <w:webHidden/>
            <w:sz w:val="24"/>
            <w:szCs w:val="24"/>
          </w:rPr>
          <w:t>35</w:t>
        </w:r>
        <w:r w:rsidR="00E743EB" w:rsidRPr="00E743EB">
          <w:rPr>
            <w:rFonts w:ascii="Arial" w:hAnsi="Arial" w:cs="Arial"/>
            <w:noProof/>
            <w:webHidden/>
            <w:sz w:val="24"/>
            <w:szCs w:val="24"/>
          </w:rPr>
          <w:fldChar w:fldCharType="end"/>
        </w:r>
      </w:hyperlink>
    </w:p>
    <w:p w:rsidR="00E743EB" w:rsidRPr="00E743EB" w:rsidRDefault="00230CF7">
      <w:pPr>
        <w:pStyle w:val="TOC1"/>
        <w:tabs>
          <w:tab w:val="left" w:pos="566"/>
        </w:tabs>
        <w:rPr>
          <w:rFonts w:ascii="Arial" w:eastAsiaTheme="minorEastAsia" w:hAnsi="Arial" w:cs="Arial"/>
          <w:noProof/>
          <w:sz w:val="24"/>
          <w:szCs w:val="24"/>
        </w:rPr>
      </w:pPr>
      <w:hyperlink w:anchor="_Toc421889811" w:history="1">
        <w:r w:rsidR="00E743EB" w:rsidRPr="00E743EB">
          <w:rPr>
            <w:rStyle w:val="Hyperlink"/>
            <w:rFonts w:ascii="Arial" w:hAnsi="Arial" w:cs="Arial"/>
            <w:noProof/>
            <w:sz w:val="24"/>
            <w:szCs w:val="24"/>
            <w14:scene3d>
              <w14:camera w14:prst="orthographicFront"/>
              <w14:lightRig w14:rig="threePt" w14:dir="t">
                <w14:rot w14:lat="0" w14:lon="0" w14:rev="0"/>
              </w14:lightRig>
            </w14:scene3d>
          </w:rPr>
          <w:t>7</w:t>
        </w:r>
        <w:r w:rsidR="00E743EB" w:rsidRPr="00E743EB">
          <w:rPr>
            <w:rFonts w:ascii="Arial" w:eastAsiaTheme="minorEastAsia" w:hAnsi="Arial" w:cs="Arial"/>
            <w:noProof/>
            <w:sz w:val="24"/>
            <w:szCs w:val="24"/>
          </w:rPr>
          <w:tab/>
        </w:r>
        <w:r w:rsidR="00E743EB" w:rsidRPr="00E743EB">
          <w:rPr>
            <w:rStyle w:val="Hyperlink"/>
            <w:rFonts w:ascii="Arial" w:hAnsi="Arial" w:cs="Arial"/>
            <w:noProof/>
            <w:sz w:val="24"/>
            <w:szCs w:val="24"/>
          </w:rPr>
          <w:t>Paravirtualized Linux Character Driver</w:t>
        </w:r>
        <w:r w:rsidR="00E743EB" w:rsidRPr="00E743EB">
          <w:rPr>
            <w:rFonts w:ascii="Arial" w:hAnsi="Arial" w:cs="Arial"/>
            <w:noProof/>
            <w:webHidden/>
            <w:sz w:val="24"/>
            <w:szCs w:val="24"/>
          </w:rPr>
          <w:tab/>
        </w:r>
        <w:r w:rsidR="00E743EB" w:rsidRPr="00E743EB">
          <w:rPr>
            <w:rFonts w:ascii="Arial" w:hAnsi="Arial" w:cs="Arial"/>
            <w:noProof/>
            <w:webHidden/>
            <w:sz w:val="24"/>
            <w:szCs w:val="24"/>
          </w:rPr>
          <w:fldChar w:fldCharType="begin"/>
        </w:r>
        <w:r w:rsidR="00E743EB" w:rsidRPr="00E743EB">
          <w:rPr>
            <w:rFonts w:ascii="Arial" w:hAnsi="Arial" w:cs="Arial"/>
            <w:noProof/>
            <w:webHidden/>
            <w:sz w:val="24"/>
            <w:szCs w:val="24"/>
          </w:rPr>
          <w:instrText xml:space="preserve"> PAGEREF _Toc421889811 \h </w:instrText>
        </w:r>
        <w:r w:rsidR="00E743EB" w:rsidRPr="00E743EB">
          <w:rPr>
            <w:rFonts w:ascii="Arial" w:hAnsi="Arial" w:cs="Arial"/>
            <w:noProof/>
            <w:webHidden/>
            <w:sz w:val="24"/>
            <w:szCs w:val="24"/>
          </w:rPr>
        </w:r>
        <w:r w:rsidR="00E743EB" w:rsidRPr="00E743EB">
          <w:rPr>
            <w:rFonts w:ascii="Arial" w:hAnsi="Arial" w:cs="Arial"/>
            <w:noProof/>
            <w:webHidden/>
            <w:sz w:val="24"/>
            <w:szCs w:val="24"/>
          </w:rPr>
          <w:fldChar w:fldCharType="separate"/>
        </w:r>
        <w:r>
          <w:rPr>
            <w:rFonts w:ascii="Arial" w:hAnsi="Arial" w:cs="Arial"/>
            <w:noProof/>
            <w:webHidden/>
            <w:sz w:val="24"/>
            <w:szCs w:val="24"/>
          </w:rPr>
          <w:t>37</w:t>
        </w:r>
        <w:r w:rsidR="00E743EB" w:rsidRPr="00E743EB">
          <w:rPr>
            <w:rFonts w:ascii="Arial" w:hAnsi="Arial" w:cs="Arial"/>
            <w:noProof/>
            <w:webHidden/>
            <w:sz w:val="24"/>
            <w:szCs w:val="24"/>
          </w:rPr>
          <w:fldChar w:fldCharType="end"/>
        </w:r>
      </w:hyperlink>
    </w:p>
    <w:p w:rsidR="00E743EB" w:rsidRPr="00E743EB" w:rsidRDefault="00230CF7">
      <w:pPr>
        <w:pStyle w:val="TOC1"/>
        <w:tabs>
          <w:tab w:val="left" w:pos="566"/>
        </w:tabs>
        <w:rPr>
          <w:rFonts w:ascii="Arial" w:eastAsiaTheme="minorEastAsia" w:hAnsi="Arial" w:cs="Arial"/>
          <w:noProof/>
          <w:sz w:val="24"/>
          <w:szCs w:val="24"/>
        </w:rPr>
      </w:pPr>
      <w:hyperlink w:anchor="_Toc421889812" w:history="1">
        <w:r w:rsidR="00E743EB" w:rsidRPr="00E743EB">
          <w:rPr>
            <w:rStyle w:val="Hyperlink"/>
            <w:rFonts w:ascii="Arial" w:hAnsi="Arial" w:cs="Arial"/>
            <w:noProof/>
            <w:sz w:val="24"/>
            <w:szCs w:val="24"/>
            <w14:scene3d>
              <w14:camera w14:prst="orthographicFront"/>
              <w14:lightRig w14:rig="threePt" w14:dir="t">
                <w14:rot w14:lat="0" w14:lon="0" w14:rev="0"/>
              </w14:lightRig>
            </w14:scene3d>
          </w:rPr>
          <w:t>8</w:t>
        </w:r>
        <w:r w:rsidR="00E743EB" w:rsidRPr="00E743EB">
          <w:rPr>
            <w:rFonts w:ascii="Arial" w:eastAsiaTheme="minorEastAsia" w:hAnsi="Arial" w:cs="Arial"/>
            <w:noProof/>
            <w:sz w:val="24"/>
            <w:szCs w:val="24"/>
          </w:rPr>
          <w:tab/>
        </w:r>
        <w:r w:rsidR="00E743EB" w:rsidRPr="00E743EB">
          <w:rPr>
            <w:rStyle w:val="Hyperlink"/>
            <w:rFonts w:ascii="Arial" w:hAnsi="Arial" w:cs="Arial"/>
            <w:noProof/>
            <w:sz w:val="24"/>
            <w:szCs w:val="24"/>
          </w:rPr>
          <w:t>How to Obtain the Open Source Code for OmniShield</w:t>
        </w:r>
        <w:r w:rsidR="00E743EB" w:rsidRPr="00E743EB">
          <w:rPr>
            <w:rFonts w:ascii="Arial" w:hAnsi="Arial" w:cs="Arial"/>
            <w:noProof/>
            <w:webHidden/>
            <w:sz w:val="24"/>
            <w:szCs w:val="24"/>
          </w:rPr>
          <w:tab/>
        </w:r>
        <w:r w:rsidR="00E743EB" w:rsidRPr="00E743EB">
          <w:rPr>
            <w:rFonts w:ascii="Arial" w:hAnsi="Arial" w:cs="Arial"/>
            <w:noProof/>
            <w:webHidden/>
            <w:sz w:val="24"/>
            <w:szCs w:val="24"/>
          </w:rPr>
          <w:fldChar w:fldCharType="begin"/>
        </w:r>
        <w:r w:rsidR="00E743EB" w:rsidRPr="00E743EB">
          <w:rPr>
            <w:rFonts w:ascii="Arial" w:hAnsi="Arial" w:cs="Arial"/>
            <w:noProof/>
            <w:webHidden/>
            <w:sz w:val="24"/>
            <w:szCs w:val="24"/>
          </w:rPr>
          <w:instrText xml:space="preserve"> PAGEREF _Toc421889812 \h </w:instrText>
        </w:r>
        <w:r w:rsidR="00E743EB" w:rsidRPr="00E743EB">
          <w:rPr>
            <w:rFonts w:ascii="Arial" w:hAnsi="Arial" w:cs="Arial"/>
            <w:noProof/>
            <w:webHidden/>
            <w:sz w:val="24"/>
            <w:szCs w:val="24"/>
          </w:rPr>
        </w:r>
        <w:r w:rsidR="00E743EB" w:rsidRPr="00E743EB">
          <w:rPr>
            <w:rFonts w:ascii="Arial" w:hAnsi="Arial" w:cs="Arial"/>
            <w:noProof/>
            <w:webHidden/>
            <w:sz w:val="24"/>
            <w:szCs w:val="24"/>
          </w:rPr>
          <w:fldChar w:fldCharType="separate"/>
        </w:r>
        <w:r>
          <w:rPr>
            <w:rFonts w:ascii="Arial" w:hAnsi="Arial" w:cs="Arial"/>
            <w:noProof/>
            <w:webHidden/>
            <w:sz w:val="24"/>
            <w:szCs w:val="24"/>
          </w:rPr>
          <w:t>39</w:t>
        </w:r>
        <w:r w:rsidR="00E743EB" w:rsidRPr="00E743EB">
          <w:rPr>
            <w:rFonts w:ascii="Arial" w:hAnsi="Arial" w:cs="Arial"/>
            <w:noProof/>
            <w:webHidden/>
            <w:sz w:val="24"/>
            <w:szCs w:val="24"/>
          </w:rPr>
          <w:fldChar w:fldCharType="end"/>
        </w:r>
      </w:hyperlink>
    </w:p>
    <w:p w:rsidR="00E743EB" w:rsidRDefault="00230CF7">
      <w:pPr>
        <w:pStyle w:val="TOC1"/>
        <w:tabs>
          <w:tab w:val="left" w:pos="566"/>
        </w:tabs>
        <w:rPr>
          <w:rFonts w:asciiTheme="minorHAnsi" w:eastAsiaTheme="minorEastAsia" w:hAnsiTheme="minorHAnsi" w:cstheme="minorBidi"/>
          <w:noProof/>
          <w:sz w:val="22"/>
          <w:szCs w:val="22"/>
        </w:rPr>
      </w:pPr>
      <w:hyperlink w:anchor="_Toc421889813" w:history="1">
        <w:r w:rsidR="00E743EB" w:rsidRPr="00E743EB">
          <w:rPr>
            <w:rStyle w:val="Hyperlink"/>
            <w:rFonts w:ascii="Arial" w:hAnsi="Arial" w:cs="Arial"/>
            <w:noProof/>
            <w:sz w:val="24"/>
            <w:szCs w:val="24"/>
            <w14:scene3d>
              <w14:camera w14:prst="orthographicFront"/>
              <w14:lightRig w14:rig="threePt" w14:dir="t">
                <w14:rot w14:lat="0" w14:lon="0" w14:rev="0"/>
              </w14:lightRig>
            </w14:scene3d>
          </w:rPr>
          <w:t>9</w:t>
        </w:r>
        <w:r w:rsidR="00E743EB" w:rsidRPr="00E743EB">
          <w:rPr>
            <w:rFonts w:ascii="Arial" w:eastAsiaTheme="minorEastAsia" w:hAnsi="Arial" w:cs="Arial"/>
            <w:noProof/>
            <w:sz w:val="24"/>
            <w:szCs w:val="24"/>
          </w:rPr>
          <w:tab/>
        </w:r>
        <w:r w:rsidR="00E743EB" w:rsidRPr="00E743EB">
          <w:rPr>
            <w:rStyle w:val="Hyperlink"/>
            <w:rFonts w:ascii="Arial" w:hAnsi="Arial" w:cs="Arial"/>
            <w:noProof/>
            <w:sz w:val="24"/>
            <w:szCs w:val="24"/>
          </w:rPr>
          <w:t>Limitations</w:t>
        </w:r>
        <w:r w:rsidR="00E743EB" w:rsidRPr="00E743EB">
          <w:rPr>
            <w:rFonts w:ascii="Arial" w:hAnsi="Arial" w:cs="Arial"/>
            <w:noProof/>
            <w:webHidden/>
            <w:sz w:val="24"/>
            <w:szCs w:val="24"/>
          </w:rPr>
          <w:tab/>
        </w:r>
        <w:r w:rsidR="00E743EB" w:rsidRPr="00E743EB">
          <w:rPr>
            <w:rFonts w:ascii="Arial" w:hAnsi="Arial" w:cs="Arial"/>
            <w:noProof/>
            <w:webHidden/>
            <w:sz w:val="24"/>
            <w:szCs w:val="24"/>
          </w:rPr>
          <w:fldChar w:fldCharType="begin"/>
        </w:r>
        <w:r w:rsidR="00E743EB" w:rsidRPr="00E743EB">
          <w:rPr>
            <w:rFonts w:ascii="Arial" w:hAnsi="Arial" w:cs="Arial"/>
            <w:noProof/>
            <w:webHidden/>
            <w:sz w:val="24"/>
            <w:szCs w:val="24"/>
          </w:rPr>
          <w:instrText xml:space="preserve"> PAGEREF _Toc421889813 \h </w:instrText>
        </w:r>
        <w:r w:rsidR="00E743EB" w:rsidRPr="00E743EB">
          <w:rPr>
            <w:rFonts w:ascii="Arial" w:hAnsi="Arial" w:cs="Arial"/>
            <w:noProof/>
            <w:webHidden/>
            <w:sz w:val="24"/>
            <w:szCs w:val="24"/>
          </w:rPr>
        </w:r>
        <w:r w:rsidR="00E743EB" w:rsidRPr="00E743EB">
          <w:rPr>
            <w:rFonts w:ascii="Arial" w:hAnsi="Arial" w:cs="Arial"/>
            <w:noProof/>
            <w:webHidden/>
            <w:sz w:val="24"/>
            <w:szCs w:val="24"/>
          </w:rPr>
          <w:fldChar w:fldCharType="separate"/>
        </w:r>
        <w:r>
          <w:rPr>
            <w:rFonts w:ascii="Arial" w:hAnsi="Arial" w:cs="Arial"/>
            <w:noProof/>
            <w:webHidden/>
            <w:sz w:val="24"/>
            <w:szCs w:val="24"/>
          </w:rPr>
          <w:t>40</w:t>
        </w:r>
        <w:r w:rsidR="00E743EB" w:rsidRPr="00E743EB">
          <w:rPr>
            <w:rFonts w:ascii="Arial" w:hAnsi="Arial" w:cs="Arial"/>
            <w:noProof/>
            <w:webHidden/>
            <w:sz w:val="24"/>
            <w:szCs w:val="24"/>
          </w:rPr>
          <w:fldChar w:fldCharType="end"/>
        </w:r>
      </w:hyperlink>
    </w:p>
    <w:p w:rsidR="009D26C8" w:rsidRPr="0029464A" w:rsidRDefault="009D26C8" w:rsidP="002B7536">
      <w:pPr>
        <w:tabs>
          <w:tab w:val="left" w:pos="10080"/>
          <w:tab w:val="left" w:pos="10710"/>
          <w:tab w:val="left" w:pos="10800"/>
        </w:tabs>
        <w:ind w:left="288" w:right="4"/>
        <w:outlineLvl w:val="2"/>
        <w:rPr>
          <w:rFonts w:ascii="Arial" w:hAnsi="Arial" w:cs="Arial"/>
          <w:sz w:val="22"/>
          <w:szCs w:val="22"/>
        </w:rPr>
      </w:pPr>
      <w:r w:rsidRPr="0029464A">
        <w:rPr>
          <w:rFonts w:ascii="Arial" w:hAnsi="Arial" w:cs="Arial"/>
          <w:b/>
          <w:bCs/>
          <w:noProof/>
          <w:sz w:val="22"/>
          <w:szCs w:val="22"/>
        </w:rPr>
        <w:fldChar w:fldCharType="end"/>
      </w:r>
    </w:p>
    <w:p w:rsidR="009D26C8" w:rsidRPr="0076435A" w:rsidRDefault="009D26C8" w:rsidP="002B7536">
      <w:pPr>
        <w:tabs>
          <w:tab w:val="left" w:pos="10710"/>
        </w:tabs>
        <w:autoSpaceDE w:val="0"/>
        <w:spacing w:after="200" w:line="100" w:lineRule="atLeast"/>
        <w:rPr>
          <w:rFonts w:ascii="Arial" w:hAnsi="Arial" w:cs="Arial"/>
          <w:sz w:val="24"/>
          <w:szCs w:val="24"/>
        </w:rPr>
      </w:pPr>
    </w:p>
    <w:p w:rsidR="00662853" w:rsidRDefault="00662853">
      <w:pPr>
        <w:widowControl/>
        <w:suppressAutoHyphens w:val="0"/>
        <w:rPr>
          <w:rFonts w:ascii="Arial" w:eastAsia="SimSun" w:hAnsi="Arial"/>
          <w:b/>
          <w:color w:val="FF0000"/>
          <w:sz w:val="36"/>
        </w:rPr>
      </w:pPr>
      <w:bookmarkStart w:id="1" w:name="_Toc419203126"/>
      <w:bookmarkStart w:id="2" w:name="_Toc420332998"/>
      <w:r>
        <w:rPr>
          <w:rFonts w:eastAsia="SimSun"/>
        </w:rPr>
        <w:br w:type="page"/>
      </w:r>
    </w:p>
    <w:p w:rsidR="00AE22E3" w:rsidRPr="00D25609" w:rsidRDefault="00AE22E3" w:rsidP="008032E5">
      <w:pPr>
        <w:pStyle w:val="Heading1"/>
        <w:rPr>
          <w:sz w:val="24"/>
          <w:szCs w:val="24"/>
        </w:rPr>
      </w:pPr>
      <w:bookmarkStart w:id="3" w:name="_Toc421889757"/>
      <w:r w:rsidRPr="008032E5">
        <w:rPr>
          <w:rFonts w:eastAsia="SimSun"/>
        </w:rPr>
        <w:lastRenderedPageBreak/>
        <w:t>About</w:t>
      </w:r>
      <w:r w:rsidRPr="00D25609">
        <w:rPr>
          <w:rFonts w:eastAsia="SimSun"/>
          <w:lang w:bidi="en-US"/>
        </w:rPr>
        <w:t xml:space="preserve"> this Guide</w:t>
      </w:r>
      <w:bookmarkEnd w:id="1"/>
      <w:bookmarkEnd w:id="2"/>
      <w:bookmarkEnd w:id="3"/>
    </w:p>
    <w:p w:rsidR="00AE22E3" w:rsidRPr="008761BA" w:rsidRDefault="00AE22E3" w:rsidP="00BC01BC">
      <w:pPr>
        <w:autoSpaceDE w:val="0"/>
        <w:spacing w:after="200" w:line="100" w:lineRule="atLeast"/>
        <w:ind w:left="720"/>
        <w:rPr>
          <w:rFonts w:ascii="Arial" w:hAnsi="Arial" w:cs="Arial"/>
          <w:sz w:val="22"/>
          <w:szCs w:val="22"/>
        </w:rPr>
      </w:pPr>
      <w:r w:rsidRPr="008761BA">
        <w:rPr>
          <w:rFonts w:ascii="Arial" w:hAnsi="Arial" w:cs="Arial"/>
          <w:sz w:val="22"/>
          <w:szCs w:val="22"/>
        </w:rPr>
        <w:t>The guide describes the following topics of interest:</w:t>
      </w:r>
    </w:p>
    <w:p w:rsidR="00AE22E3" w:rsidRPr="008761BA" w:rsidRDefault="00AE22E3" w:rsidP="00BC01BC">
      <w:pPr>
        <w:numPr>
          <w:ilvl w:val="0"/>
          <w:numId w:val="5"/>
        </w:numPr>
        <w:tabs>
          <w:tab w:val="clear" w:pos="720"/>
          <w:tab w:val="num" w:pos="1440"/>
        </w:tabs>
        <w:autoSpaceDE w:val="0"/>
        <w:spacing w:before="100" w:after="100" w:line="100" w:lineRule="atLeast"/>
        <w:ind w:left="1440"/>
        <w:rPr>
          <w:rFonts w:ascii="Arial" w:hAnsi="Arial" w:cs="Arial"/>
          <w:sz w:val="22"/>
          <w:szCs w:val="22"/>
        </w:rPr>
      </w:pPr>
      <w:r w:rsidRPr="008761BA">
        <w:rPr>
          <w:rFonts w:ascii="Arial" w:hAnsi="Arial" w:cs="Arial"/>
          <w:sz w:val="22"/>
          <w:szCs w:val="22"/>
        </w:rPr>
        <w:t>System Architecture Overview</w:t>
      </w:r>
    </w:p>
    <w:p w:rsidR="00AE22E3" w:rsidRPr="008761BA" w:rsidRDefault="00AE22E3" w:rsidP="00BC01BC">
      <w:pPr>
        <w:numPr>
          <w:ilvl w:val="0"/>
          <w:numId w:val="5"/>
        </w:numPr>
        <w:tabs>
          <w:tab w:val="clear" w:pos="720"/>
          <w:tab w:val="num" w:pos="1440"/>
        </w:tabs>
        <w:autoSpaceDE w:val="0"/>
        <w:spacing w:before="100" w:after="100" w:line="100" w:lineRule="atLeast"/>
        <w:ind w:left="1440"/>
        <w:rPr>
          <w:rFonts w:ascii="Arial" w:hAnsi="Arial" w:cs="Arial"/>
          <w:sz w:val="22"/>
          <w:szCs w:val="22"/>
        </w:rPr>
      </w:pPr>
      <w:r w:rsidRPr="008761BA">
        <w:rPr>
          <w:rFonts w:ascii="Arial" w:hAnsi="Arial" w:cs="Arial"/>
          <w:sz w:val="22"/>
          <w:szCs w:val="22"/>
        </w:rPr>
        <w:t>System Components</w:t>
      </w:r>
    </w:p>
    <w:p w:rsidR="00AE22E3" w:rsidRPr="008761BA" w:rsidRDefault="00AE22E3" w:rsidP="00BC01BC">
      <w:pPr>
        <w:numPr>
          <w:ilvl w:val="0"/>
          <w:numId w:val="5"/>
        </w:numPr>
        <w:tabs>
          <w:tab w:val="clear" w:pos="720"/>
          <w:tab w:val="num" w:pos="1440"/>
        </w:tabs>
        <w:autoSpaceDE w:val="0"/>
        <w:spacing w:before="100" w:after="100" w:line="100" w:lineRule="atLeast"/>
        <w:ind w:left="1440"/>
        <w:rPr>
          <w:rFonts w:ascii="Arial" w:hAnsi="Arial" w:cs="Arial"/>
          <w:sz w:val="22"/>
          <w:szCs w:val="22"/>
        </w:rPr>
      </w:pPr>
      <w:r w:rsidRPr="008761BA">
        <w:rPr>
          <w:rFonts w:ascii="Arial" w:hAnsi="Arial" w:cs="Arial"/>
          <w:sz w:val="22"/>
          <w:szCs w:val="22"/>
        </w:rPr>
        <w:t>Benefits of the Architecture</w:t>
      </w:r>
    </w:p>
    <w:p w:rsidR="00AE22E3" w:rsidRPr="008761BA" w:rsidRDefault="00AE22E3" w:rsidP="00BC01BC">
      <w:pPr>
        <w:numPr>
          <w:ilvl w:val="0"/>
          <w:numId w:val="5"/>
        </w:numPr>
        <w:tabs>
          <w:tab w:val="clear" w:pos="720"/>
          <w:tab w:val="num" w:pos="1440"/>
        </w:tabs>
        <w:autoSpaceDE w:val="0"/>
        <w:spacing w:before="100" w:after="100" w:line="100" w:lineRule="atLeast"/>
        <w:ind w:left="1440"/>
        <w:rPr>
          <w:rFonts w:ascii="Arial" w:hAnsi="Arial" w:cs="Arial"/>
          <w:sz w:val="22"/>
          <w:szCs w:val="22"/>
        </w:rPr>
      </w:pPr>
      <w:r w:rsidRPr="008761BA">
        <w:rPr>
          <w:rFonts w:ascii="Arial" w:hAnsi="Arial" w:cs="Arial"/>
          <w:sz w:val="22"/>
          <w:szCs w:val="22"/>
        </w:rPr>
        <w:t>How to build a Secure Application</w:t>
      </w:r>
    </w:p>
    <w:p w:rsidR="00AE22E3" w:rsidRPr="008761BA" w:rsidRDefault="00AE22E3" w:rsidP="00BC01BC">
      <w:pPr>
        <w:numPr>
          <w:ilvl w:val="0"/>
          <w:numId w:val="5"/>
        </w:numPr>
        <w:tabs>
          <w:tab w:val="clear" w:pos="720"/>
          <w:tab w:val="num" w:pos="1440"/>
        </w:tabs>
        <w:autoSpaceDE w:val="0"/>
        <w:spacing w:before="100" w:after="100" w:line="100" w:lineRule="atLeast"/>
        <w:ind w:left="1440"/>
        <w:rPr>
          <w:rFonts w:ascii="Arial" w:hAnsi="Arial" w:cs="Arial"/>
          <w:sz w:val="22"/>
          <w:szCs w:val="22"/>
        </w:rPr>
      </w:pPr>
      <w:r w:rsidRPr="008761BA">
        <w:rPr>
          <w:rFonts w:ascii="Arial" w:hAnsi="Arial" w:cs="Arial"/>
          <w:sz w:val="22"/>
          <w:szCs w:val="22"/>
        </w:rPr>
        <w:t>How to use the Normal World and Secure World API’s</w:t>
      </w:r>
    </w:p>
    <w:p w:rsidR="00AE22E3" w:rsidRPr="00D25609" w:rsidRDefault="00AE22E3" w:rsidP="008032E5">
      <w:pPr>
        <w:pStyle w:val="Heading2"/>
        <w:rPr>
          <w:sz w:val="22"/>
          <w:szCs w:val="22"/>
        </w:rPr>
      </w:pPr>
      <w:bookmarkStart w:id="4" w:name="_Toc419203127"/>
      <w:bookmarkStart w:id="5" w:name="_Toc420332999"/>
      <w:bookmarkStart w:id="6" w:name="_Toc421889758"/>
      <w:r w:rsidRPr="008032E5">
        <w:t>Audience</w:t>
      </w:r>
      <w:bookmarkEnd w:id="4"/>
      <w:bookmarkEnd w:id="5"/>
      <w:bookmarkEnd w:id="6"/>
    </w:p>
    <w:p w:rsidR="00AE22E3" w:rsidRPr="0076435A" w:rsidRDefault="00AE22E3" w:rsidP="00BC01BC">
      <w:pPr>
        <w:autoSpaceDE w:val="0"/>
        <w:spacing w:after="40" w:line="100" w:lineRule="atLeast"/>
        <w:ind w:left="720"/>
        <w:rPr>
          <w:rFonts w:ascii="Arial" w:hAnsi="Arial" w:cs="Arial"/>
        </w:rPr>
      </w:pPr>
      <w:r w:rsidRPr="0076435A">
        <w:rPr>
          <w:rFonts w:ascii="Arial" w:hAnsi="Arial" w:cs="Arial"/>
          <w:sz w:val="22"/>
          <w:szCs w:val="22"/>
        </w:rPr>
        <w:t>This guide is intended for someone that is implementing or considering implementing secure applications with message passing between the Normal W</w:t>
      </w:r>
      <w:r w:rsidR="00AD2CD6">
        <w:rPr>
          <w:rFonts w:ascii="Arial" w:hAnsi="Arial" w:cs="Arial"/>
          <w:sz w:val="22"/>
          <w:szCs w:val="22"/>
        </w:rPr>
        <w:t xml:space="preserve">orld OS and the Secure World OS using </w:t>
      </w:r>
      <w:r w:rsidR="00001835">
        <w:rPr>
          <w:rFonts w:ascii="Arial" w:hAnsi="Arial" w:cs="Arial"/>
          <w:sz w:val="22"/>
          <w:szCs w:val="22"/>
        </w:rPr>
        <w:t xml:space="preserve">Imagination’s OmniShield enabled hardware (MIPS CPU) </w:t>
      </w:r>
      <w:r w:rsidR="00AD2CD6">
        <w:rPr>
          <w:rFonts w:ascii="Arial" w:hAnsi="Arial" w:cs="Arial"/>
          <w:sz w:val="22"/>
          <w:szCs w:val="22"/>
        </w:rPr>
        <w:t>platform.</w:t>
      </w:r>
    </w:p>
    <w:p w:rsidR="00AE22E3" w:rsidRPr="00D25609" w:rsidRDefault="00AE22E3" w:rsidP="008032E5">
      <w:pPr>
        <w:pStyle w:val="Heading2"/>
        <w:rPr>
          <w:sz w:val="24"/>
          <w:szCs w:val="24"/>
        </w:rPr>
      </w:pPr>
      <w:bookmarkStart w:id="7" w:name="_Toc419203128"/>
      <w:bookmarkStart w:id="8" w:name="_Toc420333000"/>
      <w:bookmarkStart w:id="9" w:name="_Toc421889759"/>
      <w:r w:rsidRPr="00D25609">
        <w:t>Assumptions and Limitations</w:t>
      </w:r>
      <w:bookmarkEnd w:id="7"/>
      <w:bookmarkEnd w:id="8"/>
      <w:bookmarkEnd w:id="9"/>
    </w:p>
    <w:p w:rsidR="00AE22E3" w:rsidRPr="008761BA" w:rsidRDefault="00AE22E3" w:rsidP="00EC066F">
      <w:pPr>
        <w:autoSpaceDE w:val="0"/>
        <w:spacing w:after="200" w:line="100" w:lineRule="atLeast"/>
        <w:ind w:left="720"/>
        <w:rPr>
          <w:rFonts w:ascii="Arial" w:hAnsi="Arial" w:cs="Arial"/>
          <w:sz w:val="22"/>
          <w:szCs w:val="22"/>
        </w:rPr>
      </w:pPr>
      <w:r w:rsidRPr="008761BA">
        <w:rPr>
          <w:rFonts w:ascii="Arial" w:hAnsi="Arial" w:cs="Arial"/>
          <w:sz w:val="22"/>
          <w:szCs w:val="22"/>
        </w:rPr>
        <w:t xml:space="preserve">This guide assumes that you are familiar with </w:t>
      </w:r>
      <w:r w:rsidRPr="008761BA">
        <w:rPr>
          <w:rFonts w:ascii="Arial" w:eastAsia="Verdana" w:hAnsi="Arial" w:cs="Arial"/>
          <w:sz w:val="22"/>
          <w:szCs w:val="22"/>
        </w:rPr>
        <w:t>µ</w:t>
      </w:r>
      <w:r w:rsidRPr="008761BA">
        <w:rPr>
          <w:rFonts w:ascii="Arial" w:eastAsia="Helvetica" w:hAnsi="Arial" w:cs="Arial"/>
          <w:sz w:val="22"/>
          <w:szCs w:val="22"/>
        </w:rPr>
        <w:t>-</w:t>
      </w:r>
      <w:r w:rsidRPr="008761BA">
        <w:rPr>
          <w:rFonts w:ascii="Arial" w:hAnsi="Arial" w:cs="Arial"/>
          <w:sz w:val="22"/>
          <w:szCs w:val="22"/>
        </w:rPr>
        <w:t xml:space="preserve">kernels, virtualization of guest operating systems, memory management units (MMU), MIPS Architecture and family of processors, system on a chip (SOC) and the L4 </w:t>
      </w:r>
      <w:r w:rsidRPr="008761BA">
        <w:rPr>
          <w:rFonts w:ascii="Arial" w:eastAsia="Verdana" w:hAnsi="Arial" w:cs="Arial"/>
          <w:sz w:val="22"/>
          <w:szCs w:val="22"/>
        </w:rPr>
        <w:t>µ</w:t>
      </w:r>
      <w:r w:rsidRPr="008761BA">
        <w:rPr>
          <w:rFonts w:ascii="Arial" w:eastAsia="Helvetica" w:hAnsi="Arial" w:cs="Arial"/>
          <w:sz w:val="22"/>
          <w:szCs w:val="22"/>
        </w:rPr>
        <w:t>-</w:t>
      </w:r>
      <w:r w:rsidRPr="008761BA">
        <w:rPr>
          <w:rFonts w:ascii="Arial" w:hAnsi="Arial" w:cs="Arial"/>
          <w:sz w:val="22"/>
          <w:szCs w:val="22"/>
        </w:rPr>
        <w:t>Kernel.</w:t>
      </w:r>
    </w:p>
    <w:p w:rsidR="00AE22E3" w:rsidRPr="008761BA" w:rsidRDefault="00AE22E3" w:rsidP="00EC066F">
      <w:pPr>
        <w:autoSpaceDE w:val="0"/>
        <w:spacing w:after="200" w:line="100" w:lineRule="atLeast"/>
        <w:ind w:left="720"/>
        <w:rPr>
          <w:rFonts w:ascii="Arial" w:hAnsi="Arial" w:cs="Arial"/>
          <w:sz w:val="22"/>
          <w:szCs w:val="22"/>
        </w:rPr>
      </w:pPr>
      <w:r w:rsidRPr="008761BA">
        <w:rPr>
          <w:rFonts w:ascii="Arial" w:hAnsi="Arial" w:cs="Arial"/>
          <w:sz w:val="22"/>
          <w:szCs w:val="22"/>
        </w:rPr>
        <w:t xml:space="preserve">Currently the SOC software configuration is limited to 1 Normal World OS and 1 Secure World OS, the intended final product will be limited to 16 VMM ID’s on one system. </w:t>
      </w:r>
    </w:p>
    <w:p w:rsidR="00F2072F" w:rsidRPr="00F2072F" w:rsidRDefault="00F2072F" w:rsidP="0004685B">
      <w:pPr>
        <w:pStyle w:val="Heading2"/>
      </w:pPr>
      <w:bookmarkStart w:id="10" w:name="_Toc420333001"/>
      <w:bookmarkStart w:id="11" w:name="_Toc421889760"/>
      <w:bookmarkStart w:id="12" w:name="_Toc419203129"/>
      <w:r w:rsidRPr="00F2072F">
        <w:t>Scope</w:t>
      </w:r>
      <w:bookmarkEnd w:id="10"/>
      <w:bookmarkEnd w:id="11"/>
    </w:p>
    <w:p w:rsidR="00F2072F" w:rsidRDefault="00F2072F" w:rsidP="00F2072F">
      <w:pPr>
        <w:autoSpaceDE w:val="0"/>
        <w:spacing w:after="200" w:line="100" w:lineRule="atLeast"/>
        <w:ind w:left="576"/>
        <w:rPr>
          <w:rFonts w:ascii="Arial" w:hAnsi="Arial" w:cs="Arial"/>
          <w:sz w:val="22"/>
          <w:szCs w:val="22"/>
        </w:rPr>
      </w:pPr>
      <w:r>
        <w:rPr>
          <w:rFonts w:ascii="Arial" w:hAnsi="Arial" w:cs="Arial"/>
          <w:sz w:val="22"/>
          <w:szCs w:val="22"/>
        </w:rPr>
        <w:t>The following topics are out of scope for this document:</w:t>
      </w:r>
    </w:p>
    <w:p w:rsidR="0024112F" w:rsidRDefault="0024112F" w:rsidP="00F2072F">
      <w:pPr>
        <w:numPr>
          <w:ilvl w:val="0"/>
          <w:numId w:val="29"/>
        </w:numPr>
        <w:autoSpaceDE w:val="0"/>
        <w:spacing w:after="200" w:line="100" w:lineRule="atLeast"/>
        <w:rPr>
          <w:rFonts w:ascii="Arial" w:hAnsi="Arial" w:cs="Arial"/>
          <w:sz w:val="22"/>
          <w:szCs w:val="22"/>
        </w:rPr>
      </w:pPr>
      <w:r>
        <w:rPr>
          <w:rFonts w:ascii="Arial" w:hAnsi="Arial" w:cs="Arial"/>
          <w:sz w:val="22"/>
          <w:szCs w:val="22"/>
        </w:rPr>
        <w:t xml:space="preserve">How to setup or use the </w:t>
      </w:r>
      <w:r w:rsidR="00001835">
        <w:rPr>
          <w:rFonts w:ascii="Arial" w:hAnsi="Arial" w:cs="Arial"/>
          <w:sz w:val="22"/>
          <w:szCs w:val="22"/>
        </w:rPr>
        <w:t xml:space="preserve">Imperas </w:t>
      </w:r>
      <w:r w:rsidR="00F2072F">
        <w:rPr>
          <w:rFonts w:ascii="Arial" w:hAnsi="Arial" w:cs="Arial"/>
          <w:sz w:val="22"/>
          <w:szCs w:val="22"/>
        </w:rPr>
        <w:t>Simulator</w:t>
      </w:r>
    </w:p>
    <w:p w:rsidR="0024112F" w:rsidRDefault="0024112F" w:rsidP="00F2072F">
      <w:pPr>
        <w:numPr>
          <w:ilvl w:val="0"/>
          <w:numId w:val="29"/>
        </w:numPr>
        <w:autoSpaceDE w:val="0"/>
        <w:spacing w:after="200" w:line="100" w:lineRule="atLeast"/>
        <w:rPr>
          <w:rFonts w:ascii="Arial" w:hAnsi="Arial" w:cs="Arial"/>
          <w:sz w:val="22"/>
          <w:szCs w:val="22"/>
        </w:rPr>
      </w:pPr>
      <w:r>
        <w:rPr>
          <w:rFonts w:ascii="Arial" w:hAnsi="Arial" w:cs="Arial"/>
          <w:sz w:val="22"/>
          <w:szCs w:val="22"/>
        </w:rPr>
        <w:t>How to setup or use Fiasco.OC environment</w:t>
      </w:r>
    </w:p>
    <w:p w:rsidR="00F2072F" w:rsidRPr="00F2072F" w:rsidRDefault="0024112F" w:rsidP="00F2072F">
      <w:pPr>
        <w:numPr>
          <w:ilvl w:val="0"/>
          <w:numId w:val="29"/>
        </w:numPr>
        <w:autoSpaceDE w:val="0"/>
        <w:spacing w:after="200" w:line="100" w:lineRule="atLeast"/>
        <w:rPr>
          <w:rFonts w:ascii="Arial" w:hAnsi="Arial" w:cs="Arial"/>
          <w:sz w:val="22"/>
          <w:szCs w:val="22"/>
        </w:rPr>
      </w:pPr>
      <w:r>
        <w:rPr>
          <w:rFonts w:ascii="Arial" w:hAnsi="Arial" w:cs="Arial"/>
          <w:sz w:val="22"/>
          <w:szCs w:val="22"/>
        </w:rPr>
        <w:t>How to setup or use Karma VMM environment</w:t>
      </w:r>
      <w:r w:rsidR="00F2072F">
        <w:rPr>
          <w:rFonts w:ascii="Arial" w:hAnsi="Arial" w:cs="Arial"/>
          <w:sz w:val="22"/>
          <w:szCs w:val="22"/>
        </w:rPr>
        <w:t xml:space="preserve"> </w:t>
      </w:r>
    </w:p>
    <w:p w:rsidR="00AE22E3" w:rsidRPr="00D25609" w:rsidRDefault="00AE22E3" w:rsidP="0004685B">
      <w:pPr>
        <w:pStyle w:val="Heading2"/>
        <w:rPr>
          <w:sz w:val="24"/>
          <w:szCs w:val="24"/>
        </w:rPr>
      </w:pPr>
      <w:bookmarkStart w:id="13" w:name="_Toc420333002"/>
      <w:bookmarkStart w:id="14" w:name="_Toc421889761"/>
      <w:r w:rsidRPr="0004685B">
        <w:t>Related</w:t>
      </w:r>
      <w:r w:rsidRPr="00D25609">
        <w:t xml:space="preserve"> Documentation</w:t>
      </w:r>
      <w:bookmarkEnd w:id="12"/>
      <w:bookmarkEnd w:id="13"/>
      <w:bookmarkEnd w:id="14"/>
    </w:p>
    <w:p w:rsidR="00AE22E3" w:rsidRPr="008761BA" w:rsidRDefault="00AE22E3" w:rsidP="00BC01BC">
      <w:pPr>
        <w:autoSpaceDE w:val="0"/>
        <w:spacing w:after="200" w:line="100" w:lineRule="atLeast"/>
        <w:ind w:left="360" w:firstLine="216"/>
        <w:rPr>
          <w:rFonts w:ascii="Arial" w:hAnsi="Arial" w:cs="Arial"/>
          <w:sz w:val="22"/>
          <w:szCs w:val="22"/>
        </w:rPr>
      </w:pPr>
      <w:r w:rsidRPr="008761BA">
        <w:rPr>
          <w:rFonts w:ascii="Arial" w:hAnsi="Arial" w:cs="Arial"/>
          <w:sz w:val="22"/>
          <w:szCs w:val="22"/>
        </w:rPr>
        <w:t>For more information, consult the following documentation:</w:t>
      </w:r>
    </w:p>
    <w:p w:rsidR="00AE22E3" w:rsidRPr="008761BA" w:rsidRDefault="00AE22E3" w:rsidP="00BC01BC">
      <w:pPr>
        <w:pStyle w:val="BodyText"/>
        <w:numPr>
          <w:ilvl w:val="0"/>
          <w:numId w:val="6"/>
        </w:numPr>
        <w:tabs>
          <w:tab w:val="clear" w:pos="720"/>
          <w:tab w:val="num" w:pos="1080"/>
        </w:tabs>
        <w:ind w:left="1080"/>
        <w:rPr>
          <w:rFonts w:ascii="Arial" w:hAnsi="Arial" w:cs="Arial"/>
          <w:sz w:val="22"/>
          <w:szCs w:val="22"/>
        </w:rPr>
      </w:pPr>
      <w:r w:rsidRPr="008761BA">
        <w:rPr>
          <w:rFonts w:ascii="Arial" w:hAnsi="Arial" w:cs="Arial"/>
          <w:sz w:val="22"/>
          <w:szCs w:val="22"/>
        </w:rPr>
        <w:t>L4Re – L4 Runtime Environment l4e.org/doc/index.html</w:t>
      </w:r>
    </w:p>
    <w:p w:rsidR="00AE22E3" w:rsidRPr="008761BA" w:rsidRDefault="00AE22E3" w:rsidP="00BC01BC">
      <w:pPr>
        <w:pStyle w:val="BodyText"/>
        <w:numPr>
          <w:ilvl w:val="0"/>
          <w:numId w:val="6"/>
        </w:numPr>
        <w:tabs>
          <w:tab w:val="clear" w:pos="720"/>
          <w:tab w:val="num" w:pos="1080"/>
        </w:tabs>
        <w:ind w:left="1080"/>
        <w:rPr>
          <w:rFonts w:ascii="Arial" w:hAnsi="Arial" w:cs="Arial"/>
          <w:sz w:val="22"/>
          <w:szCs w:val="22"/>
        </w:rPr>
      </w:pPr>
      <w:r w:rsidRPr="008761BA">
        <w:rPr>
          <w:rFonts w:ascii="Arial" w:hAnsi="Arial" w:cs="Arial"/>
          <w:sz w:val="22"/>
          <w:szCs w:val="22"/>
        </w:rPr>
        <w:t>EuroSys 2006, Reducing TCB Complexity for Security-Sensitive Applications: Three Case Studies</w:t>
      </w:r>
    </w:p>
    <w:p w:rsidR="00AE22E3" w:rsidRPr="008761BA" w:rsidRDefault="00AE22E3" w:rsidP="00BC01BC">
      <w:pPr>
        <w:pStyle w:val="BodyText"/>
        <w:numPr>
          <w:ilvl w:val="0"/>
          <w:numId w:val="6"/>
        </w:numPr>
        <w:tabs>
          <w:tab w:val="clear" w:pos="720"/>
          <w:tab w:val="num" w:pos="1080"/>
        </w:tabs>
        <w:ind w:left="1080"/>
        <w:rPr>
          <w:rFonts w:ascii="Arial" w:hAnsi="Arial" w:cs="Arial"/>
          <w:sz w:val="22"/>
          <w:szCs w:val="22"/>
        </w:rPr>
      </w:pPr>
      <w:r w:rsidRPr="008761BA">
        <w:rPr>
          <w:rFonts w:ascii="Arial" w:hAnsi="Arial" w:cs="Arial"/>
          <w:sz w:val="22"/>
          <w:szCs w:val="22"/>
        </w:rPr>
        <w:t xml:space="preserve">Europa Hardware Architecture, version 01.00.184 not issued – live document, David </w:t>
      </w:r>
      <w:r w:rsidRPr="008761BA">
        <w:rPr>
          <w:rFonts w:ascii="MS Gothic" w:eastAsia="MS Mincho" w:hAnsi="MS Gothic" w:cs="MS Gothic"/>
          <w:sz w:val="22"/>
          <w:szCs w:val="22"/>
        </w:rPr>
        <w:t> </w:t>
      </w:r>
      <w:r w:rsidRPr="008761BA">
        <w:rPr>
          <w:rFonts w:ascii="Arial" w:hAnsi="Arial" w:cs="Arial"/>
          <w:sz w:val="22"/>
          <w:szCs w:val="22"/>
        </w:rPr>
        <w:t xml:space="preserve">Capon, 1 May 2014. </w:t>
      </w:r>
      <w:r w:rsidRPr="008761BA">
        <w:rPr>
          <w:rFonts w:ascii="MS Gothic" w:eastAsia="MS Mincho" w:hAnsi="MS Gothic" w:cs="MS Gothic"/>
          <w:sz w:val="22"/>
          <w:szCs w:val="22"/>
        </w:rPr>
        <w:t> </w:t>
      </w:r>
    </w:p>
    <w:p w:rsidR="00AE22E3" w:rsidRPr="008761BA" w:rsidRDefault="00AE22E3" w:rsidP="00BC01BC">
      <w:pPr>
        <w:pStyle w:val="BodyText"/>
        <w:numPr>
          <w:ilvl w:val="0"/>
          <w:numId w:val="6"/>
        </w:numPr>
        <w:tabs>
          <w:tab w:val="clear" w:pos="720"/>
          <w:tab w:val="num" w:pos="1080"/>
        </w:tabs>
        <w:ind w:left="1080"/>
        <w:rPr>
          <w:rFonts w:ascii="Arial" w:hAnsi="Arial" w:cs="Arial"/>
          <w:sz w:val="22"/>
          <w:szCs w:val="22"/>
        </w:rPr>
      </w:pPr>
      <w:r w:rsidRPr="008761BA">
        <w:rPr>
          <w:rFonts w:ascii="Arial" w:hAnsi="Arial" w:cs="Arial"/>
          <w:sz w:val="22"/>
          <w:szCs w:val="22"/>
        </w:rPr>
        <w:t xml:space="preserve">P5600 Multiprocessing System Datasheet, MD01024, version 01.00, IMG, 6 March 2014. </w:t>
      </w:r>
      <w:r w:rsidRPr="008761BA">
        <w:rPr>
          <w:rFonts w:ascii="MS Gothic" w:eastAsia="MS Mincho" w:hAnsi="MS Gothic" w:cs="MS Gothic"/>
          <w:sz w:val="22"/>
          <w:szCs w:val="22"/>
        </w:rPr>
        <w:t> </w:t>
      </w:r>
    </w:p>
    <w:p w:rsidR="00AE22E3" w:rsidRPr="008761BA" w:rsidRDefault="00AE22E3" w:rsidP="00BC01BC">
      <w:pPr>
        <w:pStyle w:val="BodyText"/>
        <w:numPr>
          <w:ilvl w:val="0"/>
          <w:numId w:val="6"/>
        </w:numPr>
        <w:tabs>
          <w:tab w:val="clear" w:pos="720"/>
          <w:tab w:val="num" w:pos="1080"/>
        </w:tabs>
        <w:ind w:left="1080"/>
        <w:rPr>
          <w:rFonts w:ascii="Arial" w:hAnsi="Arial" w:cs="Arial"/>
          <w:sz w:val="22"/>
          <w:szCs w:val="22"/>
        </w:rPr>
      </w:pPr>
      <w:r w:rsidRPr="008761BA">
        <w:rPr>
          <w:rFonts w:ascii="Arial" w:hAnsi="Arial" w:cs="Arial"/>
          <w:sz w:val="22"/>
          <w:szCs w:val="22"/>
        </w:rPr>
        <w:t xml:space="preserve">MIPS Architecture For Programmers Volume I-A: Introduction to the MIPS32 Architecture, MD00082, version 5.03, IMG, 9 Sept. 2013. </w:t>
      </w:r>
      <w:r w:rsidRPr="008761BA">
        <w:rPr>
          <w:rFonts w:ascii="MS Gothic" w:eastAsia="MS Mincho" w:hAnsi="MS Gothic" w:cs="MS Gothic"/>
          <w:sz w:val="22"/>
          <w:szCs w:val="22"/>
        </w:rPr>
        <w:t> </w:t>
      </w:r>
    </w:p>
    <w:p w:rsidR="00AE22E3" w:rsidRPr="008761BA" w:rsidRDefault="00AE22E3" w:rsidP="006945E7">
      <w:pPr>
        <w:pStyle w:val="BodyText"/>
        <w:keepLines/>
        <w:pageBreakBefore/>
        <w:numPr>
          <w:ilvl w:val="0"/>
          <w:numId w:val="6"/>
        </w:numPr>
        <w:tabs>
          <w:tab w:val="clear" w:pos="720"/>
          <w:tab w:val="num" w:pos="1080"/>
        </w:tabs>
        <w:spacing w:after="0"/>
        <w:ind w:left="1080"/>
        <w:rPr>
          <w:rFonts w:ascii="Arial" w:hAnsi="Arial" w:cs="Arial"/>
          <w:sz w:val="22"/>
          <w:szCs w:val="22"/>
        </w:rPr>
      </w:pPr>
      <w:r w:rsidRPr="008761BA">
        <w:rPr>
          <w:rFonts w:ascii="Arial" w:hAnsi="Arial" w:cs="Arial"/>
          <w:sz w:val="22"/>
          <w:szCs w:val="22"/>
        </w:rPr>
        <w:lastRenderedPageBreak/>
        <w:t xml:space="preserve">MIPS Architecture For Programmers Volume II-A: The MIPS32® Instruction Set, MD00086, version 5.03, IMG, 9 Sept. 2013. </w:t>
      </w:r>
      <w:r w:rsidRPr="008761BA">
        <w:rPr>
          <w:rFonts w:ascii="MS Gothic" w:eastAsia="MS Mincho" w:hAnsi="MS Gothic" w:cs="MS Gothic"/>
          <w:sz w:val="22"/>
          <w:szCs w:val="22"/>
        </w:rPr>
        <w:t> </w:t>
      </w:r>
    </w:p>
    <w:p w:rsidR="00AE22E3" w:rsidRPr="001014DD" w:rsidRDefault="00AE22E3" w:rsidP="00BC01BC">
      <w:pPr>
        <w:pStyle w:val="BodyText"/>
        <w:numPr>
          <w:ilvl w:val="0"/>
          <w:numId w:val="6"/>
        </w:numPr>
        <w:tabs>
          <w:tab w:val="clear" w:pos="720"/>
          <w:tab w:val="num" w:pos="1080"/>
        </w:tabs>
        <w:ind w:left="1080"/>
        <w:rPr>
          <w:rFonts w:ascii="Arial" w:hAnsi="Arial" w:cs="Arial"/>
          <w:sz w:val="22"/>
          <w:szCs w:val="22"/>
        </w:rPr>
      </w:pPr>
      <w:r w:rsidRPr="008761BA">
        <w:rPr>
          <w:rFonts w:ascii="Arial" w:hAnsi="Arial" w:cs="Arial"/>
          <w:sz w:val="22"/>
          <w:szCs w:val="22"/>
        </w:rPr>
        <w:t xml:space="preserve">MIPS Architecture For Programmers Volume III: The MIPS32 and microMIPS32 Privileged Resource Architecture, MD00090, version 5.03, IMG, 9 Sept. 2013. </w:t>
      </w:r>
      <w:r w:rsidRPr="008761BA">
        <w:rPr>
          <w:rFonts w:ascii="MS Gothic" w:eastAsia="MS Mincho" w:hAnsi="MS Gothic" w:cs="MS Gothic"/>
          <w:sz w:val="22"/>
          <w:szCs w:val="22"/>
        </w:rPr>
        <w:t> </w:t>
      </w:r>
    </w:p>
    <w:p w:rsidR="001014DD" w:rsidRDefault="001014DD" w:rsidP="001014DD">
      <w:pPr>
        <w:pStyle w:val="BodyText"/>
        <w:rPr>
          <w:rFonts w:ascii="Arial" w:hAnsi="Arial" w:cs="Arial"/>
          <w:sz w:val="22"/>
          <w:szCs w:val="22"/>
        </w:rPr>
      </w:pPr>
      <w:r>
        <w:rPr>
          <w:rFonts w:ascii="Arial" w:hAnsi="Arial" w:cs="Arial"/>
          <w:sz w:val="22"/>
          <w:szCs w:val="22"/>
        </w:rPr>
        <w:br w:type="page"/>
      </w:r>
    </w:p>
    <w:p w:rsidR="006945E7" w:rsidRPr="008761BA" w:rsidRDefault="006945E7" w:rsidP="001014DD">
      <w:pPr>
        <w:pStyle w:val="BodyText"/>
        <w:rPr>
          <w:rFonts w:ascii="Arial" w:hAnsi="Arial" w:cs="Arial"/>
          <w:sz w:val="22"/>
          <w:szCs w:val="22"/>
        </w:rPr>
      </w:pPr>
    </w:p>
    <w:p w:rsidR="00AE22E3" w:rsidRPr="00253EC6" w:rsidRDefault="00AE22E3">
      <w:pPr>
        <w:pStyle w:val="Heading2"/>
        <w:rPr>
          <w:rFonts w:cs="Arial"/>
          <w:sz w:val="24"/>
          <w:szCs w:val="24"/>
        </w:rPr>
      </w:pPr>
      <w:bookmarkStart w:id="15" w:name="_Toc419203130"/>
      <w:bookmarkStart w:id="16" w:name="_Toc420333003"/>
      <w:bookmarkStart w:id="17" w:name="_Toc421889762"/>
      <w:r w:rsidRPr="00253EC6">
        <w:rPr>
          <w:rFonts w:cs="Arial"/>
        </w:rPr>
        <w:t>Acronyms</w:t>
      </w:r>
      <w:bookmarkEnd w:id="15"/>
      <w:bookmarkEnd w:id="16"/>
      <w:bookmarkEnd w:id="17"/>
    </w:p>
    <w:p w:rsidR="006945E7" w:rsidRPr="006945E7" w:rsidRDefault="00AE22E3" w:rsidP="006945E7">
      <w:pPr>
        <w:autoSpaceDE w:val="0"/>
        <w:spacing w:after="200" w:line="100" w:lineRule="atLeast"/>
        <w:ind w:firstLine="576"/>
        <w:rPr>
          <w:rFonts w:ascii="Arial" w:hAnsi="Arial" w:cs="Arial"/>
          <w:sz w:val="24"/>
          <w:szCs w:val="24"/>
        </w:rPr>
      </w:pPr>
      <w:r w:rsidRPr="0076435A">
        <w:rPr>
          <w:rFonts w:ascii="Arial" w:hAnsi="Arial" w:cs="Arial"/>
          <w:sz w:val="24"/>
          <w:szCs w:val="24"/>
        </w:rPr>
        <w:t>The following acronyms are used in this document:</w:t>
      </w:r>
    </w:p>
    <w:tbl>
      <w:tblPr>
        <w:tblW w:w="0" w:type="auto"/>
        <w:tblInd w:w="686" w:type="dxa"/>
        <w:tblBorders>
          <w:top w:val="single" w:sz="24" w:space="0" w:color="FF0000"/>
          <w:bottom w:val="single" w:sz="24" w:space="0" w:color="FF0000"/>
          <w:insideH w:val="single" w:sz="8" w:space="0" w:color="FF0000"/>
          <w:insideV w:val="single" w:sz="24" w:space="0" w:color="FF0000"/>
        </w:tblBorders>
        <w:tblLayout w:type="fixed"/>
        <w:tblLook w:val="0000" w:firstRow="0" w:lastRow="0" w:firstColumn="0" w:lastColumn="0" w:noHBand="0" w:noVBand="0"/>
      </w:tblPr>
      <w:tblGrid>
        <w:gridCol w:w="1852"/>
        <w:gridCol w:w="8370"/>
      </w:tblGrid>
      <w:tr w:rsidR="007E4DEA" w:rsidRPr="0076435A" w:rsidTr="00B6640D">
        <w:tc>
          <w:tcPr>
            <w:tcW w:w="1852" w:type="dxa"/>
            <w:shd w:val="clear" w:color="auto" w:fill="auto"/>
          </w:tcPr>
          <w:p w:rsidR="007E4DEA" w:rsidRPr="00820F34" w:rsidRDefault="007E4DEA" w:rsidP="007E4DEA">
            <w:pPr>
              <w:autoSpaceDE w:val="0"/>
              <w:spacing w:before="100" w:after="100" w:line="100" w:lineRule="atLeast"/>
              <w:jc w:val="both"/>
              <w:rPr>
                <w:rFonts w:ascii="Arial" w:eastAsia="Arial" w:hAnsi="Arial" w:cs="Arial"/>
                <w:b/>
                <w:sz w:val="24"/>
                <w:szCs w:val="24"/>
              </w:rPr>
            </w:pPr>
            <w:r w:rsidRPr="00820F34">
              <w:rPr>
                <w:rFonts w:ascii="Arial" w:eastAsia="Arial" w:hAnsi="Arial" w:cs="Arial"/>
                <w:b/>
                <w:sz w:val="24"/>
                <w:szCs w:val="24"/>
              </w:rPr>
              <w:t xml:space="preserve"> </w:t>
            </w:r>
            <w:r>
              <w:rPr>
                <w:rFonts w:ascii="Arial" w:eastAsia="Arial" w:hAnsi="Arial" w:cs="Arial"/>
                <w:b/>
                <w:sz w:val="24"/>
                <w:szCs w:val="24"/>
              </w:rPr>
              <w:t>ACRONYM</w:t>
            </w:r>
          </w:p>
        </w:tc>
        <w:tc>
          <w:tcPr>
            <w:tcW w:w="8370" w:type="dxa"/>
            <w:shd w:val="clear" w:color="auto" w:fill="auto"/>
          </w:tcPr>
          <w:p w:rsidR="007E4DEA" w:rsidRPr="00820F34" w:rsidRDefault="007E4DEA" w:rsidP="007E4DEA">
            <w:pPr>
              <w:autoSpaceDE w:val="0"/>
              <w:spacing w:before="100" w:after="100" w:line="100" w:lineRule="atLeast"/>
              <w:rPr>
                <w:rFonts w:ascii="Arial" w:hAnsi="Arial" w:cs="Arial"/>
                <w:b/>
                <w:sz w:val="24"/>
                <w:szCs w:val="24"/>
              </w:rPr>
            </w:pPr>
            <w:r>
              <w:rPr>
                <w:rFonts w:ascii="Arial" w:hAnsi="Arial" w:cs="Arial"/>
                <w:b/>
                <w:sz w:val="24"/>
                <w:szCs w:val="24"/>
              </w:rPr>
              <w:t>ACRONYM</w:t>
            </w:r>
            <w:r w:rsidRPr="00820F34">
              <w:rPr>
                <w:rFonts w:ascii="Arial" w:hAnsi="Arial" w:cs="Arial"/>
                <w:b/>
                <w:sz w:val="24"/>
                <w:szCs w:val="24"/>
              </w:rPr>
              <w:t xml:space="preserve"> DESCRIPTION</w:t>
            </w:r>
          </w:p>
        </w:tc>
      </w:tr>
      <w:tr w:rsidR="007E4DEA" w:rsidRPr="0076435A" w:rsidTr="00B6640D">
        <w:tc>
          <w:tcPr>
            <w:tcW w:w="1852" w:type="dxa"/>
            <w:shd w:val="clear" w:color="auto" w:fill="auto"/>
          </w:tcPr>
          <w:p w:rsidR="007E4DEA" w:rsidRPr="0076435A" w:rsidRDefault="007E4DEA" w:rsidP="007E4DEA">
            <w:pPr>
              <w:autoSpaceDE w:val="0"/>
              <w:spacing w:before="100" w:after="100" w:line="100" w:lineRule="atLeast"/>
              <w:rPr>
                <w:rFonts w:ascii="Arial" w:eastAsia="Arial" w:hAnsi="Arial" w:cs="Arial"/>
              </w:rPr>
            </w:pPr>
            <w:r w:rsidRPr="0076435A">
              <w:rPr>
                <w:rFonts w:ascii="Arial" w:eastAsia="Arial" w:hAnsi="Arial" w:cs="Arial"/>
              </w:rPr>
              <w:t>API</w:t>
            </w:r>
          </w:p>
        </w:tc>
        <w:tc>
          <w:tcPr>
            <w:tcW w:w="8370" w:type="dxa"/>
            <w:shd w:val="clear" w:color="auto" w:fill="auto"/>
          </w:tcPr>
          <w:p w:rsidR="007E4DEA" w:rsidRPr="0076435A" w:rsidRDefault="007E4DEA" w:rsidP="007E4DEA">
            <w:pPr>
              <w:autoSpaceDE w:val="0"/>
              <w:spacing w:before="100" w:after="100" w:line="100" w:lineRule="atLeast"/>
              <w:rPr>
                <w:rFonts w:ascii="Arial" w:hAnsi="Arial" w:cs="Arial"/>
              </w:rPr>
            </w:pPr>
            <w:r w:rsidRPr="0076435A">
              <w:rPr>
                <w:rFonts w:ascii="Arial" w:eastAsia="Arial" w:hAnsi="Arial" w:cs="Arial"/>
              </w:rPr>
              <w:t xml:space="preserve">Application Programming Interface </w:t>
            </w:r>
          </w:p>
        </w:tc>
      </w:tr>
      <w:tr w:rsidR="007D1EDD" w:rsidRPr="0076435A" w:rsidTr="00B6640D">
        <w:tc>
          <w:tcPr>
            <w:tcW w:w="1852" w:type="dxa"/>
            <w:shd w:val="clear" w:color="auto" w:fill="auto"/>
          </w:tcPr>
          <w:p w:rsidR="007D1EDD" w:rsidRPr="0076435A" w:rsidRDefault="007D1EDD" w:rsidP="007E4DEA">
            <w:pPr>
              <w:autoSpaceDE w:val="0"/>
              <w:spacing w:before="100" w:after="100" w:line="100" w:lineRule="atLeast"/>
              <w:rPr>
                <w:rFonts w:ascii="Arial" w:eastAsia="Arial" w:hAnsi="Arial" w:cs="Arial"/>
              </w:rPr>
            </w:pPr>
            <w:r>
              <w:rPr>
                <w:rFonts w:ascii="Arial" w:eastAsia="Arial" w:hAnsi="Arial" w:cs="Arial"/>
              </w:rPr>
              <w:t>APPLET</w:t>
            </w:r>
          </w:p>
        </w:tc>
        <w:tc>
          <w:tcPr>
            <w:tcW w:w="8370" w:type="dxa"/>
            <w:shd w:val="clear" w:color="auto" w:fill="auto"/>
          </w:tcPr>
          <w:p w:rsidR="007D1EDD" w:rsidRPr="0076435A" w:rsidRDefault="007D1EDD" w:rsidP="007E4DEA">
            <w:pPr>
              <w:autoSpaceDE w:val="0"/>
              <w:spacing w:before="100" w:after="100" w:line="100" w:lineRule="atLeast"/>
              <w:rPr>
                <w:rFonts w:ascii="Arial" w:eastAsia="Arial" w:hAnsi="Arial" w:cs="Arial"/>
              </w:rPr>
            </w:pPr>
            <w:r>
              <w:rPr>
                <w:rFonts w:ascii="Arial" w:eastAsia="Arial" w:hAnsi="Arial" w:cs="Arial"/>
              </w:rPr>
              <w:t>A Small Application Executing in the Secure World</w:t>
            </w:r>
          </w:p>
        </w:tc>
      </w:tr>
      <w:tr w:rsidR="007E4DEA" w:rsidRPr="0076435A" w:rsidTr="00B6640D">
        <w:tc>
          <w:tcPr>
            <w:tcW w:w="1852" w:type="dxa"/>
            <w:shd w:val="clear" w:color="auto" w:fill="auto"/>
          </w:tcPr>
          <w:p w:rsidR="007E4DEA" w:rsidRPr="0076435A" w:rsidRDefault="007E4DEA" w:rsidP="007E4DEA">
            <w:pPr>
              <w:autoSpaceDE w:val="0"/>
              <w:spacing w:before="100" w:after="100" w:line="100" w:lineRule="atLeast"/>
              <w:rPr>
                <w:rFonts w:ascii="Arial" w:eastAsia="Arial" w:hAnsi="Arial" w:cs="Arial"/>
              </w:rPr>
            </w:pPr>
            <w:r w:rsidRPr="0076435A">
              <w:rPr>
                <w:rFonts w:ascii="Arial" w:eastAsia="Arial" w:hAnsi="Arial" w:cs="Arial"/>
              </w:rPr>
              <w:t>DCP</w:t>
            </w:r>
          </w:p>
        </w:tc>
        <w:tc>
          <w:tcPr>
            <w:tcW w:w="8370" w:type="dxa"/>
            <w:shd w:val="clear" w:color="auto" w:fill="auto"/>
          </w:tcPr>
          <w:p w:rsidR="007E4DEA" w:rsidRPr="0076435A" w:rsidRDefault="007E4DEA" w:rsidP="007E4DEA">
            <w:pPr>
              <w:autoSpaceDE w:val="0"/>
              <w:spacing w:before="100" w:after="100" w:line="100" w:lineRule="atLeast"/>
              <w:rPr>
                <w:rFonts w:ascii="Arial" w:hAnsi="Arial" w:cs="Arial"/>
              </w:rPr>
            </w:pPr>
            <w:r w:rsidRPr="0076435A">
              <w:rPr>
                <w:rFonts w:ascii="Arial" w:eastAsia="Arial" w:hAnsi="Arial" w:cs="Arial"/>
              </w:rPr>
              <w:t>Digital Content Protection, LLC</w:t>
            </w:r>
          </w:p>
        </w:tc>
      </w:tr>
      <w:tr w:rsidR="007E4DEA" w:rsidRPr="0076435A" w:rsidTr="00B6640D">
        <w:tc>
          <w:tcPr>
            <w:tcW w:w="1852" w:type="dxa"/>
            <w:shd w:val="clear" w:color="auto" w:fill="auto"/>
          </w:tcPr>
          <w:p w:rsidR="007E4DEA" w:rsidRPr="0076435A" w:rsidRDefault="007E4DEA" w:rsidP="007E4DEA">
            <w:pPr>
              <w:autoSpaceDE w:val="0"/>
              <w:spacing w:before="100" w:after="100" w:line="100" w:lineRule="atLeast"/>
              <w:rPr>
                <w:rFonts w:ascii="Arial" w:eastAsia="Arial" w:hAnsi="Arial" w:cs="Arial"/>
              </w:rPr>
            </w:pPr>
            <w:r w:rsidRPr="0076435A">
              <w:rPr>
                <w:rFonts w:ascii="Arial" w:eastAsia="Arial" w:hAnsi="Arial" w:cs="Arial"/>
              </w:rPr>
              <w:t>HDCP</w:t>
            </w:r>
          </w:p>
        </w:tc>
        <w:tc>
          <w:tcPr>
            <w:tcW w:w="8370" w:type="dxa"/>
            <w:shd w:val="clear" w:color="auto" w:fill="auto"/>
          </w:tcPr>
          <w:p w:rsidR="007E4DEA" w:rsidRPr="0076435A" w:rsidRDefault="007E4DEA" w:rsidP="007E4DEA">
            <w:pPr>
              <w:autoSpaceDE w:val="0"/>
              <w:spacing w:before="100" w:after="100" w:line="100" w:lineRule="atLeast"/>
              <w:rPr>
                <w:rFonts w:ascii="Arial" w:hAnsi="Arial" w:cs="Arial"/>
              </w:rPr>
            </w:pPr>
            <w:r w:rsidRPr="0076435A">
              <w:rPr>
                <w:rFonts w:ascii="Arial" w:eastAsia="Arial" w:hAnsi="Arial" w:cs="Arial"/>
              </w:rPr>
              <w:t>High-bandwidth Digital Content Protection System</w:t>
            </w:r>
          </w:p>
        </w:tc>
      </w:tr>
      <w:tr w:rsidR="007E4DEA" w:rsidRPr="0076435A" w:rsidTr="00B6640D">
        <w:tc>
          <w:tcPr>
            <w:tcW w:w="1852" w:type="dxa"/>
            <w:shd w:val="clear" w:color="auto" w:fill="auto"/>
          </w:tcPr>
          <w:p w:rsidR="007E4DEA" w:rsidRPr="0076435A" w:rsidRDefault="007E4DEA" w:rsidP="007E4DEA">
            <w:pPr>
              <w:autoSpaceDE w:val="0"/>
              <w:spacing w:before="100" w:after="100" w:line="100" w:lineRule="atLeast"/>
              <w:rPr>
                <w:rFonts w:ascii="Arial" w:eastAsia="Arial" w:hAnsi="Arial" w:cs="Arial"/>
              </w:rPr>
            </w:pPr>
            <w:r w:rsidRPr="0076435A">
              <w:rPr>
                <w:rFonts w:ascii="Arial" w:eastAsia="Arial" w:hAnsi="Arial" w:cs="Arial"/>
              </w:rPr>
              <w:t xml:space="preserve">L4 </w:t>
            </w:r>
            <w:r w:rsidRPr="0076435A">
              <w:rPr>
                <w:rFonts w:ascii="Arial" w:eastAsia="Verdana" w:hAnsi="Arial" w:cs="Arial"/>
              </w:rPr>
              <w:t>µ</w:t>
            </w:r>
            <w:r w:rsidRPr="0076435A">
              <w:rPr>
                <w:rFonts w:ascii="Arial" w:eastAsia="Helvetica" w:hAnsi="Arial" w:cs="Arial"/>
              </w:rPr>
              <w:t>-</w:t>
            </w:r>
            <w:r w:rsidRPr="0076435A">
              <w:rPr>
                <w:rFonts w:ascii="Arial" w:eastAsia="Arial" w:hAnsi="Arial" w:cs="Arial"/>
              </w:rPr>
              <w:t>Kernel</w:t>
            </w:r>
          </w:p>
        </w:tc>
        <w:tc>
          <w:tcPr>
            <w:tcW w:w="8370" w:type="dxa"/>
            <w:shd w:val="clear" w:color="auto" w:fill="auto"/>
          </w:tcPr>
          <w:p w:rsidR="007E4DEA" w:rsidRPr="0076435A" w:rsidRDefault="007E4DEA" w:rsidP="007E4DEA">
            <w:pPr>
              <w:autoSpaceDE w:val="0"/>
              <w:spacing w:before="100" w:after="100" w:line="100" w:lineRule="atLeast"/>
              <w:rPr>
                <w:rFonts w:ascii="Arial" w:hAnsi="Arial" w:cs="Arial"/>
              </w:rPr>
            </w:pPr>
            <w:r w:rsidRPr="0076435A">
              <w:rPr>
                <w:rFonts w:ascii="Arial" w:eastAsia="Arial" w:hAnsi="Arial" w:cs="Arial"/>
              </w:rPr>
              <w:t xml:space="preserve">A minimal kernel </w:t>
            </w:r>
            <w:r w:rsidR="00596343">
              <w:rPr>
                <w:rFonts w:ascii="Arial" w:eastAsia="Arial" w:hAnsi="Arial" w:cs="Arial"/>
              </w:rPr>
              <w:t xml:space="preserve">(L4) </w:t>
            </w:r>
            <w:r w:rsidRPr="0076435A">
              <w:rPr>
                <w:rFonts w:ascii="Arial" w:eastAsia="Arial" w:hAnsi="Arial" w:cs="Arial"/>
              </w:rPr>
              <w:t>to host virtual guest operating systems</w:t>
            </w:r>
          </w:p>
        </w:tc>
      </w:tr>
      <w:tr w:rsidR="007E4DEA" w:rsidRPr="0076435A" w:rsidTr="00B6640D">
        <w:tc>
          <w:tcPr>
            <w:tcW w:w="1852" w:type="dxa"/>
            <w:shd w:val="clear" w:color="auto" w:fill="auto"/>
          </w:tcPr>
          <w:p w:rsidR="007E4DEA" w:rsidRPr="0076435A" w:rsidRDefault="007E4DEA" w:rsidP="007E4DEA">
            <w:pPr>
              <w:autoSpaceDE w:val="0"/>
              <w:spacing w:before="100" w:after="100" w:line="100" w:lineRule="atLeast"/>
              <w:rPr>
                <w:rFonts w:ascii="Arial" w:eastAsia="Arial" w:hAnsi="Arial" w:cs="Arial"/>
              </w:rPr>
            </w:pPr>
            <w:r w:rsidRPr="0076435A">
              <w:rPr>
                <w:rFonts w:ascii="Arial" w:eastAsia="Arial" w:hAnsi="Arial" w:cs="Arial"/>
              </w:rPr>
              <w:t>L4Re</w:t>
            </w:r>
          </w:p>
        </w:tc>
        <w:tc>
          <w:tcPr>
            <w:tcW w:w="8370" w:type="dxa"/>
            <w:shd w:val="clear" w:color="auto" w:fill="auto"/>
          </w:tcPr>
          <w:p w:rsidR="007E4DEA" w:rsidRPr="0076435A" w:rsidRDefault="007E4DEA" w:rsidP="002B1A78">
            <w:pPr>
              <w:autoSpaceDE w:val="0"/>
              <w:spacing w:before="100" w:after="100" w:line="100" w:lineRule="atLeast"/>
              <w:rPr>
                <w:rFonts w:ascii="Arial" w:hAnsi="Arial" w:cs="Arial"/>
              </w:rPr>
            </w:pPr>
            <w:r w:rsidRPr="0076435A">
              <w:rPr>
                <w:rFonts w:ascii="Arial" w:eastAsia="Arial" w:hAnsi="Arial" w:cs="Arial"/>
              </w:rPr>
              <w:t xml:space="preserve">L4 Runtime Environment (a.k.a. </w:t>
            </w:r>
            <w:r w:rsidR="002B1A78">
              <w:rPr>
                <w:rFonts w:ascii="Arial" w:eastAsia="Arial" w:hAnsi="Arial" w:cs="Arial"/>
              </w:rPr>
              <w:t>V</w:t>
            </w:r>
            <w:r w:rsidRPr="0076435A">
              <w:rPr>
                <w:rFonts w:ascii="Arial" w:eastAsia="Arial" w:hAnsi="Arial" w:cs="Arial"/>
              </w:rPr>
              <w:t>irtualized L4 OS)</w:t>
            </w:r>
          </w:p>
        </w:tc>
      </w:tr>
      <w:tr w:rsidR="007E4DEA" w:rsidRPr="0076435A" w:rsidTr="00B6640D">
        <w:tc>
          <w:tcPr>
            <w:tcW w:w="1852" w:type="dxa"/>
            <w:shd w:val="clear" w:color="auto" w:fill="auto"/>
          </w:tcPr>
          <w:p w:rsidR="007E4DEA" w:rsidRPr="0076435A" w:rsidRDefault="007E4DEA" w:rsidP="007E4DEA">
            <w:pPr>
              <w:autoSpaceDE w:val="0"/>
              <w:spacing w:before="100" w:after="100" w:line="100" w:lineRule="atLeast"/>
              <w:rPr>
                <w:rFonts w:ascii="Arial" w:eastAsia="Arial" w:hAnsi="Arial" w:cs="Arial"/>
              </w:rPr>
            </w:pPr>
            <w:r w:rsidRPr="0076435A">
              <w:rPr>
                <w:rFonts w:ascii="Arial" w:eastAsia="Arial" w:hAnsi="Arial" w:cs="Arial"/>
              </w:rPr>
              <w:t>NWA</w:t>
            </w:r>
          </w:p>
        </w:tc>
        <w:tc>
          <w:tcPr>
            <w:tcW w:w="8370" w:type="dxa"/>
            <w:shd w:val="clear" w:color="auto" w:fill="auto"/>
          </w:tcPr>
          <w:p w:rsidR="007E4DEA" w:rsidRPr="0076435A" w:rsidRDefault="007E4DEA" w:rsidP="007E4DEA">
            <w:pPr>
              <w:autoSpaceDE w:val="0"/>
              <w:spacing w:before="100" w:after="100" w:line="100" w:lineRule="atLeast"/>
              <w:rPr>
                <w:rFonts w:ascii="Arial" w:eastAsia="Arial" w:hAnsi="Arial" w:cs="Arial"/>
              </w:rPr>
            </w:pPr>
            <w:r w:rsidRPr="0076435A">
              <w:rPr>
                <w:rFonts w:ascii="Arial" w:eastAsia="Arial" w:hAnsi="Arial" w:cs="Arial"/>
              </w:rPr>
              <w:t>Normal World Address</w:t>
            </w:r>
          </w:p>
        </w:tc>
      </w:tr>
      <w:tr w:rsidR="007E4DEA" w:rsidRPr="0076435A" w:rsidTr="00B6640D">
        <w:tc>
          <w:tcPr>
            <w:tcW w:w="1852" w:type="dxa"/>
            <w:shd w:val="clear" w:color="auto" w:fill="auto"/>
          </w:tcPr>
          <w:p w:rsidR="007E4DEA" w:rsidRPr="0076435A" w:rsidRDefault="007E4DEA" w:rsidP="007E4DEA">
            <w:pPr>
              <w:autoSpaceDE w:val="0"/>
              <w:spacing w:before="100" w:after="100" w:line="100" w:lineRule="atLeast"/>
              <w:rPr>
                <w:rFonts w:ascii="Arial" w:eastAsia="Arial" w:hAnsi="Arial" w:cs="Arial"/>
              </w:rPr>
            </w:pPr>
            <w:r w:rsidRPr="0076435A">
              <w:rPr>
                <w:rFonts w:ascii="Arial" w:eastAsia="Arial" w:hAnsi="Arial" w:cs="Arial"/>
              </w:rPr>
              <w:t>NWAH</w:t>
            </w:r>
          </w:p>
        </w:tc>
        <w:tc>
          <w:tcPr>
            <w:tcW w:w="8370" w:type="dxa"/>
            <w:shd w:val="clear" w:color="auto" w:fill="auto"/>
          </w:tcPr>
          <w:p w:rsidR="007E4DEA" w:rsidRPr="0076435A" w:rsidRDefault="007E4DEA" w:rsidP="007E4DEA">
            <w:pPr>
              <w:autoSpaceDE w:val="0"/>
              <w:spacing w:before="100" w:after="100" w:line="100" w:lineRule="atLeast"/>
              <w:rPr>
                <w:rFonts w:ascii="Arial" w:eastAsia="Arial" w:hAnsi="Arial" w:cs="Arial"/>
              </w:rPr>
            </w:pPr>
            <w:r w:rsidRPr="0076435A">
              <w:rPr>
                <w:rFonts w:ascii="Arial" w:eastAsia="Arial" w:hAnsi="Arial" w:cs="Arial"/>
              </w:rPr>
              <w:t>Normal World Application Host</w:t>
            </w:r>
          </w:p>
        </w:tc>
      </w:tr>
      <w:tr w:rsidR="007E4DEA" w:rsidRPr="0076435A" w:rsidTr="00B6640D">
        <w:tc>
          <w:tcPr>
            <w:tcW w:w="1852" w:type="dxa"/>
            <w:shd w:val="clear" w:color="auto" w:fill="auto"/>
          </w:tcPr>
          <w:p w:rsidR="007E4DEA" w:rsidRPr="0076435A" w:rsidRDefault="007E4DEA" w:rsidP="007E4DEA">
            <w:pPr>
              <w:autoSpaceDE w:val="0"/>
              <w:spacing w:before="100" w:after="100" w:line="100" w:lineRule="atLeast"/>
              <w:rPr>
                <w:rFonts w:ascii="Arial" w:eastAsia="Arial" w:hAnsi="Arial" w:cs="Arial"/>
              </w:rPr>
            </w:pPr>
            <w:r w:rsidRPr="0076435A">
              <w:rPr>
                <w:rFonts w:ascii="Arial" w:eastAsia="Arial" w:hAnsi="Arial" w:cs="Arial"/>
              </w:rPr>
              <w:t>NW’ld</w:t>
            </w:r>
          </w:p>
        </w:tc>
        <w:tc>
          <w:tcPr>
            <w:tcW w:w="8370" w:type="dxa"/>
            <w:shd w:val="clear" w:color="auto" w:fill="auto"/>
          </w:tcPr>
          <w:p w:rsidR="007E4DEA" w:rsidRPr="0076435A" w:rsidRDefault="007E4DEA" w:rsidP="007E4DEA">
            <w:pPr>
              <w:autoSpaceDE w:val="0"/>
              <w:spacing w:before="100" w:after="100" w:line="100" w:lineRule="atLeast"/>
              <w:rPr>
                <w:rFonts w:ascii="Arial" w:hAnsi="Arial" w:cs="Arial"/>
              </w:rPr>
            </w:pPr>
            <w:r w:rsidRPr="0076435A">
              <w:rPr>
                <w:rFonts w:ascii="Arial" w:eastAsia="Arial" w:hAnsi="Arial" w:cs="Arial"/>
              </w:rPr>
              <w:t>Normal World of User Level Programs</w:t>
            </w:r>
          </w:p>
        </w:tc>
      </w:tr>
      <w:tr w:rsidR="007E4DEA" w:rsidRPr="0076435A" w:rsidTr="00B6640D">
        <w:tc>
          <w:tcPr>
            <w:tcW w:w="1852" w:type="dxa"/>
            <w:shd w:val="clear" w:color="auto" w:fill="auto"/>
          </w:tcPr>
          <w:p w:rsidR="007E4DEA" w:rsidRPr="0076435A" w:rsidRDefault="007E4DEA" w:rsidP="007E4DEA">
            <w:pPr>
              <w:autoSpaceDE w:val="0"/>
              <w:spacing w:before="100" w:after="100" w:line="100" w:lineRule="atLeast"/>
              <w:rPr>
                <w:rFonts w:ascii="Arial" w:eastAsia="Arial" w:hAnsi="Arial" w:cs="Arial"/>
              </w:rPr>
            </w:pPr>
            <w:r w:rsidRPr="0076435A">
              <w:rPr>
                <w:rFonts w:ascii="Arial" w:eastAsia="Arial" w:hAnsi="Arial" w:cs="Arial"/>
              </w:rPr>
              <w:t>RNG</w:t>
            </w:r>
          </w:p>
        </w:tc>
        <w:tc>
          <w:tcPr>
            <w:tcW w:w="8370" w:type="dxa"/>
            <w:shd w:val="clear" w:color="auto" w:fill="auto"/>
          </w:tcPr>
          <w:p w:rsidR="007E4DEA" w:rsidRPr="0076435A" w:rsidRDefault="007E4DEA" w:rsidP="007E4DEA">
            <w:pPr>
              <w:autoSpaceDE w:val="0"/>
              <w:spacing w:before="100" w:after="100" w:line="100" w:lineRule="atLeast"/>
              <w:rPr>
                <w:rFonts w:ascii="Arial" w:hAnsi="Arial" w:cs="Arial"/>
              </w:rPr>
            </w:pPr>
            <w:r w:rsidRPr="0076435A">
              <w:rPr>
                <w:rFonts w:ascii="Arial" w:eastAsia="Arial" w:hAnsi="Arial" w:cs="Arial"/>
              </w:rPr>
              <w:t>Random Number Generator</w:t>
            </w:r>
          </w:p>
        </w:tc>
      </w:tr>
      <w:tr w:rsidR="007E4DEA" w:rsidRPr="0076435A" w:rsidTr="00B6640D">
        <w:tc>
          <w:tcPr>
            <w:tcW w:w="1852" w:type="dxa"/>
            <w:shd w:val="clear" w:color="auto" w:fill="auto"/>
          </w:tcPr>
          <w:p w:rsidR="007E4DEA" w:rsidRPr="0076435A" w:rsidRDefault="007E4DEA" w:rsidP="007E4DEA">
            <w:pPr>
              <w:autoSpaceDE w:val="0"/>
              <w:spacing w:before="100" w:after="100" w:line="100" w:lineRule="atLeast"/>
              <w:rPr>
                <w:rFonts w:ascii="Arial" w:eastAsia="Arial" w:hAnsi="Arial" w:cs="Arial"/>
              </w:rPr>
            </w:pPr>
            <w:r w:rsidRPr="0076435A">
              <w:rPr>
                <w:rFonts w:ascii="Arial" w:eastAsia="Arial" w:hAnsi="Arial" w:cs="Arial"/>
              </w:rPr>
              <w:t>PRNG</w:t>
            </w:r>
          </w:p>
        </w:tc>
        <w:tc>
          <w:tcPr>
            <w:tcW w:w="8370" w:type="dxa"/>
            <w:shd w:val="clear" w:color="auto" w:fill="auto"/>
          </w:tcPr>
          <w:p w:rsidR="007E4DEA" w:rsidRPr="0076435A" w:rsidRDefault="007E4DEA" w:rsidP="007E4DEA">
            <w:pPr>
              <w:autoSpaceDE w:val="0"/>
              <w:spacing w:before="100" w:after="100" w:line="100" w:lineRule="atLeast"/>
              <w:rPr>
                <w:rFonts w:ascii="Arial" w:hAnsi="Arial" w:cs="Arial"/>
              </w:rPr>
            </w:pPr>
            <w:r w:rsidRPr="0076435A">
              <w:rPr>
                <w:rFonts w:ascii="Arial" w:eastAsia="Arial" w:hAnsi="Arial" w:cs="Arial"/>
              </w:rPr>
              <w:t>Pseudo Random Number Generator</w:t>
            </w:r>
          </w:p>
        </w:tc>
      </w:tr>
      <w:tr w:rsidR="007E4DEA" w:rsidRPr="0076435A" w:rsidTr="00B6640D">
        <w:tc>
          <w:tcPr>
            <w:tcW w:w="1852" w:type="dxa"/>
            <w:shd w:val="clear" w:color="auto" w:fill="auto"/>
          </w:tcPr>
          <w:p w:rsidR="007E4DEA" w:rsidRPr="0076435A" w:rsidRDefault="007E4DEA" w:rsidP="007E4DEA">
            <w:pPr>
              <w:autoSpaceDE w:val="0"/>
              <w:spacing w:before="100" w:after="100" w:line="100" w:lineRule="atLeast"/>
              <w:rPr>
                <w:rFonts w:ascii="Arial" w:eastAsia="Arial" w:hAnsi="Arial" w:cs="Arial"/>
              </w:rPr>
            </w:pPr>
            <w:r w:rsidRPr="0076435A">
              <w:rPr>
                <w:rFonts w:ascii="Arial" w:eastAsia="Arial" w:hAnsi="Arial" w:cs="Arial"/>
              </w:rPr>
              <w:t>TRNG</w:t>
            </w:r>
          </w:p>
        </w:tc>
        <w:tc>
          <w:tcPr>
            <w:tcW w:w="8370" w:type="dxa"/>
            <w:shd w:val="clear" w:color="auto" w:fill="auto"/>
          </w:tcPr>
          <w:p w:rsidR="007E4DEA" w:rsidRPr="0076435A" w:rsidRDefault="007E4DEA" w:rsidP="007E4DEA">
            <w:pPr>
              <w:autoSpaceDE w:val="0"/>
              <w:spacing w:before="100" w:after="100" w:line="100" w:lineRule="atLeast"/>
              <w:rPr>
                <w:rFonts w:ascii="Arial" w:hAnsi="Arial" w:cs="Arial"/>
              </w:rPr>
            </w:pPr>
            <w:r w:rsidRPr="0076435A">
              <w:rPr>
                <w:rFonts w:ascii="Arial" w:eastAsia="Arial" w:hAnsi="Arial" w:cs="Arial"/>
              </w:rPr>
              <w:t>True Random Number Generator</w:t>
            </w:r>
          </w:p>
        </w:tc>
      </w:tr>
      <w:tr w:rsidR="007E4DEA" w:rsidRPr="0076435A" w:rsidTr="00B6640D">
        <w:tc>
          <w:tcPr>
            <w:tcW w:w="1852" w:type="dxa"/>
            <w:shd w:val="clear" w:color="auto" w:fill="auto"/>
          </w:tcPr>
          <w:p w:rsidR="007E4DEA" w:rsidRPr="0076435A" w:rsidRDefault="007E4DEA" w:rsidP="007E4DEA">
            <w:pPr>
              <w:autoSpaceDE w:val="0"/>
              <w:spacing w:before="100" w:after="100" w:line="100" w:lineRule="atLeast"/>
              <w:rPr>
                <w:rFonts w:ascii="Arial" w:eastAsia="Arial" w:hAnsi="Arial" w:cs="Arial"/>
              </w:rPr>
            </w:pPr>
            <w:r w:rsidRPr="0076435A">
              <w:rPr>
                <w:rFonts w:ascii="Arial" w:eastAsia="Arial" w:hAnsi="Arial" w:cs="Arial"/>
              </w:rPr>
              <w:t>SKS</w:t>
            </w:r>
          </w:p>
        </w:tc>
        <w:tc>
          <w:tcPr>
            <w:tcW w:w="8370" w:type="dxa"/>
            <w:shd w:val="clear" w:color="auto" w:fill="auto"/>
          </w:tcPr>
          <w:p w:rsidR="007E4DEA" w:rsidRPr="0076435A" w:rsidRDefault="007E4DEA" w:rsidP="007E4DEA">
            <w:pPr>
              <w:autoSpaceDE w:val="0"/>
              <w:spacing w:before="100" w:after="100" w:line="100" w:lineRule="atLeast"/>
              <w:rPr>
                <w:rFonts w:ascii="Arial" w:hAnsi="Arial" w:cs="Arial"/>
              </w:rPr>
            </w:pPr>
            <w:r w:rsidRPr="0076435A">
              <w:rPr>
                <w:rFonts w:ascii="Arial" w:eastAsia="Arial" w:hAnsi="Arial" w:cs="Arial"/>
              </w:rPr>
              <w:t>Secure Kernel Services</w:t>
            </w:r>
          </w:p>
        </w:tc>
      </w:tr>
      <w:tr w:rsidR="007E4DEA" w:rsidRPr="0076435A" w:rsidTr="00B6640D">
        <w:tc>
          <w:tcPr>
            <w:tcW w:w="1852" w:type="dxa"/>
            <w:shd w:val="clear" w:color="auto" w:fill="auto"/>
          </w:tcPr>
          <w:p w:rsidR="007E4DEA" w:rsidRPr="0076435A" w:rsidRDefault="007E4DEA" w:rsidP="007E4DEA">
            <w:pPr>
              <w:autoSpaceDE w:val="0"/>
              <w:spacing w:before="100" w:after="100" w:line="100" w:lineRule="atLeast"/>
              <w:rPr>
                <w:rFonts w:ascii="Arial" w:eastAsia="Arial" w:hAnsi="Arial" w:cs="Arial"/>
              </w:rPr>
            </w:pPr>
            <w:r w:rsidRPr="0076435A">
              <w:rPr>
                <w:rFonts w:ascii="Arial" w:eastAsia="Arial" w:hAnsi="Arial" w:cs="Arial"/>
              </w:rPr>
              <w:t>SRM</w:t>
            </w:r>
          </w:p>
        </w:tc>
        <w:tc>
          <w:tcPr>
            <w:tcW w:w="8370" w:type="dxa"/>
            <w:shd w:val="clear" w:color="auto" w:fill="auto"/>
          </w:tcPr>
          <w:p w:rsidR="007E4DEA" w:rsidRPr="0076435A" w:rsidRDefault="007E4DEA" w:rsidP="007E4DEA">
            <w:pPr>
              <w:autoSpaceDE w:val="0"/>
              <w:spacing w:before="100" w:after="100" w:line="100" w:lineRule="atLeast"/>
              <w:rPr>
                <w:rFonts w:ascii="Arial" w:hAnsi="Arial" w:cs="Arial"/>
              </w:rPr>
            </w:pPr>
            <w:r w:rsidRPr="0076435A">
              <w:rPr>
                <w:rFonts w:ascii="Arial" w:eastAsia="Arial" w:hAnsi="Arial" w:cs="Arial"/>
              </w:rPr>
              <w:t xml:space="preserve">System Renewability Messages </w:t>
            </w:r>
          </w:p>
        </w:tc>
      </w:tr>
      <w:tr w:rsidR="007E4DEA" w:rsidRPr="0076435A" w:rsidTr="00B6640D">
        <w:tc>
          <w:tcPr>
            <w:tcW w:w="1852" w:type="dxa"/>
            <w:shd w:val="clear" w:color="auto" w:fill="auto"/>
          </w:tcPr>
          <w:p w:rsidR="007E4DEA" w:rsidRPr="0076435A" w:rsidRDefault="007E4DEA" w:rsidP="007E4DEA">
            <w:pPr>
              <w:autoSpaceDE w:val="0"/>
              <w:spacing w:before="100" w:after="100" w:line="100" w:lineRule="atLeast"/>
              <w:rPr>
                <w:rFonts w:ascii="Arial" w:eastAsia="Arial" w:hAnsi="Arial" w:cs="Arial"/>
              </w:rPr>
            </w:pPr>
            <w:r w:rsidRPr="0076435A">
              <w:rPr>
                <w:rFonts w:ascii="Arial" w:eastAsia="Arial" w:hAnsi="Arial" w:cs="Arial"/>
              </w:rPr>
              <w:t>SWA</w:t>
            </w:r>
          </w:p>
        </w:tc>
        <w:tc>
          <w:tcPr>
            <w:tcW w:w="8370" w:type="dxa"/>
            <w:shd w:val="clear" w:color="auto" w:fill="auto"/>
          </w:tcPr>
          <w:p w:rsidR="007E4DEA" w:rsidRPr="0076435A" w:rsidRDefault="007E4DEA" w:rsidP="007E4DEA">
            <w:pPr>
              <w:autoSpaceDE w:val="0"/>
              <w:spacing w:before="100" w:after="100" w:line="100" w:lineRule="atLeast"/>
              <w:rPr>
                <w:rFonts w:ascii="Arial" w:eastAsia="Arial" w:hAnsi="Arial" w:cs="Arial"/>
              </w:rPr>
            </w:pPr>
            <w:r w:rsidRPr="0076435A">
              <w:rPr>
                <w:rFonts w:ascii="Arial" w:eastAsia="Arial" w:hAnsi="Arial" w:cs="Arial"/>
              </w:rPr>
              <w:t>Secure Word Address</w:t>
            </w:r>
          </w:p>
        </w:tc>
      </w:tr>
      <w:tr w:rsidR="007E4DEA" w:rsidRPr="0076435A" w:rsidTr="00B6640D">
        <w:tc>
          <w:tcPr>
            <w:tcW w:w="1852" w:type="dxa"/>
            <w:shd w:val="clear" w:color="auto" w:fill="auto"/>
          </w:tcPr>
          <w:p w:rsidR="007E4DEA" w:rsidRPr="0076435A" w:rsidRDefault="007E4DEA" w:rsidP="007E4DEA">
            <w:pPr>
              <w:autoSpaceDE w:val="0"/>
              <w:spacing w:before="100" w:after="100" w:line="100" w:lineRule="atLeast"/>
              <w:rPr>
                <w:rFonts w:ascii="Arial" w:eastAsia="Arial" w:hAnsi="Arial" w:cs="Arial"/>
              </w:rPr>
            </w:pPr>
            <w:r w:rsidRPr="0076435A">
              <w:rPr>
                <w:rFonts w:ascii="Arial" w:eastAsia="Arial" w:hAnsi="Arial" w:cs="Arial"/>
              </w:rPr>
              <w:t>SWAH</w:t>
            </w:r>
          </w:p>
        </w:tc>
        <w:tc>
          <w:tcPr>
            <w:tcW w:w="8370" w:type="dxa"/>
            <w:shd w:val="clear" w:color="auto" w:fill="auto"/>
          </w:tcPr>
          <w:p w:rsidR="007E4DEA" w:rsidRPr="0076435A" w:rsidRDefault="007E4DEA" w:rsidP="007E4DEA">
            <w:pPr>
              <w:autoSpaceDE w:val="0"/>
              <w:spacing w:before="100" w:after="100" w:line="100" w:lineRule="atLeast"/>
              <w:rPr>
                <w:rFonts w:ascii="Arial" w:eastAsia="Arial" w:hAnsi="Arial" w:cs="Arial"/>
              </w:rPr>
            </w:pPr>
            <w:r w:rsidRPr="0076435A">
              <w:rPr>
                <w:rFonts w:ascii="Arial" w:eastAsia="Arial" w:hAnsi="Arial" w:cs="Arial"/>
              </w:rPr>
              <w:t>Secure World Application Host</w:t>
            </w:r>
          </w:p>
        </w:tc>
      </w:tr>
      <w:tr w:rsidR="007E4DEA" w:rsidRPr="0076435A" w:rsidTr="00B6640D">
        <w:tc>
          <w:tcPr>
            <w:tcW w:w="1852" w:type="dxa"/>
            <w:shd w:val="clear" w:color="auto" w:fill="auto"/>
          </w:tcPr>
          <w:p w:rsidR="007E4DEA" w:rsidRPr="0076435A" w:rsidRDefault="007E4DEA" w:rsidP="007E4DEA">
            <w:pPr>
              <w:autoSpaceDE w:val="0"/>
              <w:spacing w:before="100" w:after="100" w:line="100" w:lineRule="atLeast"/>
              <w:rPr>
                <w:rFonts w:ascii="Arial" w:eastAsia="Arial" w:hAnsi="Arial" w:cs="Arial"/>
              </w:rPr>
            </w:pPr>
            <w:r w:rsidRPr="0076435A">
              <w:rPr>
                <w:rFonts w:ascii="Arial" w:eastAsia="Arial" w:hAnsi="Arial" w:cs="Arial"/>
              </w:rPr>
              <w:t>SW’ld</w:t>
            </w:r>
          </w:p>
        </w:tc>
        <w:tc>
          <w:tcPr>
            <w:tcW w:w="8370" w:type="dxa"/>
            <w:shd w:val="clear" w:color="auto" w:fill="auto"/>
          </w:tcPr>
          <w:p w:rsidR="007E4DEA" w:rsidRPr="0076435A" w:rsidRDefault="007E4DEA" w:rsidP="007E4DEA">
            <w:pPr>
              <w:autoSpaceDE w:val="0"/>
              <w:spacing w:before="100" w:after="100" w:line="100" w:lineRule="atLeast"/>
              <w:rPr>
                <w:rFonts w:ascii="Arial" w:hAnsi="Arial" w:cs="Arial"/>
              </w:rPr>
            </w:pPr>
            <w:r w:rsidRPr="0076435A">
              <w:rPr>
                <w:rFonts w:ascii="Arial" w:eastAsia="Arial" w:hAnsi="Arial" w:cs="Arial"/>
              </w:rPr>
              <w:t>Secure World of User Level Programs</w:t>
            </w:r>
          </w:p>
        </w:tc>
      </w:tr>
      <w:tr w:rsidR="00B046C9" w:rsidRPr="0076435A" w:rsidTr="00B6640D">
        <w:tc>
          <w:tcPr>
            <w:tcW w:w="1852" w:type="dxa"/>
            <w:shd w:val="clear" w:color="auto" w:fill="auto"/>
          </w:tcPr>
          <w:p w:rsidR="00B046C9" w:rsidRPr="0076435A" w:rsidRDefault="00B046C9" w:rsidP="007E4DEA">
            <w:pPr>
              <w:autoSpaceDE w:val="0"/>
              <w:spacing w:before="100" w:after="100" w:line="100" w:lineRule="atLeast"/>
              <w:rPr>
                <w:rFonts w:ascii="Arial" w:eastAsia="Arial" w:hAnsi="Arial" w:cs="Arial"/>
              </w:rPr>
            </w:pPr>
            <w:r w:rsidRPr="009025A8">
              <w:rPr>
                <w:rFonts w:ascii="Arial" w:hAnsi="Arial" w:cs="Arial"/>
                <w:sz w:val="22"/>
                <w:szCs w:val="22"/>
              </w:rPr>
              <w:t>SysCalls</w:t>
            </w:r>
          </w:p>
        </w:tc>
        <w:tc>
          <w:tcPr>
            <w:tcW w:w="8370" w:type="dxa"/>
            <w:shd w:val="clear" w:color="auto" w:fill="auto"/>
          </w:tcPr>
          <w:p w:rsidR="00B046C9" w:rsidRPr="0076435A" w:rsidRDefault="00B046C9" w:rsidP="007E4DEA">
            <w:pPr>
              <w:autoSpaceDE w:val="0"/>
              <w:spacing w:before="100" w:after="100" w:line="100" w:lineRule="atLeast"/>
              <w:rPr>
                <w:rFonts w:ascii="Arial" w:eastAsia="Arial" w:hAnsi="Arial" w:cs="Arial"/>
              </w:rPr>
            </w:pPr>
            <w:r>
              <w:rPr>
                <w:rFonts w:ascii="Arial" w:eastAsia="Arial" w:hAnsi="Arial" w:cs="Arial"/>
              </w:rPr>
              <w:t xml:space="preserve">System Calls </w:t>
            </w:r>
          </w:p>
        </w:tc>
      </w:tr>
      <w:tr w:rsidR="007E4DEA" w:rsidRPr="0076435A" w:rsidTr="00B6640D">
        <w:tc>
          <w:tcPr>
            <w:tcW w:w="1852" w:type="dxa"/>
            <w:shd w:val="clear" w:color="auto" w:fill="auto"/>
          </w:tcPr>
          <w:p w:rsidR="007E4DEA" w:rsidRPr="0076435A" w:rsidRDefault="007E4DEA" w:rsidP="007E4DEA">
            <w:pPr>
              <w:autoSpaceDE w:val="0"/>
              <w:spacing w:before="100" w:after="100" w:line="100" w:lineRule="atLeast"/>
              <w:rPr>
                <w:rFonts w:ascii="Arial" w:eastAsia="Arial" w:hAnsi="Arial" w:cs="Arial"/>
              </w:rPr>
            </w:pPr>
            <w:r w:rsidRPr="0076435A">
              <w:rPr>
                <w:rFonts w:ascii="Arial" w:eastAsia="Arial" w:hAnsi="Arial" w:cs="Arial"/>
              </w:rPr>
              <w:t>tAPP</w:t>
            </w:r>
          </w:p>
        </w:tc>
        <w:tc>
          <w:tcPr>
            <w:tcW w:w="8370" w:type="dxa"/>
            <w:shd w:val="clear" w:color="auto" w:fill="auto"/>
          </w:tcPr>
          <w:p w:rsidR="007E4DEA" w:rsidRPr="0076435A" w:rsidRDefault="007E4DEA" w:rsidP="007E4DEA">
            <w:pPr>
              <w:autoSpaceDE w:val="0"/>
              <w:spacing w:before="100" w:after="100" w:line="100" w:lineRule="atLeast"/>
              <w:rPr>
                <w:rFonts w:ascii="Arial" w:hAnsi="Arial" w:cs="Arial"/>
              </w:rPr>
            </w:pPr>
            <w:r w:rsidRPr="0076435A">
              <w:rPr>
                <w:rFonts w:ascii="Arial" w:eastAsia="Arial" w:hAnsi="Arial" w:cs="Arial"/>
              </w:rPr>
              <w:t>Trusted Application</w:t>
            </w:r>
          </w:p>
        </w:tc>
      </w:tr>
      <w:tr w:rsidR="00B6640D" w:rsidRPr="0076435A" w:rsidTr="00B6640D">
        <w:tc>
          <w:tcPr>
            <w:tcW w:w="1852" w:type="dxa"/>
            <w:shd w:val="clear" w:color="auto" w:fill="auto"/>
          </w:tcPr>
          <w:p w:rsidR="00B6640D" w:rsidRPr="0076435A" w:rsidRDefault="00B6640D" w:rsidP="007E4DEA">
            <w:pPr>
              <w:autoSpaceDE w:val="0"/>
              <w:spacing w:before="100" w:after="100" w:line="100" w:lineRule="atLeast"/>
              <w:rPr>
                <w:rFonts w:ascii="Arial" w:eastAsia="Arial" w:hAnsi="Arial" w:cs="Arial"/>
              </w:rPr>
            </w:pPr>
            <w:r>
              <w:rPr>
                <w:rFonts w:ascii="Arial" w:eastAsia="Arial" w:hAnsi="Arial" w:cs="Arial"/>
              </w:rPr>
              <w:t>TAID</w:t>
            </w:r>
          </w:p>
        </w:tc>
        <w:tc>
          <w:tcPr>
            <w:tcW w:w="8370" w:type="dxa"/>
            <w:shd w:val="clear" w:color="auto" w:fill="auto"/>
          </w:tcPr>
          <w:p w:rsidR="00B6640D" w:rsidRPr="0076435A" w:rsidRDefault="00B6640D" w:rsidP="007E4DEA">
            <w:pPr>
              <w:autoSpaceDE w:val="0"/>
              <w:spacing w:before="100" w:after="100" w:line="100" w:lineRule="atLeast"/>
              <w:rPr>
                <w:rFonts w:ascii="Arial" w:eastAsia="Arial" w:hAnsi="Arial" w:cs="Arial"/>
              </w:rPr>
            </w:pPr>
            <w:r>
              <w:rPr>
                <w:rFonts w:ascii="Arial" w:eastAsia="Arial" w:hAnsi="Arial" w:cs="Arial"/>
              </w:rPr>
              <w:t xml:space="preserve">Trusted Application Identifier </w:t>
            </w:r>
          </w:p>
        </w:tc>
      </w:tr>
      <w:tr w:rsidR="007E4DEA" w:rsidRPr="0076435A" w:rsidTr="00B6640D">
        <w:tc>
          <w:tcPr>
            <w:tcW w:w="1852" w:type="dxa"/>
            <w:shd w:val="clear" w:color="auto" w:fill="auto"/>
          </w:tcPr>
          <w:p w:rsidR="007E4DEA" w:rsidRPr="0076435A" w:rsidRDefault="007E4DEA" w:rsidP="007E4DEA">
            <w:pPr>
              <w:autoSpaceDE w:val="0"/>
              <w:spacing w:before="100" w:after="100" w:line="100" w:lineRule="atLeast"/>
              <w:rPr>
                <w:rFonts w:ascii="Arial" w:eastAsia="Arial" w:hAnsi="Arial" w:cs="Arial"/>
              </w:rPr>
            </w:pPr>
            <w:r>
              <w:rPr>
                <w:rFonts w:ascii="Arial" w:eastAsia="Arial" w:hAnsi="Arial" w:cs="Arial"/>
              </w:rPr>
              <w:t>TEE</w:t>
            </w:r>
          </w:p>
        </w:tc>
        <w:tc>
          <w:tcPr>
            <w:tcW w:w="8370" w:type="dxa"/>
            <w:shd w:val="clear" w:color="auto" w:fill="auto"/>
          </w:tcPr>
          <w:p w:rsidR="007E4DEA" w:rsidRPr="0076435A" w:rsidRDefault="007E4DEA" w:rsidP="007E4DEA">
            <w:pPr>
              <w:autoSpaceDE w:val="0"/>
              <w:spacing w:before="100" w:after="100" w:line="100" w:lineRule="atLeast"/>
              <w:rPr>
                <w:rFonts w:ascii="Arial" w:eastAsia="Arial" w:hAnsi="Arial" w:cs="Arial"/>
              </w:rPr>
            </w:pPr>
            <w:r>
              <w:rPr>
                <w:rFonts w:ascii="Arial" w:eastAsia="Arial" w:hAnsi="Arial" w:cs="Arial"/>
              </w:rPr>
              <w:t>Trusted Execution Environment</w:t>
            </w:r>
          </w:p>
        </w:tc>
      </w:tr>
      <w:tr w:rsidR="007E4DEA" w:rsidRPr="0076435A" w:rsidTr="00B6640D">
        <w:tc>
          <w:tcPr>
            <w:tcW w:w="1852" w:type="dxa"/>
            <w:shd w:val="clear" w:color="auto" w:fill="auto"/>
          </w:tcPr>
          <w:p w:rsidR="007E4DEA" w:rsidRPr="0076435A" w:rsidRDefault="007E4DEA" w:rsidP="007E4DEA">
            <w:pPr>
              <w:autoSpaceDE w:val="0"/>
              <w:spacing w:before="100" w:after="100" w:line="100" w:lineRule="atLeast"/>
              <w:rPr>
                <w:rFonts w:ascii="Arial" w:eastAsia="Arial" w:hAnsi="Arial" w:cs="Arial"/>
              </w:rPr>
            </w:pPr>
            <w:r w:rsidRPr="0076435A">
              <w:rPr>
                <w:rFonts w:ascii="Arial" w:eastAsia="Arial" w:hAnsi="Arial" w:cs="Arial"/>
              </w:rPr>
              <w:t>TCP</w:t>
            </w:r>
          </w:p>
        </w:tc>
        <w:tc>
          <w:tcPr>
            <w:tcW w:w="8370" w:type="dxa"/>
            <w:shd w:val="clear" w:color="auto" w:fill="auto"/>
          </w:tcPr>
          <w:p w:rsidR="007E4DEA" w:rsidRPr="0076435A" w:rsidRDefault="007E4DEA" w:rsidP="007E4DEA">
            <w:pPr>
              <w:autoSpaceDE w:val="0"/>
              <w:spacing w:before="100" w:after="100" w:line="100" w:lineRule="atLeast"/>
              <w:rPr>
                <w:rFonts w:ascii="Arial" w:hAnsi="Arial" w:cs="Arial"/>
              </w:rPr>
            </w:pPr>
            <w:r w:rsidRPr="0076435A">
              <w:rPr>
                <w:rFonts w:ascii="Arial" w:eastAsia="Arial" w:hAnsi="Arial" w:cs="Arial"/>
              </w:rPr>
              <w:t>Transmission Control Protocol</w:t>
            </w:r>
          </w:p>
        </w:tc>
      </w:tr>
      <w:tr w:rsidR="007E4DEA" w:rsidRPr="0076435A" w:rsidTr="00B6640D">
        <w:tc>
          <w:tcPr>
            <w:tcW w:w="1852" w:type="dxa"/>
            <w:shd w:val="clear" w:color="auto" w:fill="auto"/>
          </w:tcPr>
          <w:p w:rsidR="007E4DEA" w:rsidRPr="0076435A" w:rsidRDefault="007E4DEA" w:rsidP="007E4DEA">
            <w:pPr>
              <w:autoSpaceDE w:val="0"/>
              <w:spacing w:before="100" w:after="100" w:line="100" w:lineRule="atLeast"/>
              <w:rPr>
                <w:rFonts w:ascii="Arial" w:eastAsia="Arial" w:hAnsi="Arial" w:cs="Arial"/>
              </w:rPr>
            </w:pPr>
            <w:r w:rsidRPr="0076435A">
              <w:rPr>
                <w:rFonts w:ascii="Arial" w:eastAsia="Arial" w:hAnsi="Arial" w:cs="Arial"/>
              </w:rPr>
              <w:t>UDP</w:t>
            </w:r>
          </w:p>
        </w:tc>
        <w:tc>
          <w:tcPr>
            <w:tcW w:w="8370" w:type="dxa"/>
            <w:shd w:val="clear" w:color="auto" w:fill="auto"/>
          </w:tcPr>
          <w:p w:rsidR="007E4DEA" w:rsidRPr="0076435A" w:rsidRDefault="007E4DEA" w:rsidP="007E4DEA">
            <w:pPr>
              <w:autoSpaceDE w:val="0"/>
              <w:spacing w:before="100" w:after="100" w:line="100" w:lineRule="atLeast"/>
              <w:rPr>
                <w:rFonts w:ascii="Arial" w:hAnsi="Arial" w:cs="Arial"/>
              </w:rPr>
            </w:pPr>
            <w:r w:rsidRPr="0076435A">
              <w:rPr>
                <w:rFonts w:ascii="Arial" w:eastAsia="Arial" w:hAnsi="Arial" w:cs="Arial"/>
              </w:rPr>
              <w:t>User Datagram Protocol</w:t>
            </w:r>
          </w:p>
        </w:tc>
      </w:tr>
      <w:tr w:rsidR="007E4DEA" w:rsidRPr="0076435A" w:rsidTr="00B6640D">
        <w:tc>
          <w:tcPr>
            <w:tcW w:w="1852" w:type="dxa"/>
            <w:shd w:val="clear" w:color="auto" w:fill="auto"/>
          </w:tcPr>
          <w:p w:rsidR="007E4DEA" w:rsidRPr="0076435A" w:rsidRDefault="007E4DEA" w:rsidP="007E4DEA">
            <w:pPr>
              <w:autoSpaceDE w:val="0"/>
              <w:spacing w:before="100" w:after="100" w:line="100" w:lineRule="atLeast"/>
              <w:rPr>
                <w:rFonts w:ascii="Arial" w:eastAsia="Arial" w:hAnsi="Arial" w:cs="Arial"/>
              </w:rPr>
            </w:pPr>
            <w:r w:rsidRPr="0076435A">
              <w:rPr>
                <w:rFonts w:ascii="Arial" w:eastAsia="Arial" w:hAnsi="Arial" w:cs="Arial"/>
              </w:rPr>
              <w:t>VM</w:t>
            </w:r>
          </w:p>
        </w:tc>
        <w:tc>
          <w:tcPr>
            <w:tcW w:w="8370" w:type="dxa"/>
            <w:shd w:val="clear" w:color="auto" w:fill="auto"/>
          </w:tcPr>
          <w:p w:rsidR="007E4DEA" w:rsidRPr="0076435A" w:rsidRDefault="007E4DEA" w:rsidP="007E4DEA">
            <w:pPr>
              <w:autoSpaceDE w:val="0"/>
              <w:spacing w:before="100" w:after="100" w:line="100" w:lineRule="atLeast"/>
              <w:rPr>
                <w:rFonts w:ascii="Arial" w:hAnsi="Arial" w:cs="Arial"/>
              </w:rPr>
            </w:pPr>
            <w:r w:rsidRPr="0076435A">
              <w:rPr>
                <w:rFonts w:ascii="Arial" w:eastAsia="Arial" w:hAnsi="Arial" w:cs="Arial"/>
              </w:rPr>
              <w:t>Virtual Machine</w:t>
            </w:r>
          </w:p>
        </w:tc>
      </w:tr>
      <w:tr w:rsidR="007E4DEA" w:rsidRPr="0076435A" w:rsidTr="00B6640D">
        <w:tc>
          <w:tcPr>
            <w:tcW w:w="1852" w:type="dxa"/>
            <w:shd w:val="clear" w:color="auto" w:fill="auto"/>
          </w:tcPr>
          <w:p w:rsidR="007E4DEA" w:rsidRPr="0076435A" w:rsidRDefault="007E4DEA" w:rsidP="007E4DEA">
            <w:pPr>
              <w:autoSpaceDE w:val="0"/>
              <w:spacing w:before="100" w:after="100" w:line="100" w:lineRule="atLeast"/>
              <w:rPr>
                <w:rFonts w:ascii="Arial" w:eastAsia="Arial" w:hAnsi="Arial" w:cs="Arial"/>
              </w:rPr>
            </w:pPr>
            <w:r w:rsidRPr="0076435A">
              <w:rPr>
                <w:rFonts w:ascii="Arial" w:eastAsia="Arial" w:hAnsi="Arial" w:cs="Arial"/>
              </w:rPr>
              <w:lastRenderedPageBreak/>
              <w:t xml:space="preserve">VMM      </w:t>
            </w:r>
          </w:p>
        </w:tc>
        <w:tc>
          <w:tcPr>
            <w:tcW w:w="8370" w:type="dxa"/>
            <w:shd w:val="clear" w:color="auto" w:fill="auto"/>
          </w:tcPr>
          <w:p w:rsidR="007E4DEA" w:rsidRPr="0076435A" w:rsidRDefault="007E4DEA" w:rsidP="007E4DEA">
            <w:pPr>
              <w:autoSpaceDE w:val="0"/>
              <w:spacing w:before="100" w:after="100" w:line="100" w:lineRule="atLeast"/>
              <w:rPr>
                <w:rFonts w:ascii="Arial" w:hAnsi="Arial" w:cs="Arial"/>
              </w:rPr>
            </w:pPr>
            <w:r w:rsidRPr="0076435A">
              <w:rPr>
                <w:rFonts w:ascii="Arial" w:eastAsia="Arial" w:hAnsi="Arial" w:cs="Arial"/>
              </w:rPr>
              <w:t>Virtual Memory Manager</w:t>
            </w:r>
          </w:p>
        </w:tc>
      </w:tr>
    </w:tbl>
    <w:p w:rsidR="00AE22E3" w:rsidRDefault="00AE22E3" w:rsidP="004F2098">
      <w:pPr>
        <w:pStyle w:val="Figure"/>
        <w:jc w:val="center"/>
      </w:pPr>
      <w:r w:rsidRPr="0076435A">
        <w:t>Acronyms  Table</w:t>
      </w:r>
    </w:p>
    <w:p w:rsidR="006945E7" w:rsidRDefault="006945E7" w:rsidP="001014DD">
      <w:pPr>
        <w:rPr>
          <w:lang w:bidi="en-US"/>
        </w:rPr>
      </w:pPr>
    </w:p>
    <w:p w:rsidR="006945E7" w:rsidRDefault="006945E7" w:rsidP="001014DD">
      <w:pPr>
        <w:rPr>
          <w:lang w:bidi="en-US"/>
        </w:rPr>
      </w:pPr>
    </w:p>
    <w:p w:rsidR="006945E7" w:rsidRDefault="006945E7" w:rsidP="001014DD">
      <w:pPr>
        <w:rPr>
          <w:lang w:bidi="en-US"/>
        </w:rPr>
      </w:pPr>
    </w:p>
    <w:p w:rsidR="006945E7" w:rsidRDefault="006945E7" w:rsidP="001014DD">
      <w:pPr>
        <w:rPr>
          <w:lang w:bidi="en-US"/>
        </w:rPr>
      </w:pPr>
    </w:p>
    <w:p w:rsidR="001014DD" w:rsidRPr="001014DD" w:rsidRDefault="001014DD" w:rsidP="001014DD">
      <w:pPr>
        <w:rPr>
          <w:lang w:bidi="en-US"/>
        </w:rPr>
      </w:pPr>
      <w:r>
        <w:rPr>
          <w:lang w:bidi="en-US"/>
        </w:rPr>
        <w:br w:type="page"/>
      </w:r>
    </w:p>
    <w:p w:rsidR="00820F34" w:rsidRPr="00253EC6" w:rsidRDefault="00820F34" w:rsidP="00820F34">
      <w:pPr>
        <w:pStyle w:val="Heading2"/>
        <w:rPr>
          <w:rFonts w:cs="Arial"/>
          <w:sz w:val="24"/>
          <w:szCs w:val="24"/>
        </w:rPr>
      </w:pPr>
      <w:bookmarkStart w:id="18" w:name="_Toc420333004"/>
      <w:bookmarkStart w:id="19" w:name="_Toc421889763"/>
      <w:bookmarkStart w:id="20" w:name="_Toc419203131"/>
      <w:r w:rsidRPr="00253EC6">
        <w:rPr>
          <w:rFonts w:cs="Arial"/>
        </w:rPr>
        <w:lastRenderedPageBreak/>
        <w:t>Terms</w:t>
      </w:r>
      <w:bookmarkEnd w:id="18"/>
      <w:bookmarkEnd w:id="19"/>
    </w:p>
    <w:p w:rsidR="00820F34" w:rsidRPr="008761BA" w:rsidRDefault="00820F34" w:rsidP="00820F34">
      <w:pPr>
        <w:autoSpaceDE w:val="0"/>
        <w:spacing w:after="200" w:line="100" w:lineRule="atLeast"/>
        <w:ind w:firstLine="576"/>
        <w:rPr>
          <w:rFonts w:ascii="Arial" w:eastAsia="Arial" w:hAnsi="Arial" w:cs="Arial"/>
          <w:sz w:val="22"/>
          <w:szCs w:val="22"/>
        </w:rPr>
      </w:pPr>
      <w:r w:rsidRPr="008761BA">
        <w:rPr>
          <w:rFonts w:ascii="Arial" w:hAnsi="Arial" w:cs="Arial"/>
          <w:sz w:val="22"/>
          <w:szCs w:val="22"/>
        </w:rPr>
        <w:t>The following terms are used in this document:</w:t>
      </w:r>
    </w:p>
    <w:tbl>
      <w:tblPr>
        <w:tblW w:w="0" w:type="auto"/>
        <w:tblInd w:w="686" w:type="dxa"/>
        <w:tblBorders>
          <w:top w:val="single" w:sz="24" w:space="0" w:color="FF0000"/>
          <w:bottom w:val="single" w:sz="24" w:space="0" w:color="FF0000"/>
          <w:insideH w:val="single" w:sz="8" w:space="0" w:color="FF0000"/>
          <w:insideV w:val="single" w:sz="24" w:space="0" w:color="FF0000"/>
        </w:tblBorders>
        <w:tblLayout w:type="fixed"/>
        <w:tblLook w:val="0000" w:firstRow="0" w:lastRow="0" w:firstColumn="0" w:lastColumn="0" w:noHBand="0" w:noVBand="0"/>
      </w:tblPr>
      <w:tblGrid>
        <w:gridCol w:w="1852"/>
        <w:gridCol w:w="8280"/>
      </w:tblGrid>
      <w:tr w:rsidR="00820F34" w:rsidRPr="0076435A" w:rsidTr="00B6640D">
        <w:tc>
          <w:tcPr>
            <w:tcW w:w="1852" w:type="dxa"/>
            <w:shd w:val="clear" w:color="auto" w:fill="auto"/>
          </w:tcPr>
          <w:p w:rsidR="00820F34" w:rsidRPr="00820F34" w:rsidRDefault="00820F34" w:rsidP="00820F34">
            <w:pPr>
              <w:autoSpaceDE w:val="0"/>
              <w:spacing w:before="100" w:after="100" w:line="100" w:lineRule="atLeast"/>
              <w:jc w:val="both"/>
              <w:rPr>
                <w:rFonts w:ascii="Arial" w:eastAsia="Arial" w:hAnsi="Arial" w:cs="Arial"/>
                <w:b/>
                <w:sz w:val="24"/>
                <w:szCs w:val="24"/>
              </w:rPr>
            </w:pPr>
            <w:r w:rsidRPr="00820F34">
              <w:rPr>
                <w:rFonts w:ascii="Arial" w:eastAsia="Arial" w:hAnsi="Arial" w:cs="Arial"/>
                <w:b/>
                <w:sz w:val="24"/>
                <w:szCs w:val="24"/>
              </w:rPr>
              <w:t xml:space="preserve"> TERM</w:t>
            </w:r>
          </w:p>
        </w:tc>
        <w:tc>
          <w:tcPr>
            <w:tcW w:w="8280" w:type="dxa"/>
            <w:shd w:val="clear" w:color="auto" w:fill="auto"/>
          </w:tcPr>
          <w:p w:rsidR="00820F34" w:rsidRPr="00820F34" w:rsidRDefault="00820F34" w:rsidP="00ED3546">
            <w:pPr>
              <w:autoSpaceDE w:val="0"/>
              <w:spacing w:before="100" w:after="100" w:line="100" w:lineRule="atLeast"/>
              <w:rPr>
                <w:rFonts w:ascii="Arial" w:hAnsi="Arial" w:cs="Arial"/>
                <w:b/>
                <w:sz w:val="24"/>
                <w:szCs w:val="24"/>
              </w:rPr>
            </w:pPr>
            <w:r w:rsidRPr="00820F34">
              <w:rPr>
                <w:rFonts w:ascii="Arial" w:hAnsi="Arial" w:cs="Arial"/>
                <w:b/>
                <w:sz w:val="24"/>
                <w:szCs w:val="24"/>
              </w:rPr>
              <w:t>TERM DESCRIPTION</w:t>
            </w:r>
          </w:p>
        </w:tc>
      </w:tr>
      <w:tr w:rsidR="00820F34" w:rsidRPr="0076435A" w:rsidTr="00B6640D">
        <w:tc>
          <w:tcPr>
            <w:tcW w:w="1852" w:type="dxa"/>
            <w:shd w:val="clear" w:color="auto" w:fill="auto"/>
          </w:tcPr>
          <w:p w:rsidR="00820F34" w:rsidRPr="00ED1D50" w:rsidRDefault="00CA6DAE" w:rsidP="00ED3546">
            <w:pPr>
              <w:autoSpaceDE w:val="0"/>
              <w:spacing w:before="100" w:after="100" w:line="100" w:lineRule="atLeast"/>
              <w:rPr>
                <w:rFonts w:ascii="Arial" w:eastAsia="Arial" w:hAnsi="Arial" w:cs="Arial"/>
              </w:rPr>
            </w:pPr>
            <w:r w:rsidRPr="00ED1D50">
              <w:rPr>
                <w:rFonts w:ascii="Arial" w:eastAsia="Arial" w:hAnsi="Arial" w:cs="Arial"/>
              </w:rPr>
              <w:t>Client</w:t>
            </w:r>
          </w:p>
        </w:tc>
        <w:tc>
          <w:tcPr>
            <w:tcW w:w="8280" w:type="dxa"/>
            <w:shd w:val="clear" w:color="auto" w:fill="auto"/>
          </w:tcPr>
          <w:p w:rsidR="00820F34" w:rsidRPr="00ED1D50" w:rsidRDefault="00CA6DAE" w:rsidP="00ED3546">
            <w:pPr>
              <w:autoSpaceDE w:val="0"/>
              <w:spacing w:before="100" w:after="100" w:line="100" w:lineRule="atLeast"/>
              <w:rPr>
                <w:rFonts w:ascii="Arial" w:hAnsi="Arial" w:cs="Arial"/>
              </w:rPr>
            </w:pPr>
            <w:r w:rsidRPr="00ED1D50">
              <w:rPr>
                <w:rFonts w:ascii="Arial" w:hAnsi="Arial" w:cs="Arial"/>
              </w:rPr>
              <w:t xml:space="preserve">Also known </w:t>
            </w:r>
            <w:r w:rsidR="008447E8" w:rsidRPr="00ED1D50">
              <w:rPr>
                <w:rFonts w:ascii="Arial" w:hAnsi="Arial" w:cs="Arial"/>
              </w:rPr>
              <w:t>as the normal world application</w:t>
            </w:r>
            <w:r w:rsidRPr="00ED1D50">
              <w:rPr>
                <w:rFonts w:ascii="Arial" w:hAnsi="Arial" w:cs="Arial"/>
              </w:rPr>
              <w:t xml:space="preserve"> and draws parallels with </w:t>
            </w:r>
            <w:r w:rsidR="008447E8" w:rsidRPr="00ED1D50">
              <w:rPr>
                <w:rFonts w:ascii="Arial" w:hAnsi="Arial" w:cs="Arial"/>
              </w:rPr>
              <w:t xml:space="preserve">the </w:t>
            </w:r>
            <w:r w:rsidRPr="00ED1D50">
              <w:rPr>
                <w:rFonts w:ascii="Arial" w:hAnsi="Arial" w:cs="Arial"/>
              </w:rPr>
              <w:t>client-</w:t>
            </w:r>
            <w:r w:rsidR="008447E8" w:rsidRPr="00ED1D50">
              <w:rPr>
                <w:rFonts w:ascii="Arial" w:hAnsi="Arial" w:cs="Arial"/>
              </w:rPr>
              <w:t>server architecture</w:t>
            </w:r>
          </w:p>
        </w:tc>
      </w:tr>
      <w:tr w:rsidR="00485D97" w:rsidRPr="0076435A" w:rsidTr="00B6640D">
        <w:tc>
          <w:tcPr>
            <w:tcW w:w="1852" w:type="dxa"/>
            <w:shd w:val="clear" w:color="auto" w:fill="auto"/>
          </w:tcPr>
          <w:p w:rsidR="00485D97" w:rsidRPr="00ED1D50" w:rsidRDefault="00485D97" w:rsidP="00ED3546">
            <w:pPr>
              <w:autoSpaceDE w:val="0"/>
              <w:spacing w:before="100" w:after="100" w:line="100" w:lineRule="atLeast"/>
              <w:rPr>
                <w:rFonts w:ascii="Arial" w:eastAsia="Arial" w:hAnsi="Arial" w:cs="Arial"/>
              </w:rPr>
            </w:pPr>
            <w:r w:rsidRPr="00ED1D50">
              <w:rPr>
                <w:rFonts w:ascii="Arial" w:eastAsia="Arial" w:hAnsi="Arial" w:cs="Arial"/>
              </w:rPr>
              <w:t>Communication Channel</w:t>
            </w:r>
          </w:p>
        </w:tc>
        <w:tc>
          <w:tcPr>
            <w:tcW w:w="8280" w:type="dxa"/>
            <w:shd w:val="clear" w:color="auto" w:fill="auto"/>
          </w:tcPr>
          <w:p w:rsidR="00485D97" w:rsidRPr="00ED1D50" w:rsidRDefault="00485D97" w:rsidP="00ED3546">
            <w:pPr>
              <w:autoSpaceDE w:val="0"/>
              <w:spacing w:before="100" w:after="100" w:line="100" w:lineRule="atLeast"/>
              <w:rPr>
                <w:rFonts w:ascii="Arial" w:hAnsi="Arial" w:cs="Arial"/>
              </w:rPr>
            </w:pPr>
            <w:r w:rsidRPr="00ED1D50">
              <w:rPr>
                <w:rFonts w:ascii="Arial" w:hAnsi="Arial" w:cs="Arial"/>
              </w:rPr>
              <w:t xml:space="preserve">A channel in which the normal world and secure world communicate between the </w:t>
            </w:r>
            <w:r w:rsidR="008761BA" w:rsidRPr="00ED1D50">
              <w:rPr>
                <w:rFonts w:ascii="Arial" w:hAnsi="Arial" w:cs="Arial"/>
              </w:rPr>
              <w:t>applications</w:t>
            </w:r>
          </w:p>
        </w:tc>
      </w:tr>
      <w:tr w:rsidR="00820F34" w:rsidRPr="0076435A" w:rsidTr="00B6640D">
        <w:tc>
          <w:tcPr>
            <w:tcW w:w="1852" w:type="dxa"/>
            <w:shd w:val="clear" w:color="auto" w:fill="auto"/>
          </w:tcPr>
          <w:p w:rsidR="00820F34" w:rsidRPr="00ED1D50" w:rsidRDefault="00820F34" w:rsidP="00ED3546">
            <w:pPr>
              <w:autoSpaceDE w:val="0"/>
              <w:spacing w:before="100" w:after="100" w:line="100" w:lineRule="atLeast"/>
              <w:rPr>
                <w:rFonts w:ascii="Arial" w:eastAsia="Arial" w:hAnsi="Arial" w:cs="Arial"/>
              </w:rPr>
            </w:pPr>
            <w:r w:rsidRPr="00ED1D50">
              <w:rPr>
                <w:rFonts w:ascii="Arial" w:eastAsia="Arial" w:hAnsi="Arial" w:cs="Arial"/>
              </w:rPr>
              <w:t>Entangled</w:t>
            </w:r>
          </w:p>
        </w:tc>
        <w:tc>
          <w:tcPr>
            <w:tcW w:w="8280" w:type="dxa"/>
            <w:shd w:val="clear" w:color="auto" w:fill="auto"/>
          </w:tcPr>
          <w:p w:rsidR="00820F34" w:rsidRPr="00ED1D50" w:rsidRDefault="00820F34" w:rsidP="008761BA">
            <w:pPr>
              <w:autoSpaceDE w:val="0"/>
              <w:spacing w:before="100" w:after="100" w:line="100" w:lineRule="atLeast"/>
              <w:rPr>
                <w:rFonts w:ascii="Arial" w:hAnsi="Arial" w:cs="Arial"/>
              </w:rPr>
            </w:pPr>
            <w:r w:rsidRPr="00ED1D50">
              <w:rPr>
                <w:rFonts w:ascii="Arial" w:hAnsi="Arial" w:cs="Arial"/>
              </w:rPr>
              <w:t xml:space="preserve">A method to make the normal world application </w:t>
            </w:r>
            <w:r w:rsidR="008761BA" w:rsidRPr="00ED1D50">
              <w:rPr>
                <w:rFonts w:ascii="Arial" w:hAnsi="Arial" w:cs="Arial"/>
              </w:rPr>
              <w:t xml:space="preserve">highly </w:t>
            </w:r>
            <w:r w:rsidRPr="00ED1D50">
              <w:rPr>
                <w:rFonts w:ascii="Arial" w:hAnsi="Arial" w:cs="Arial"/>
              </w:rPr>
              <w:t xml:space="preserve">dependent on the secure world application in such a way that makes the transactions between the two </w:t>
            </w:r>
            <w:r w:rsidR="00493BEA">
              <w:rPr>
                <w:rFonts w:ascii="Arial" w:hAnsi="Arial" w:cs="Arial"/>
              </w:rPr>
              <w:t xml:space="preserve">an </w:t>
            </w:r>
            <w:r w:rsidRPr="00ED1D50">
              <w:rPr>
                <w:rFonts w:ascii="Arial" w:hAnsi="Arial" w:cs="Arial"/>
              </w:rPr>
              <w:t xml:space="preserve">inseparable </w:t>
            </w:r>
            <w:r w:rsidR="008761BA" w:rsidRPr="00ED1D50">
              <w:rPr>
                <w:rFonts w:ascii="Arial" w:hAnsi="Arial" w:cs="Arial"/>
              </w:rPr>
              <w:t>binding</w:t>
            </w:r>
            <w:r w:rsidRPr="00ED1D50">
              <w:rPr>
                <w:rFonts w:ascii="Arial" w:hAnsi="Arial" w:cs="Arial"/>
              </w:rPr>
              <w:t xml:space="preserve"> </w:t>
            </w:r>
            <w:r w:rsidR="00493BEA">
              <w:rPr>
                <w:rFonts w:ascii="Arial" w:hAnsi="Arial" w:cs="Arial"/>
              </w:rPr>
              <w:t xml:space="preserve">between </w:t>
            </w:r>
            <w:r w:rsidRPr="00ED1D50">
              <w:rPr>
                <w:rFonts w:ascii="Arial" w:hAnsi="Arial" w:cs="Arial"/>
              </w:rPr>
              <w:t xml:space="preserve">the normal world </w:t>
            </w:r>
            <w:r w:rsidR="008761BA" w:rsidRPr="00ED1D50">
              <w:rPr>
                <w:rFonts w:ascii="Arial" w:hAnsi="Arial" w:cs="Arial"/>
              </w:rPr>
              <w:t>and</w:t>
            </w:r>
            <w:r w:rsidRPr="00ED1D50">
              <w:rPr>
                <w:rFonts w:ascii="Arial" w:hAnsi="Arial" w:cs="Arial"/>
              </w:rPr>
              <w:t xml:space="preserve"> secure world application</w:t>
            </w:r>
            <w:r w:rsidR="008761BA" w:rsidRPr="00ED1D50">
              <w:rPr>
                <w:rFonts w:ascii="Arial" w:hAnsi="Arial" w:cs="Arial"/>
              </w:rPr>
              <w:t>s</w:t>
            </w:r>
            <w:r w:rsidRPr="00ED1D50">
              <w:rPr>
                <w:rFonts w:ascii="Arial" w:hAnsi="Arial" w:cs="Arial"/>
              </w:rPr>
              <w:t xml:space="preserve">. </w:t>
            </w:r>
            <w:r w:rsidR="008761BA" w:rsidRPr="00ED1D50">
              <w:rPr>
                <w:rFonts w:ascii="Arial" w:hAnsi="Arial" w:cs="Arial"/>
              </w:rPr>
              <w:t xml:space="preserve">There is a direct relationship between the </w:t>
            </w:r>
            <w:r w:rsidRPr="00ED1D50">
              <w:rPr>
                <w:rFonts w:ascii="Arial" w:hAnsi="Arial" w:cs="Arial"/>
              </w:rPr>
              <w:t xml:space="preserve">entangled </w:t>
            </w:r>
            <w:r w:rsidR="008761BA" w:rsidRPr="00ED1D50">
              <w:rPr>
                <w:rFonts w:ascii="Arial" w:hAnsi="Arial" w:cs="Arial"/>
              </w:rPr>
              <w:t xml:space="preserve">applications, </w:t>
            </w:r>
            <w:r w:rsidRPr="00ED1D50">
              <w:rPr>
                <w:rFonts w:ascii="Arial" w:hAnsi="Arial" w:cs="Arial"/>
              </w:rPr>
              <w:t>the more dependent the normal world application is on the secure world application</w:t>
            </w:r>
            <w:r w:rsidR="008761BA" w:rsidRPr="00ED1D50">
              <w:rPr>
                <w:rFonts w:ascii="Arial" w:hAnsi="Arial" w:cs="Arial"/>
              </w:rPr>
              <w:t xml:space="preserve">, the stronger the security of the application. </w:t>
            </w:r>
          </w:p>
        </w:tc>
      </w:tr>
      <w:tr w:rsidR="00940E31" w:rsidRPr="0076435A" w:rsidTr="00B6640D">
        <w:tc>
          <w:tcPr>
            <w:tcW w:w="1852" w:type="dxa"/>
            <w:shd w:val="clear" w:color="auto" w:fill="auto"/>
          </w:tcPr>
          <w:p w:rsidR="00940E31" w:rsidRPr="00ED1D50" w:rsidRDefault="00940E31" w:rsidP="00ED3546">
            <w:pPr>
              <w:autoSpaceDE w:val="0"/>
              <w:spacing w:before="100" w:after="100" w:line="100" w:lineRule="atLeast"/>
              <w:rPr>
                <w:rFonts w:ascii="Arial" w:eastAsia="Arial" w:hAnsi="Arial" w:cs="Arial"/>
              </w:rPr>
            </w:pPr>
            <w:r>
              <w:rPr>
                <w:rFonts w:ascii="Arial" w:eastAsia="Arial" w:hAnsi="Arial" w:cs="Arial"/>
              </w:rPr>
              <w:t>Rooted</w:t>
            </w:r>
          </w:p>
        </w:tc>
        <w:tc>
          <w:tcPr>
            <w:tcW w:w="8280" w:type="dxa"/>
            <w:shd w:val="clear" w:color="auto" w:fill="auto"/>
          </w:tcPr>
          <w:p w:rsidR="00940E31" w:rsidRPr="00ED1D50" w:rsidRDefault="00940E31" w:rsidP="008761BA">
            <w:pPr>
              <w:autoSpaceDE w:val="0"/>
              <w:spacing w:before="100" w:after="100" w:line="100" w:lineRule="atLeast"/>
              <w:rPr>
                <w:rFonts w:ascii="Arial" w:hAnsi="Arial" w:cs="Arial"/>
              </w:rPr>
            </w:pPr>
            <w:r>
              <w:rPr>
                <w:rFonts w:ascii="Arial" w:hAnsi="Arial" w:cs="Arial"/>
              </w:rPr>
              <w:t>An attacker has gained root access on the system and can modify or change system access privileges in the guest operating system.</w:t>
            </w:r>
          </w:p>
        </w:tc>
      </w:tr>
      <w:tr w:rsidR="00820F34" w:rsidRPr="0076435A" w:rsidTr="00B6640D">
        <w:tc>
          <w:tcPr>
            <w:tcW w:w="1852" w:type="dxa"/>
            <w:shd w:val="clear" w:color="auto" w:fill="auto"/>
          </w:tcPr>
          <w:p w:rsidR="00820F34" w:rsidRPr="00ED1D50" w:rsidRDefault="00CA6DAE" w:rsidP="00ED3546">
            <w:pPr>
              <w:autoSpaceDE w:val="0"/>
              <w:spacing w:before="100" w:after="100" w:line="100" w:lineRule="atLeast"/>
              <w:rPr>
                <w:rFonts w:ascii="Arial" w:eastAsia="Arial" w:hAnsi="Arial" w:cs="Arial"/>
              </w:rPr>
            </w:pPr>
            <w:r w:rsidRPr="00ED1D50">
              <w:rPr>
                <w:rFonts w:ascii="Arial" w:eastAsia="Arial" w:hAnsi="Arial" w:cs="Arial"/>
              </w:rPr>
              <w:t>Server</w:t>
            </w:r>
          </w:p>
        </w:tc>
        <w:tc>
          <w:tcPr>
            <w:tcW w:w="8280" w:type="dxa"/>
            <w:shd w:val="clear" w:color="auto" w:fill="auto"/>
          </w:tcPr>
          <w:p w:rsidR="00820F34" w:rsidRPr="00ED1D50" w:rsidRDefault="00CA6DAE" w:rsidP="00ED3546">
            <w:pPr>
              <w:autoSpaceDE w:val="0"/>
              <w:spacing w:before="100" w:after="100" w:line="100" w:lineRule="atLeast"/>
              <w:rPr>
                <w:rFonts w:ascii="Arial" w:hAnsi="Arial" w:cs="Arial"/>
              </w:rPr>
            </w:pPr>
            <w:r w:rsidRPr="00ED1D50">
              <w:rPr>
                <w:rFonts w:ascii="Arial" w:hAnsi="Arial" w:cs="Arial"/>
              </w:rPr>
              <w:t xml:space="preserve">Also known </w:t>
            </w:r>
            <w:r w:rsidR="008447E8" w:rsidRPr="00ED1D50">
              <w:rPr>
                <w:rFonts w:ascii="Arial" w:hAnsi="Arial" w:cs="Arial"/>
              </w:rPr>
              <w:t>as the secure world application</w:t>
            </w:r>
            <w:r w:rsidRPr="00ED1D50">
              <w:rPr>
                <w:rFonts w:ascii="Arial" w:hAnsi="Arial" w:cs="Arial"/>
              </w:rPr>
              <w:t xml:space="preserve"> and draws parallels </w:t>
            </w:r>
            <w:r w:rsidR="008447E8" w:rsidRPr="00ED1D50">
              <w:rPr>
                <w:rFonts w:ascii="Arial" w:hAnsi="Arial" w:cs="Arial"/>
              </w:rPr>
              <w:t>with the client-server architecture</w:t>
            </w:r>
          </w:p>
        </w:tc>
      </w:tr>
      <w:tr w:rsidR="00DD211B" w:rsidRPr="0076435A" w:rsidTr="00B6640D">
        <w:tc>
          <w:tcPr>
            <w:tcW w:w="1852" w:type="dxa"/>
            <w:shd w:val="clear" w:color="auto" w:fill="auto"/>
          </w:tcPr>
          <w:p w:rsidR="00DD211B" w:rsidRPr="00ED1D50" w:rsidRDefault="00B71E1B" w:rsidP="00ED3546">
            <w:pPr>
              <w:autoSpaceDE w:val="0"/>
              <w:spacing w:before="100" w:after="100" w:line="100" w:lineRule="atLeast"/>
              <w:rPr>
                <w:rFonts w:ascii="Arial" w:eastAsia="Arial" w:hAnsi="Arial" w:cs="Arial"/>
              </w:rPr>
            </w:pPr>
            <w:r w:rsidRPr="00ED1D50">
              <w:rPr>
                <w:rFonts w:ascii="Arial" w:eastAsia="Arial" w:hAnsi="Arial" w:cs="Arial"/>
              </w:rPr>
              <w:t>SKTEEC</w:t>
            </w:r>
          </w:p>
        </w:tc>
        <w:tc>
          <w:tcPr>
            <w:tcW w:w="8280" w:type="dxa"/>
            <w:shd w:val="clear" w:color="auto" w:fill="auto"/>
          </w:tcPr>
          <w:p w:rsidR="00DD211B" w:rsidRPr="00ED1D50" w:rsidRDefault="00DD211B" w:rsidP="00DD211B">
            <w:pPr>
              <w:autoSpaceDE w:val="0"/>
              <w:spacing w:before="100" w:after="100" w:line="100" w:lineRule="atLeast"/>
              <w:rPr>
                <w:rFonts w:ascii="Arial" w:hAnsi="Arial" w:cs="Arial"/>
              </w:rPr>
            </w:pPr>
            <w:r w:rsidRPr="00ED1D50">
              <w:rPr>
                <w:rFonts w:ascii="Arial" w:hAnsi="Arial" w:cs="Arial"/>
              </w:rPr>
              <w:t>Secure Kernel TEE Client. This is the client API that will be used to communicate to the secure application executing in the secure world.</w:t>
            </w:r>
          </w:p>
        </w:tc>
      </w:tr>
      <w:tr w:rsidR="00B6640D" w:rsidRPr="0076435A" w:rsidTr="00B6640D">
        <w:tc>
          <w:tcPr>
            <w:tcW w:w="1852" w:type="dxa"/>
            <w:shd w:val="clear" w:color="auto" w:fill="auto"/>
          </w:tcPr>
          <w:p w:rsidR="00B6640D" w:rsidRPr="00ED1D50" w:rsidRDefault="00B6640D" w:rsidP="00ED3546">
            <w:pPr>
              <w:autoSpaceDE w:val="0"/>
              <w:spacing w:before="100" w:after="100" w:line="100" w:lineRule="atLeast"/>
              <w:rPr>
                <w:rFonts w:ascii="Arial" w:eastAsia="Arial" w:hAnsi="Arial" w:cs="Arial"/>
              </w:rPr>
            </w:pPr>
            <w:r w:rsidRPr="00ED1D50">
              <w:rPr>
                <w:rFonts w:ascii="Arial" w:eastAsia="Arial" w:hAnsi="Arial" w:cs="Arial"/>
              </w:rPr>
              <w:t>TAID</w:t>
            </w:r>
          </w:p>
        </w:tc>
        <w:tc>
          <w:tcPr>
            <w:tcW w:w="8280" w:type="dxa"/>
            <w:shd w:val="clear" w:color="auto" w:fill="auto"/>
          </w:tcPr>
          <w:p w:rsidR="00B6640D" w:rsidRPr="00ED1D50" w:rsidRDefault="00B6640D" w:rsidP="00DD211B">
            <w:pPr>
              <w:autoSpaceDE w:val="0"/>
              <w:spacing w:before="100" w:after="100" w:line="100" w:lineRule="atLeast"/>
              <w:rPr>
                <w:rFonts w:ascii="Arial" w:hAnsi="Arial" w:cs="Arial"/>
              </w:rPr>
            </w:pPr>
            <w:r w:rsidRPr="00ED1D50">
              <w:rPr>
                <w:rFonts w:ascii="Arial" w:hAnsi="Arial" w:cs="Arial"/>
              </w:rPr>
              <w:t>The trusted application identifier is a value that is send to the secure world VM-to-VM Communication Proxy to route the application request messages to the secure world trusted application</w:t>
            </w:r>
          </w:p>
        </w:tc>
      </w:tr>
      <w:tr w:rsidR="00820F34" w:rsidRPr="0076435A" w:rsidTr="00B6640D">
        <w:tc>
          <w:tcPr>
            <w:tcW w:w="1852" w:type="dxa"/>
            <w:shd w:val="clear" w:color="auto" w:fill="auto"/>
          </w:tcPr>
          <w:p w:rsidR="00820F34" w:rsidRPr="00ED1D50" w:rsidRDefault="00584D5D" w:rsidP="00584D5D">
            <w:pPr>
              <w:autoSpaceDE w:val="0"/>
              <w:spacing w:before="100" w:after="100" w:line="100" w:lineRule="atLeast"/>
              <w:rPr>
                <w:rFonts w:ascii="Arial" w:eastAsia="Arial" w:hAnsi="Arial" w:cs="Arial"/>
              </w:rPr>
            </w:pPr>
            <w:r w:rsidRPr="00ED1D50">
              <w:rPr>
                <w:rFonts w:ascii="Arial" w:hAnsi="Arial" w:cs="Arial"/>
              </w:rPr>
              <w:t>µK</w:t>
            </w:r>
            <w:r w:rsidR="003111C1" w:rsidRPr="00ED1D50">
              <w:rPr>
                <w:rFonts w:ascii="Arial" w:hAnsi="Arial" w:cs="Arial"/>
              </w:rPr>
              <w:t>ernel</w:t>
            </w:r>
          </w:p>
        </w:tc>
        <w:tc>
          <w:tcPr>
            <w:tcW w:w="8280" w:type="dxa"/>
            <w:shd w:val="clear" w:color="auto" w:fill="auto"/>
          </w:tcPr>
          <w:p w:rsidR="00820F34" w:rsidRPr="00ED1D50" w:rsidRDefault="003111C1" w:rsidP="00E05B49">
            <w:pPr>
              <w:autoSpaceDE w:val="0"/>
              <w:spacing w:before="100" w:after="100" w:line="100" w:lineRule="atLeast"/>
              <w:rPr>
                <w:rFonts w:ascii="Arial" w:hAnsi="Arial" w:cs="Arial"/>
              </w:rPr>
            </w:pPr>
            <w:r w:rsidRPr="00ED1D50">
              <w:rPr>
                <w:rFonts w:ascii="Arial" w:hAnsi="Arial" w:cs="Arial"/>
              </w:rPr>
              <w:t xml:space="preserve">Micro Kernel, a very basic operating system with a small memory foot print, tuned for power efficiencies for </w:t>
            </w:r>
            <w:r w:rsidR="00E05B49" w:rsidRPr="00ED1D50">
              <w:rPr>
                <w:rFonts w:ascii="Arial" w:hAnsi="Arial" w:cs="Arial"/>
              </w:rPr>
              <w:t>lower power consumption of the device</w:t>
            </w:r>
          </w:p>
        </w:tc>
      </w:tr>
    </w:tbl>
    <w:p w:rsidR="00820F34" w:rsidRPr="002343FF" w:rsidRDefault="00820F34" w:rsidP="00315126">
      <w:pPr>
        <w:pStyle w:val="Figure"/>
        <w:jc w:val="center"/>
      </w:pPr>
      <w:r w:rsidRPr="0076435A">
        <w:t>Acronyms  Table</w:t>
      </w:r>
    </w:p>
    <w:p w:rsidR="001551F5" w:rsidRDefault="001551F5">
      <w:pPr>
        <w:widowControl/>
        <w:suppressAutoHyphens w:val="0"/>
        <w:rPr>
          <w:rFonts w:ascii="Arial" w:hAnsi="Arial"/>
          <w:b/>
          <w:color w:val="FF0000"/>
          <w:sz w:val="36"/>
        </w:rPr>
      </w:pPr>
      <w:bookmarkStart w:id="21" w:name="_Toc419203132"/>
      <w:bookmarkStart w:id="22" w:name="_Toc420333006"/>
      <w:bookmarkEnd w:id="20"/>
      <w:r>
        <w:br w:type="page"/>
      </w:r>
    </w:p>
    <w:p w:rsidR="00AE22E3" w:rsidRPr="00BD4352" w:rsidRDefault="00AE22E3" w:rsidP="000E0004">
      <w:pPr>
        <w:pStyle w:val="Heading1"/>
        <w:tabs>
          <w:tab w:val="clear" w:pos="432"/>
          <w:tab w:val="num" w:pos="630"/>
        </w:tabs>
      </w:pPr>
      <w:bookmarkStart w:id="23" w:name="_Toc421889764"/>
      <w:r w:rsidRPr="00BD4352">
        <w:lastRenderedPageBreak/>
        <w:t>System Architecture</w:t>
      </w:r>
      <w:bookmarkEnd w:id="21"/>
      <w:bookmarkEnd w:id="22"/>
      <w:bookmarkEnd w:id="23"/>
    </w:p>
    <w:p w:rsidR="0004685B" w:rsidRDefault="00C2453B" w:rsidP="00EC066F">
      <w:pPr>
        <w:pStyle w:val="BodyText"/>
        <w:ind w:left="630"/>
        <w:rPr>
          <w:rFonts w:ascii="Arial" w:hAnsi="Arial" w:cs="Arial"/>
          <w:sz w:val="22"/>
          <w:szCs w:val="22"/>
        </w:rPr>
      </w:pPr>
      <w:r w:rsidRPr="008761BA">
        <w:rPr>
          <w:rFonts w:ascii="Arial" w:hAnsi="Arial" w:cs="Arial"/>
          <w:sz w:val="22"/>
          <w:szCs w:val="22"/>
        </w:rPr>
        <w:t xml:space="preserve">This section of the document describes the </w:t>
      </w:r>
      <w:r w:rsidR="007E1DFA" w:rsidRPr="008761BA">
        <w:rPr>
          <w:rFonts w:ascii="Arial" w:hAnsi="Arial" w:cs="Arial"/>
          <w:sz w:val="22"/>
          <w:szCs w:val="22"/>
        </w:rPr>
        <w:t xml:space="preserve">system architecture that includes a new approach for security on the </w:t>
      </w:r>
      <w:r w:rsidR="00CC79CB">
        <w:rPr>
          <w:rFonts w:ascii="Arial" w:hAnsi="Arial" w:cs="Arial"/>
          <w:sz w:val="22"/>
          <w:szCs w:val="22"/>
        </w:rPr>
        <w:t>OmniShield</w:t>
      </w:r>
      <w:r w:rsidR="007E1DFA" w:rsidRPr="008761BA">
        <w:rPr>
          <w:rFonts w:ascii="Arial" w:hAnsi="Arial" w:cs="Arial"/>
          <w:sz w:val="22"/>
          <w:szCs w:val="22"/>
        </w:rPr>
        <w:t xml:space="preserve"> platform. </w:t>
      </w:r>
      <w:r w:rsidR="0004685B">
        <w:rPr>
          <w:rFonts w:ascii="Arial" w:hAnsi="Arial" w:cs="Arial"/>
          <w:sz w:val="22"/>
          <w:szCs w:val="22"/>
        </w:rPr>
        <w:t xml:space="preserve">This is called virtualization. </w:t>
      </w:r>
      <w:r w:rsidR="007E1DFA" w:rsidRPr="008761BA">
        <w:rPr>
          <w:rFonts w:ascii="Arial" w:hAnsi="Arial" w:cs="Arial"/>
          <w:sz w:val="22"/>
          <w:szCs w:val="22"/>
        </w:rPr>
        <w:t xml:space="preserve">The L4 Micro Kernel is the base operating system in which two or more guest operating systems are managed. </w:t>
      </w:r>
      <w:r w:rsidR="0004685B">
        <w:rPr>
          <w:rFonts w:ascii="Arial" w:hAnsi="Arial" w:cs="Arial"/>
          <w:sz w:val="22"/>
          <w:szCs w:val="22"/>
        </w:rPr>
        <w:t>The guest operating system</w:t>
      </w:r>
      <w:r w:rsidR="00CC79CB">
        <w:rPr>
          <w:rFonts w:ascii="Arial" w:hAnsi="Arial" w:cs="Arial"/>
          <w:sz w:val="22"/>
          <w:szCs w:val="22"/>
        </w:rPr>
        <w:t>s</w:t>
      </w:r>
      <w:r w:rsidR="0004685B">
        <w:rPr>
          <w:rFonts w:ascii="Arial" w:hAnsi="Arial" w:cs="Arial"/>
          <w:sz w:val="22"/>
          <w:szCs w:val="22"/>
        </w:rPr>
        <w:t xml:space="preserve"> </w:t>
      </w:r>
      <w:r w:rsidR="00CC79CB">
        <w:rPr>
          <w:rFonts w:ascii="Arial" w:hAnsi="Arial" w:cs="Arial"/>
          <w:sz w:val="22"/>
          <w:szCs w:val="22"/>
        </w:rPr>
        <w:t xml:space="preserve">are fully virtualized and only requires </w:t>
      </w:r>
      <w:r w:rsidR="0004685B">
        <w:rPr>
          <w:rFonts w:ascii="Arial" w:hAnsi="Arial" w:cs="Arial"/>
          <w:sz w:val="22"/>
          <w:szCs w:val="22"/>
        </w:rPr>
        <w:t xml:space="preserve">paravirtualized </w:t>
      </w:r>
      <w:r w:rsidR="00CC79CB">
        <w:rPr>
          <w:rFonts w:ascii="Arial" w:hAnsi="Arial" w:cs="Arial"/>
          <w:sz w:val="22"/>
          <w:szCs w:val="22"/>
        </w:rPr>
        <w:t>drivers for special and direct access to other system resources.</w:t>
      </w:r>
    </w:p>
    <w:p w:rsidR="00972DDF" w:rsidRPr="008761BA" w:rsidRDefault="00693EEA" w:rsidP="00EC066F">
      <w:pPr>
        <w:pStyle w:val="BodyText"/>
        <w:ind w:left="630"/>
        <w:rPr>
          <w:rFonts w:ascii="Arial" w:hAnsi="Arial" w:cs="Arial"/>
          <w:sz w:val="22"/>
          <w:szCs w:val="22"/>
        </w:rPr>
      </w:pPr>
      <w:r>
        <w:rPr>
          <w:rFonts w:ascii="Arial" w:hAnsi="Arial" w:cs="Arial"/>
          <w:sz w:val="22"/>
          <w:szCs w:val="22"/>
        </w:rPr>
        <w:t>T</w:t>
      </w:r>
      <w:r w:rsidR="0004685B">
        <w:rPr>
          <w:rFonts w:ascii="Arial" w:hAnsi="Arial" w:cs="Arial"/>
          <w:sz w:val="22"/>
          <w:szCs w:val="22"/>
        </w:rPr>
        <w:t xml:space="preserve">his </w:t>
      </w:r>
      <w:r w:rsidR="00CC79CB">
        <w:rPr>
          <w:rFonts w:ascii="Arial" w:hAnsi="Arial" w:cs="Arial"/>
          <w:sz w:val="22"/>
          <w:szCs w:val="22"/>
        </w:rPr>
        <w:t xml:space="preserve">fully </w:t>
      </w:r>
      <w:r w:rsidR="0004685B">
        <w:rPr>
          <w:rFonts w:ascii="Arial" w:hAnsi="Arial" w:cs="Arial"/>
          <w:sz w:val="22"/>
          <w:szCs w:val="22"/>
        </w:rPr>
        <w:t xml:space="preserve">virtualized environment </w:t>
      </w:r>
      <w:r>
        <w:rPr>
          <w:rFonts w:ascii="Arial" w:hAnsi="Arial" w:cs="Arial"/>
          <w:sz w:val="22"/>
          <w:szCs w:val="22"/>
        </w:rPr>
        <w:t>introduces</w:t>
      </w:r>
      <w:r w:rsidR="00CC79CB">
        <w:rPr>
          <w:rFonts w:ascii="Arial" w:hAnsi="Arial" w:cs="Arial"/>
          <w:sz w:val="22"/>
          <w:szCs w:val="22"/>
        </w:rPr>
        <w:t xml:space="preserve"> </w:t>
      </w:r>
      <w:r w:rsidR="0004685B">
        <w:rPr>
          <w:rFonts w:ascii="Arial" w:hAnsi="Arial" w:cs="Arial"/>
          <w:sz w:val="22"/>
          <w:szCs w:val="22"/>
        </w:rPr>
        <w:t xml:space="preserve">a </w:t>
      </w:r>
      <w:r w:rsidR="007E1DFA" w:rsidRPr="008761BA">
        <w:rPr>
          <w:rFonts w:ascii="Arial" w:hAnsi="Arial" w:cs="Arial"/>
          <w:sz w:val="22"/>
          <w:szCs w:val="22"/>
        </w:rPr>
        <w:t xml:space="preserve">new privilege system hierarchy </w:t>
      </w:r>
      <w:r w:rsidR="00CC79CB">
        <w:rPr>
          <w:rFonts w:ascii="Arial" w:hAnsi="Arial" w:cs="Arial"/>
          <w:sz w:val="22"/>
          <w:szCs w:val="22"/>
        </w:rPr>
        <w:t xml:space="preserve">that </w:t>
      </w:r>
      <w:r w:rsidR="00972DDF" w:rsidRPr="008761BA">
        <w:rPr>
          <w:rFonts w:ascii="Arial" w:hAnsi="Arial" w:cs="Arial"/>
          <w:sz w:val="22"/>
          <w:szCs w:val="22"/>
        </w:rPr>
        <w:t xml:space="preserve">enforces security </w:t>
      </w:r>
      <w:r w:rsidR="0004685B">
        <w:rPr>
          <w:rFonts w:ascii="Arial" w:hAnsi="Arial" w:cs="Arial"/>
          <w:sz w:val="22"/>
          <w:szCs w:val="22"/>
        </w:rPr>
        <w:t xml:space="preserve">access </w:t>
      </w:r>
      <w:r w:rsidR="00CC79CB">
        <w:rPr>
          <w:rFonts w:ascii="Arial" w:hAnsi="Arial" w:cs="Arial"/>
          <w:sz w:val="22"/>
          <w:szCs w:val="22"/>
        </w:rPr>
        <w:t xml:space="preserve">inside </w:t>
      </w:r>
      <w:r w:rsidR="00972DDF" w:rsidRPr="008761BA">
        <w:rPr>
          <w:rFonts w:ascii="Arial" w:hAnsi="Arial" w:cs="Arial"/>
          <w:sz w:val="22"/>
          <w:szCs w:val="22"/>
        </w:rPr>
        <w:t>the guest operating systems</w:t>
      </w:r>
      <w:r w:rsidR="00CC79CB">
        <w:rPr>
          <w:rFonts w:ascii="Arial" w:hAnsi="Arial" w:cs="Arial"/>
          <w:sz w:val="22"/>
          <w:szCs w:val="22"/>
        </w:rPr>
        <w:t xml:space="preserve"> and externally in the Hypervisor Microkernel</w:t>
      </w:r>
      <w:r w:rsidR="00972DDF" w:rsidRPr="008761BA">
        <w:rPr>
          <w:rFonts w:ascii="Arial" w:hAnsi="Arial" w:cs="Arial"/>
          <w:sz w:val="22"/>
          <w:szCs w:val="22"/>
        </w:rPr>
        <w:t>. Even if the guest operating system is “rooted” the privilege level only affects the guest OS where the root privilege is gained and executing. Any other guest OS’s or the base L4 Micro Kernel are not affected and are protected from this type of unauthorized access.</w:t>
      </w:r>
      <w:r w:rsidR="007E1DFA" w:rsidRPr="008761BA">
        <w:rPr>
          <w:rFonts w:ascii="Arial" w:hAnsi="Arial" w:cs="Arial"/>
          <w:sz w:val="22"/>
          <w:szCs w:val="22"/>
        </w:rPr>
        <w:t xml:space="preserve">   </w:t>
      </w:r>
      <w:r w:rsidR="00972DDF" w:rsidRPr="008761BA">
        <w:rPr>
          <w:rFonts w:ascii="Arial" w:hAnsi="Arial" w:cs="Arial"/>
          <w:sz w:val="22"/>
          <w:szCs w:val="22"/>
        </w:rPr>
        <w:t xml:space="preserve">All guest OS’s are protected by the base privilege </w:t>
      </w:r>
      <w:r w:rsidR="00CC79CB">
        <w:rPr>
          <w:rFonts w:ascii="Arial" w:hAnsi="Arial" w:cs="Arial"/>
          <w:sz w:val="22"/>
          <w:szCs w:val="22"/>
        </w:rPr>
        <w:t>levels</w:t>
      </w:r>
      <w:r w:rsidR="00972DDF" w:rsidRPr="008761BA">
        <w:rPr>
          <w:rFonts w:ascii="Arial" w:hAnsi="Arial" w:cs="Arial"/>
          <w:sz w:val="22"/>
          <w:szCs w:val="22"/>
        </w:rPr>
        <w:t xml:space="preserve"> enforced by the </w:t>
      </w:r>
      <w:r w:rsidR="00CC79CB">
        <w:rPr>
          <w:rFonts w:ascii="Arial" w:hAnsi="Arial" w:cs="Arial"/>
          <w:sz w:val="22"/>
          <w:szCs w:val="22"/>
        </w:rPr>
        <w:t xml:space="preserve">configured </w:t>
      </w:r>
      <w:r w:rsidR="00972DDF" w:rsidRPr="008761BA">
        <w:rPr>
          <w:rFonts w:ascii="Arial" w:hAnsi="Arial" w:cs="Arial"/>
          <w:sz w:val="22"/>
          <w:szCs w:val="22"/>
        </w:rPr>
        <w:t xml:space="preserve">L4 Micro Kernel OS. </w:t>
      </w:r>
    </w:p>
    <w:p w:rsidR="007E1DFA" w:rsidRPr="008761BA" w:rsidRDefault="007E1DFA" w:rsidP="00EC066F">
      <w:pPr>
        <w:pStyle w:val="BodyText"/>
        <w:ind w:left="630"/>
        <w:rPr>
          <w:rFonts w:ascii="Arial" w:hAnsi="Arial" w:cs="Arial"/>
          <w:sz w:val="22"/>
          <w:szCs w:val="22"/>
        </w:rPr>
      </w:pPr>
      <w:r w:rsidRPr="008761BA">
        <w:rPr>
          <w:rFonts w:ascii="Arial" w:hAnsi="Arial" w:cs="Arial"/>
          <w:sz w:val="22"/>
          <w:szCs w:val="22"/>
        </w:rPr>
        <w:t>There a</w:t>
      </w:r>
      <w:r w:rsidR="00AF4E65">
        <w:rPr>
          <w:rFonts w:ascii="Arial" w:hAnsi="Arial" w:cs="Arial"/>
          <w:sz w:val="22"/>
          <w:szCs w:val="22"/>
        </w:rPr>
        <w:t>re a</w:t>
      </w:r>
      <w:r w:rsidRPr="008761BA">
        <w:rPr>
          <w:rFonts w:ascii="Arial" w:hAnsi="Arial" w:cs="Arial"/>
          <w:sz w:val="22"/>
          <w:szCs w:val="22"/>
        </w:rPr>
        <w:t xml:space="preserve"> number of base components that are required to </w:t>
      </w:r>
      <w:r w:rsidR="00972DDF" w:rsidRPr="008761BA">
        <w:rPr>
          <w:rFonts w:ascii="Arial" w:hAnsi="Arial" w:cs="Arial"/>
          <w:sz w:val="22"/>
          <w:szCs w:val="22"/>
        </w:rPr>
        <w:t xml:space="preserve">be </w:t>
      </w:r>
      <w:r w:rsidRPr="008761BA">
        <w:rPr>
          <w:rFonts w:ascii="Arial" w:hAnsi="Arial" w:cs="Arial"/>
          <w:sz w:val="22"/>
          <w:szCs w:val="22"/>
        </w:rPr>
        <w:t>underst</w:t>
      </w:r>
      <w:r w:rsidR="00972DDF" w:rsidRPr="008761BA">
        <w:rPr>
          <w:rFonts w:ascii="Arial" w:hAnsi="Arial" w:cs="Arial"/>
          <w:sz w:val="22"/>
          <w:szCs w:val="22"/>
        </w:rPr>
        <w:t>oo</w:t>
      </w:r>
      <w:r w:rsidRPr="008761BA">
        <w:rPr>
          <w:rFonts w:ascii="Arial" w:hAnsi="Arial" w:cs="Arial"/>
          <w:sz w:val="22"/>
          <w:szCs w:val="22"/>
        </w:rPr>
        <w:t xml:space="preserve">d before developing a secure application. The following are the </w:t>
      </w:r>
      <w:r w:rsidR="00972DDF" w:rsidRPr="008761BA">
        <w:rPr>
          <w:rFonts w:ascii="Arial" w:hAnsi="Arial" w:cs="Arial"/>
          <w:sz w:val="22"/>
          <w:szCs w:val="22"/>
        </w:rPr>
        <w:t xml:space="preserve">base system </w:t>
      </w:r>
      <w:r w:rsidRPr="008761BA">
        <w:rPr>
          <w:rFonts w:ascii="Arial" w:hAnsi="Arial" w:cs="Arial"/>
          <w:sz w:val="22"/>
          <w:szCs w:val="22"/>
        </w:rPr>
        <w:t>components:</w:t>
      </w:r>
    </w:p>
    <w:p w:rsidR="007E1DFA" w:rsidRPr="008761BA" w:rsidRDefault="007E1DFA" w:rsidP="007E1DFA">
      <w:pPr>
        <w:pStyle w:val="BodyText"/>
        <w:numPr>
          <w:ilvl w:val="1"/>
          <w:numId w:val="7"/>
        </w:numPr>
        <w:rPr>
          <w:rFonts w:ascii="Arial" w:hAnsi="Arial" w:cs="Arial"/>
          <w:sz w:val="22"/>
          <w:szCs w:val="22"/>
        </w:rPr>
      </w:pPr>
      <w:r w:rsidRPr="008761BA">
        <w:rPr>
          <w:rFonts w:ascii="Arial" w:hAnsi="Arial" w:cs="Arial"/>
          <w:sz w:val="22"/>
          <w:szCs w:val="22"/>
        </w:rPr>
        <w:t>Base Privilege Levels</w:t>
      </w:r>
    </w:p>
    <w:p w:rsidR="007E1DFA" w:rsidRPr="008761BA" w:rsidRDefault="007E1DFA" w:rsidP="007E1DFA">
      <w:pPr>
        <w:pStyle w:val="BodyText"/>
        <w:numPr>
          <w:ilvl w:val="1"/>
          <w:numId w:val="7"/>
        </w:numPr>
        <w:rPr>
          <w:rFonts w:ascii="Arial" w:hAnsi="Arial" w:cs="Arial"/>
          <w:sz w:val="22"/>
          <w:szCs w:val="22"/>
        </w:rPr>
      </w:pPr>
      <w:r w:rsidRPr="008761BA">
        <w:rPr>
          <w:rFonts w:ascii="Arial" w:hAnsi="Arial" w:cs="Arial"/>
          <w:sz w:val="22"/>
          <w:szCs w:val="22"/>
        </w:rPr>
        <w:t>Base Architecture</w:t>
      </w:r>
    </w:p>
    <w:p w:rsidR="007E1DFA" w:rsidRPr="008761BA" w:rsidRDefault="007E1DFA" w:rsidP="007E1DFA">
      <w:pPr>
        <w:pStyle w:val="BodyText"/>
        <w:numPr>
          <w:ilvl w:val="1"/>
          <w:numId w:val="7"/>
        </w:numPr>
        <w:rPr>
          <w:rFonts w:ascii="Arial" w:hAnsi="Arial" w:cs="Arial"/>
          <w:sz w:val="22"/>
          <w:szCs w:val="22"/>
        </w:rPr>
      </w:pPr>
      <w:r w:rsidRPr="008761BA">
        <w:rPr>
          <w:rFonts w:ascii="Arial" w:hAnsi="Arial" w:cs="Arial"/>
          <w:sz w:val="22"/>
          <w:szCs w:val="22"/>
        </w:rPr>
        <w:t>Base System Components</w:t>
      </w:r>
    </w:p>
    <w:p w:rsidR="007E1DFA" w:rsidRPr="008761BA" w:rsidRDefault="007E1DFA" w:rsidP="007E1DFA">
      <w:pPr>
        <w:pStyle w:val="BodyText"/>
        <w:numPr>
          <w:ilvl w:val="1"/>
          <w:numId w:val="7"/>
        </w:numPr>
        <w:rPr>
          <w:rFonts w:ascii="Arial" w:hAnsi="Arial" w:cs="Arial"/>
          <w:sz w:val="22"/>
          <w:szCs w:val="22"/>
        </w:rPr>
      </w:pPr>
      <w:r w:rsidRPr="008761BA">
        <w:rPr>
          <w:rFonts w:ascii="Arial" w:hAnsi="Arial" w:cs="Arial"/>
          <w:sz w:val="22"/>
          <w:szCs w:val="22"/>
        </w:rPr>
        <w:t>Elliptic’s Additional Components</w:t>
      </w:r>
    </w:p>
    <w:p w:rsidR="007E1DFA" w:rsidRDefault="007E1DFA" w:rsidP="007E1DFA">
      <w:pPr>
        <w:pStyle w:val="BodyText"/>
        <w:ind w:left="1440"/>
        <w:rPr>
          <w:rFonts w:ascii="Arial" w:hAnsi="Arial" w:cs="Arial"/>
        </w:rPr>
      </w:pPr>
    </w:p>
    <w:p w:rsidR="007E1DFA" w:rsidRPr="008761BA" w:rsidRDefault="007E1DFA" w:rsidP="00EC066F">
      <w:pPr>
        <w:pStyle w:val="BodyText"/>
        <w:ind w:firstLine="576"/>
        <w:rPr>
          <w:rFonts w:ascii="Arial" w:hAnsi="Arial" w:cs="Arial"/>
          <w:sz w:val="22"/>
          <w:szCs w:val="22"/>
        </w:rPr>
      </w:pPr>
      <w:r w:rsidRPr="008761BA">
        <w:rPr>
          <w:rFonts w:ascii="Arial" w:hAnsi="Arial" w:cs="Arial"/>
          <w:sz w:val="22"/>
          <w:szCs w:val="22"/>
        </w:rPr>
        <w:t>The benefits of this platform are briefly mentioned at the end of this section.</w:t>
      </w:r>
    </w:p>
    <w:p w:rsidR="00C2453B" w:rsidRPr="0076435A" w:rsidRDefault="00C2453B" w:rsidP="000E0004">
      <w:pPr>
        <w:pStyle w:val="Heading2"/>
        <w:tabs>
          <w:tab w:val="clear" w:pos="576"/>
          <w:tab w:val="num" w:pos="720"/>
        </w:tabs>
        <w:ind w:left="720" w:hanging="720"/>
      </w:pPr>
      <w:bookmarkStart w:id="24" w:name="_Toc419203133"/>
      <w:bookmarkStart w:id="25" w:name="_Toc420333007"/>
      <w:bookmarkStart w:id="26" w:name="_Toc421889765"/>
      <w:r w:rsidRPr="0076435A">
        <w:t>Base Privilege Levels</w:t>
      </w:r>
      <w:bookmarkEnd w:id="24"/>
      <w:bookmarkEnd w:id="25"/>
      <w:bookmarkEnd w:id="26"/>
    </w:p>
    <w:p w:rsidR="00AE22E3" w:rsidRPr="008761BA" w:rsidRDefault="00AE22E3" w:rsidP="000E0004">
      <w:pPr>
        <w:autoSpaceDE w:val="0"/>
        <w:spacing w:after="200" w:line="100" w:lineRule="atLeast"/>
        <w:ind w:left="720"/>
        <w:rPr>
          <w:rFonts w:ascii="Arial" w:hAnsi="Arial" w:cs="Arial"/>
          <w:sz w:val="22"/>
          <w:szCs w:val="22"/>
        </w:rPr>
      </w:pPr>
      <w:r w:rsidRPr="008761BA">
        <w:rPr>
          <w:rFonts w:ascii="Arial" w:hAnsi="Arial" w:cs="Arial"/>
          <w:sz w:val="22"/>
          <w:szCs w:val="22"/>
        </w:rPr>
        <w:t xml:space="preserve">The </w:t>
      </w:r>
      <w:r w:rsidR="00972DDF" w:rsidRPr="008761BA">
        <w:rPr>
          <w:rFonts w:ascii="Arial" w:hAnsi="Arial" w:cs="Arial"/>
          <w:sz w:val="22"/>
          <w:szCs w:val="22"/>
        </w:rPr>
        <w:t xml:space="preserve">table </w:t>
      </w:r>
      <w:r w:rsidR="00F41736" w:rsidRPr="008761BA">
        <w:rPr>
          <w:rFonts w:ascii="Arial" w:hAnsi="Arial" w:cs="Arial"/>
          <w:sz w:val="22"/>
          <w:szCs w:val="22"/>
        </w:rPr>
        <w:t>below</w:t>
      </w:r>
      <w:r w:rsidR="00E05B49" w:rsidRPr="008761BA">
        <w:rPr>
          <w:rFonts w:ascii="Arial" w:hAnsi="Arial" w:cs="Arial"/>
          <w:sz w:val="22"/>
          <w:szCs w:val="22"/>
        </w:rPr>
        <w:t xml:space="preserve"> </w:t>
      </w:r>
      <w:r w:rsidRPr="008761BA">
        <w:rPr>
          <w:rFonts w:ascii="Arial" w:hAnsi="Arial" w:cs="Arial"/>
          <w:sz w:val="22"/>
          <w:szCs w:val="22"/>
        </w:rPr>
        <w:t xml:space="preserve">has </w:t>
      </w:r>
      <w:r w:rsidR="00CC79CB">
        <w:rPr>
          <w:rFonts w:ascii="Arial" w:hAnsi="Arial" w:cs="Arial"/>
          <w:sz w:val="22"/>
          <w:szCs w:val="22"/>
        </w:rPr>
        <w:t>six</w:t>
      </w:r>
      <w:r w:rsidRPr="008761BA">
        <w:rPr>
          <w:rFonts w:ascii="Arial" w:hAnsi="Arial" w:cs="Arial"/>
          <w:sz w:val="22"/>
          <w:szCs w:val="22"/>
        </w:rPr>
        <w:t xml:space="preserve"> (</w:t>
      </w:r>
      <w:r w:rsidR="00CC79CB">
        <w:rPr>
          <w:rFonts w:ascii="Arial" w:hAnsi="Arial" w:cs="Arial"/>
          <w:sz w:val="22"/>
          <w:szCs w:val="22"/>
        </w:rPr>
        <w:t>6</w:t>
      </w:r>
      <w:r w:rsidRPr="008761BA">
        <w:rPr>
          <w:rFonts w:ascii="Arial" w:hAnsi="Arial" w:cs="Arial"/>
          <w:sz w:val="22"/>
          <w:szCs w:val="22"/>
        </w:rPr>
        <w:t xml:space="preserve">) main privilege levels </w:t>
      </w:r>
      <w:r w:rsidR="00CC79CB">
        <w:rPr>
          <w:rFonts w:ascii="Arial" w:hAnsi="Arial" w:cs="Arial"/>
          <w:sz w:val="22"/>
          <w:szCs w:val="22"/>
        </w:rPr>
        <w:t>of access</w:t>
      </w:r>
      <w:r w:rsidRPr="008761BA">
        <w:rPr>
          <w:rFonts w:ascii="Arial" w:hAnsi="Arial" w:cs="Arial"/>
          <w:sz w:val="22"/>
          <w:szCs w:val="22"/>
        </w:rPr>
        <w:t xml:space="preserve"> that range from 0 </w:t>
      </w:r>
      <w:r w:rsidR="003C03BF">
        <w:rPr>
          <w:rFonts w:ascii="Arial" w:hAnsi="Arial" w:cs="Arial"/>
          <w:sz w:val="22"/>
          <w:szCs w:val="22"/>
        </w:rPr>
        <w:t xml:space="preserve">being </w:t>
      </w:r>
      <w:r w:rsidRPr="008761BA">
        <w:rPr>
          <w:rFonts w:ascii="Arial" w:hAnsi="Arial" w:cs="Arial"/>
          <w:sz w:val="22"/>
          <w:szCs w:val="22"/>
        </w:rPr>
        <w:t>the highest privilege</w:t>
      </w:r>
      <w:r w:rsidR="003C03BF">
        <w:rPr>
          <w:rFonts w:ascii="Arial" w:hAnsi="Arial" w:cs="Arial"/>
          <w:sz w:val="22"/>
          <w:szCs w:val="22"/>
        </w:rPr>
        <w:t xml:space="preserve"> level</w:t>
      </w:r>
      <w:r w:rsidRPr="008761BA">
        <w:rPr>
          <w:rFonts w:ascii="Arial" w:hAnsi="Arial" w:cs="Arial"/>
          <w:sz w:val="22"/>
          <w:szCs w:val="22"/>
        </w:rPr>
        <w:t xml:space="preserve"> and 3 </w:t>
      </w:r>
      <w:r w:rsidR="003C03BF">
        <w:rPr>
          <w:rFonts w:ascii="Arial" w:hAnsi="Arial" w:cs="Arial"/>
          <w:sz w:val="22"/>
          <w:szCs w:val="22"/>
        </w:rPr>
        <w:t xml:space="preserve">being </w:t>
      </w:r>
      <w:r w:rsidRPr="008761BA">
        <w:rPr>
          <w:rFonts w:ascii="Arial" w:hAnsi="Arial" w:cs="Arial"/>
          <w:sz w:val="22"/>
          <w:szCs w:val="22"/>
        </w:rPr>
        <w:t>the lowest privilege</w:t>
      </w:r>
      <w:r w:rsidR="003C03BF">
        <w:rPr>
          <w:rFonts w:ascii="Arial" w:hAnsi="Arial" w:cs="Arial"/>
          <w:sz w:val="22"/>
          <w:szCs w:val="22"/>
        </w:rPr>
        <w:t xml:space="preserve"> level</w:t>
      </w:r>
      <w:r w:rsidRPr="008761BA">
        <w:rPr>
          <w:rFonts w:ascii="Arial" w:hAnsi="Arial" w:cs="Arial"/>
          <w:sz w:val="22"/>
          <w:szCs w:val="22"/>
        </w:rPr>
        <w:t xml:space="preserve">. The following table provides a mapping between the </w:t>
      </w:r>
      <w:r w:rsidR="00CC79CB">
        <w:rPr>
          <w:rFonts w:ascii="Arial" w:hAnsi="Arial" w:cs="Arial"/>
          <w:sz w:val="22"/>
          <w:szCs w:val="22"/>
        </w:rPr>
        <w:t>privilege</w:t>
      </w:r>
      <w:r w:rsidRPr="008761BA">
        <w:rPr>
          <w:rFonts w:ascii="Arial" w:hAnsi="Arial" w:cs="Arial"/>
          <w:sz w:val="22"/>
          <w:szCs w:val="22"/>
        </w:rPr>
        <w:t xml:space="preserve"> level and the role these privilege levels </w:t>
      </w:r>
      <w:r w:rsidR="003C03BF">
        <w:rPr>
          <w:rFonts w:ascii="Arial" w:hAnsi="Arial" w:cs="Arial"/>
          <w:sz w:val="22"/>
          <w:szCs w:val="22"/>
        </w:rPr>
        <w:t>have</w:t>
      </w:r>
      <w:r w:rsidRPr="008761BA">
        <w:rPr>
          <w:rFonts w:ascii="Arial" w:hAnsi="Arial" w:cs="Arial"/>
          <w:sz w:val="22"/>
          <w:szCs w:val="22"/>
        </w:rPr>
        <w:t xml:space="preserve"> in the overall system architecture.</w:t>
      </w:r>
    </w:p>
    <w:tbl>
      <w:tblPr>
        <w:tblW w:w="0" w:type="auto"/>
        <w:tblInd w:w="738" w:type="dxa"/>
        <w:tblLayout w:type="fixed"/>
        <w:tblLook w:val="0000" w:firstRow="0" w:lastRow="0" w:firstColumn="0" w:lastColumn="0" w:noHBand="0" w:noVBand="0"/>
      </w:tblPr>
      <w:tblGrid>
        <w:gridCol w:w="3060"/>
        <w:gridCol w:w="7290"/>
      </w:tblGrid>
      <w:tr w:rsidR="00F41736" w:rsidRPr="0076435A" w:rsidTr="00FD1E85">
        <w:tc>
          <w:tcPr>
            <w:tcW w:w="3060" w:type="dxa"/>
            <w:tcBorders>
              <w:top w:val="single" w:sz="20" w:space="0" w:color="FF0000"/>
              <w:left w:val="single" w:sz="8" w:space="0" w:color="C0C0C0"/>
              <w:bottom w:val="single" w:sz="1" w:space="0" w:color="FF0000"/>
              <w:right w:val="single" w:sz="1" w:space="0" w:color="FF0000"/>
            </w:tcBorders>
            <w:shd w:val="clear" w:color="auto" w:fill="auto"/>
          </w:tcPr>
          <w:p w:rsidR="00F41736" w:rsidRPr="0076435A" w:rsidRDefault="00F41736" w:rsidP="00F41736">
            <w:pPr>
              <w:autoSpaceDE w:val="0"/>
              <w:spacing w:before="60" w:line="100" w:lineRule="atLeast"/>
              <w:ind w:left="99"/>
              <w:rPr>
                <w:rFonts w:ascii="Arial" w:eastAsia="Arial" w:hAnsi="Arial" w:cs="Arial"/>
                <w:b/>
                <w:bCs/>
                <w:sz w:val="24"/>
                <w:szCs w:val="24"/>
              </w:rPr>
            </w:pPr>
            <w:r w:rsidRPr="0076435A">
              <w:rPr>
                <w:rFonts w:ascii="Arial" w:eastAsia="Arial" w:hAnsi="Arial" w:cs="Arial"/>
                <w:b/>
                <w:bCs/>
                <w:sz w:val="24"/>
                <w:szCs w:val="24"/>
              </w:rPr>
              <w:t>Privilege Level</w:t>
            </w:r>
          </w:p>
        </w:tc>
        <w:tc>
          <w:tcPr>
            <w:tcW w:w="7290" w:type="dxa"/>
            <w:tcBorders>
              <w:top w:val="single" w:sz="20" w:space="0" w:color="FF0000"/>
              <w:left w:val="single" w:sz="1" w:space="0" w:color="FF0000"/>
              <w:bottom w:val="single" w:sz="1" w:space="0" w:color="FF0000"/>
              <w:right w:val="single" w:sz="8" w:space="0" w:color="C0C0C0"/>
            </w:tcBorders>
            <w:shd w:val="clear" w:color="auto" w:fill="auto"/>
          </w:tcPr>
          <w:p w:rsidR="00F41736" w:rsidRPr="0076435A" w:rsidRDefault="00F41736" w:rsidP="003C03BF">
            <w:pPr>
              <w:autoSpaceDE w:val="0"/>
              <w:spacing w:before="60" w:line="200" w:lineRule="atLeast"/>
              <w:ind w:left="33"/>
              <w:rPr>
                <w:rFonts w:ascii="Arial" w:hAnsi="Arial" w:cs="Arial"/>
                <w:sz w:val="24"/>
                <w:szCs w:val="24"/>
              </w:rPr>
            </w:pPr>
            <w:r w:rsidRPr="0076435A">
              <w:rPr>
                <w:rFonts w:ascii="Arial" w:eastAsia="Arial" w:hAnsi="Arial" w:cs="Arial"/>
                <w:b/>
                <w:bCs/>
                <w:sz w:val="24"/>
                <w:szCs w:val="24"/>
              </w:rPr>
              <w:t>Role of Privilege Level</w:t>
            </w:r>
          </w:p>
        </w:tc>
      </w:tr>
      <w:tr w:rsidR="00F41736" w:rsidRPr="0076435A" w:rsidTr="00FD1E85">
        <w:tc>
          <w:tcPr>
            <w:tcW w:w="3060" w:type="dxa"/>
            <w:tcBorders>
              <w:top w:val="single" w:sz="1" w:space="0" w:color="FF0000"/>
              <w:left w:val="single" w:sz="8" w:space="0" w:color="C0C0C0"/>
              <w:bottom w:val="single" w:sz="1" w:space="0" w:color="FF0000"/>
              <w:right w:val="single" w:sz="1" w:space="0" w:color="FF0000"/>
            </w:tcBorders>
            <w:shd w:val="clear" w:color="auto" w:fill="auto"/>
            <w:vAlign w:val="center"/>
          </w:tcPr>
          <w:p w:rsidR="00F41736" w:rsidRPr="00ED1D50" w:rsidRDefault="00FD1E85" w:rsidP="00FD1E85">
            <w:pPr>
              <w:autoSpaceDE w:val="0"/>
              <w:spacing w:before="60" w:after="200" w:line="100" w:lineRule="atLeast"/>
              <w:rPr>
                <w:rFonts w:ascii="Arial" w:eastAsia="Arial" w:hAnsi="Arial" w:cs="Arial"/>
              </w:rPr>
            </w:pPr>
            <w:r>
              <w:rPr>
                <w:rFonts w:ascii="Arial" w:eastAsia="Arial" w:hAnsi="Arial" w:cs="Arial"/>
              </w:rPr>
              <w:t xml:space="preserve"> </w:t>
            </w:r>
            <w:r w:rsidR="00F41736" w:rsidRPr="00ED1D50">
              <w:rPr>
                <w:rFonts w:ascii="Arial" w:eastAsia="Arial" w:hAnsi="Arial" w:cs="Arial"/>
              </w:rPr>
              <w:t xml:space="preserve"> 0 – Root Kernel</w:t>
            </w:r>
          </w:p>
        </w:tc>
        <w:tc>
          <w:tcPr>
            <w:tcW w:w="7290" w:type="dxa"/>
            <w:tcBorders>
              <w:top w:val="single" w:sz="1" w:space="0" w:color="FF0000"/>
              <w:left w:val="single" w:sz="1" w:space="0" w:color="FF0000"/>
              <w:bottom w:val="single" w:sz="1" w:space="0" w:color="FF0000"/>
              <w:right w:val="single" w:sz="8" w:space="0" w:color="C0C0C0"/>
            </w:tcBorders>
            <w:shd w:val="clear" w:color="auto" w:fill="auto"/>
          </w:tcPr>
          <w:p w:rsidR="00F41736" w:rsidRPr="00ED1D50" w:rsidRDefault="005027B8" w:rsidP="005027B8">
            <w:pPr>
              <w:autoSpaceDE w:val="0"/>
              <w:spacing w:before="66" w:after="66" w:line="100" w:lineRule="atLeast"/>
              <w:ind w:left="34"/>
              <w:rPr>
                <w:rFonts w:ascii="Arial" w:hAnsi="Arial" w:cs="Arial"/>
              </w:rPr>
            </w:pPr>
            <w:r>
              <w:rPr>
                <w:rFonts w:ascii="Arial" w:eastAsia="Arial" w:hAnsi="Arial" w:cs="Arial"/>
              </w:rPr>
              <w:t>T</w:t>
            </w:r>
            <w:r w:rsidR="00F41736" w:rsidRPr="00ED1D50">
              <w:rPr>
                <w:rFonts w:ascii="Arial" w:eastAsia="Arial" w:hAnsi="Arial" w:cs="Arial"/>
              </w:rPr>
              <w:t xml:space="preserve">he L4 Kernel Privilege that manages hardware resources of the entire system.  </w:t>
            </w:r>
            <w:r w:rsidR="00CC79CB">
              <w:rPr>
                <w:rFonts w:ascii="Arial" w:eastAsia="Arial" w:hAnsi="Arial" w:cs="Arial"/>
              </w:rPr>
              <w:t>Access to physical devices requires permission at this level.</w:t>
            </w:r>
            <w:r w:rsidR="00CC79CB" w:rsidRPr="00ED1D50">
              <w:rPr>
                <w:rFonts w:ascii="Arial" w:eastAsia="Arial" w:hAnsi="Arial" w:cs="Arial"/>
              </w:rPr>
              <w:t xml:space="preserve"> The L4 Kernel requests are perfor</w:t>
            </w:r>
            <w:r w:rsidR="00CC79CB">
              <w:rPr>
                <w:rFonts w:ascii="Arial" w:eastAsia="Arial" w:hAnsi="Arial" w:cs="Arial"/>
              </w:rPr>
              <w:t xml:space="preserve">med via the L4 OS SysCall </w:t>
            </w:r>
            <w:r>
              <w:rPr>
                <w:rFonts w:ascii="Arial" w:eastAsia="Arial" w:hAnsi="Arial" w:cs="Arial"/>
              </w:rPr>
              <w:t>interface</w:t>
            </w:r>
            <w:r w:rsidR="00CC79CB">
              <w:rPr>
                <w:rFonts w:ascii="Arial" w:eastAsia="Arial" w:hAnsi="Arial" w:cs="Arial"/>
              </w:rPr>
              <w:t>.</w:t>
            </w:r>
          </w:p>
        </w:tc>
      </w:tr>
      <w:tr w:rsidR="00F41736" w:rsidRPr="0076435A" w:rsidTr="00FD1E85">
        <w:tc>
          <w:tcPr>
            <w:tcW w:w="3060" w:type="dxa"/>
            <w:tcBorders>
              <w:top w:val="single" w:sz="1" w:space="0" w:color="FF0000"/>
              <w:left w:val="single" w:sz="8" w:space="0" w:color="C0C0C0"/>
              <w:bottom w:val="single" w:sz="1" w:space="0" w:color="FF0000"/>
              <w:right w:val="single" w:sz="1" w:space="0" w:color="FF0000"/>
            </w:tcBorders>
            <w:shd w:val="clear" w:color="auto" w:fill="auto"/>
            <w:vAlign w:val="center"/>
          </w:tcPr>
          <w:p w:rsidR="00F41736" w:rsidRPr="00ED1D50" w:rsidRDefault="00FD1E85" w:rsidP="00FD1E85">
            <w:pPr>
              <w:autoSpaceDE w:val="0"/>
              <w:spacing w:before="60" w:after="200" w:line="100" w:lineRule="atLeast"/>
              <w:ind w:left="99"/>
              <w:rPr>
                <w:rFonts w:ascii="Arial" w:eastAsia="Arial" w:hAnsi="Arial" w:cs="Arial"/>
              </w:rPr>
            </w:pPr>
            <w:r>
              <w:rPr>
                <w:rFonts w:ascii="Arial" w:eastAsia="Arial" w:hAnsi="Arial" w:cs="Arial"/>
              </w:rPr>
              <w:t>0</w:t>
            </w:r>
            <w:r w:rsidR="00F41736" w:rsidRPr="00ED1D50">
              <w:rPr>
                <w:rFonts w:ascii="Arial" w:eastAsia="Arial" w:hAnsi="Arial" w:cs="Arial"/>
              </w:rPr>
              <w:t xml:space="preserve"> – </w:t>
            </w:r>
            <w:r>
              <w:rPr>
                <w:rFonts w:ascii="Arial" w:eastAsia="Arial" w:hAnsi="Arial" w:cs="Arial"/>
              </w:rPr>
              <w:t>Hypervisor Microkernel</w:t>
            </w:r>
          </w:p>
        </w:tc>
        <w:tc>
          <w:tcPr>
            <w:tcW w:w="7290" w:type="dxa"/>
            <w:tcBorders>
              <w:top w:val="single" w:sz="1" w:space="0" w:color="FF0000"/>
              <w:left w:val="single" w:sz="1" w:space="0" w:color="FF0000"/>
              <w:bottom w:val="single" w:sz="1" w:space="0" w:color="FF0000"/>
              <w:right w:val="single" w:sz="8" w:space="0" w:color="C0C0C0"/>
            </w:tcBorders>
            <w:shd w:val="clear" w:color="auto" w:fill="auto"/>
          </w:tcPr>
          <w:p w:rsidR="00F41736" w:rsidRPr="00ED1D50" w:rsidRDefault="005027B8" w:rsidP="005027B8">
            <w:pPr>
              <w:autoSpaceDE w:val="0"/>
              <w:spacing w:before="66" w:after="66" w:line="100" w:lineRule="atLeast"/>
              <w:ind w:left="34"/>
              <w:rPr>
                <w:rFonts w:ascii="Arial" w:hAnsi="Arial" w:cs="Arial"/>
              </w:rPr>
            </w:pPr>
            <w:r>
              <w:rPr>
                <w:rFonts w:ascii="Arial" w:eastAsia="Arial" w:hAnsi="Arial" w:cs="Arial"/>
              </w:rPr>
              <w:t>A</w:t>
            </w:r>
            <w:r w:rsidR="00CC79CB">
              <w:rPr>
                <w:rFonts w:ascii="Arial" w:eastAsia="Arial" w:hAnsi="Arial" w:cs="Arial"/>
              </w:rPr>
              <w:t xml:space="preserve"> hypervisor microkernel layer that supports </w:t>
            </w:r>
            <w:r>
              <w:rPr>
                <w:rFonts w:ascii="Arial" w:eastAsia="Arial" w:hAnsi="Arial" w:cs="Arial"/>
              </w:rPr>
              <w:t>Root User applications</w:t>
            </w:r>
            <w:r w:rsidR="00CC79CB">
              <w:rPr>
                <w:rFonts w:ascii="Arial" w:eastAsia="Arial" w:hAnsi="Arial" w:cs="Arial"/>
              </w:rPr>
              <w:t xml:space="preserve"> </w:t>
            </w:r>
            <w:r>
              <w:rPr>
                <w:rFonts w:ascii="Arial" w:eastAsia="Arial" w:hAnsi="Arial" w:cs="Arial"/>
              </w:rPr>
              <w:t>requests to the hypervisor</w:t>
            </w:r>
            <w:r w:rsidR="00CC79CB">
              <w:rPr>
                <w:rFonts w:ascii="Arial" w:eastAsia="Arial" w:hAnsi="Arial" w:cs="Arial"/>
              </w:rPr>
              <w:t xml:space="preserve"> via </w:t>
            </w:r>
            <w:r>
              <w:rPr>
                <w:rFonts w:ascii="Arial" w:eastAsia="Arial" w:hAnsi="Arial" w:cs="Arial"/>
              </w:rPr>
              <w:t xml:space="preserve">High-bandwidth </w:t>
            </w:r>
            <w:r w:rsidR="00CC79CB">
              <w:rPr>
                <w:rFonts w:ascii="Arial" w:eastAsia="Arial" w:hAnsi="Arial" w:cs="Arial"/>
              </w:rPr>
              <w:t>IPC Call</w:t>
            </w:r>
            <w:r>
              <w:rPr>
                <w:rFonts w:ascii="Arial" w:eastAsia="Arial" w:hAnsi="Arial" w:cs="Arial"/>
              </w:rPr>
              <w:t xml:space="preserve"> interface layer</w:t>
            </w:r>
          </w:p>
        </w:tc>
      </w:tr>
      <w:tr w:rsidR="00FD1E85" w:rsidRPr="0076435A" w:rsidTr="00FD1E85">
        <w:tc>
          <w:tcPr>
            <w:tcW w:w="3060" w:type="dxa"/>
            <w:tcBorders>
              <w:top w:val="single" w:sz="1" w:space="0" w:color="FF0000"/>
              <w:left w:val="single" w:sz="8" w:space="0" w:color="C0C0C0"/>
              <w:bottom w:val="single" w:sz="1" w:space="0" w:color="FF0000"/>
              <w:right w:val="single" w:sz="1" w:space="0" w:color="FF0000"/>
            </w:tcBorders>
            <w:shd w:val="clear" w:color="auto" w:fill="auto"/>
            <w:vAlign w:val="center"/>
          </w:tcPr>
          <w:p w:rsidR="00FD1E85" w:rsidRDefault="00FD1E85" w:rsidP="00FD1E85">
            <w:pPr>
              <w:autoSpaceDE w:val="0"/>
              <w:spacing w:before="60" w:after="200" w:line="100" w:lineRule="atLeast"/>
              <w:ind w:left="99"/>
              <w:rPr>
                <w:rFonts w:ascii="Arial" w:eastAsia="Arial" w:hAnsi="Arial" w:cs="Arial"/>
              </w:rPr>
            </w:pPr>
            <w:r>
              <w:rPr>
                <w:rFonts w:ascii="Arial" w:eastAsia="Arial" w:hAnsi="Arial" w:cs="Arial"/>
              </w:rPr>
              <w:t>1 – Root User</w:t>
            </w:r>
          </w:p>
        </w:tc>
        <w:tc>
          <w:tcPr>
            <w:tcW w:w="7290" w:type="dxa"/>
            <w:tcBorders>
              <w:top w:val="single" w:sz="1" w:space="0" w:color="FF0000"/>
              <w:left w:val="single" w:sz="1" w:space="0" w:color="FF0000"/>
              <w:bottom w:val="single" w:sz="1" w:space="0" w:color="FF0000"/>
              <w:right w:val="single" w:sz="8" w:space="0" w:color="C0C0C0"/>
            </w:tcBorders>
            <w:shd w:val="clear" w:color="auto" w:fill="auto"/>
          </w:tcPr>
          <w:p w:rsidR="00FD1E85" w:rsidRPr="00ED1D50" w:rsidRDefault="00786127" w:rsidP="005027B8">
            <w:pPr>
              <w:autoSpaceDE w:val="0"/>
              <w:spacing w:before="66" w:after="66" w:line="100" w:lineRule="atLeast"/>
              <w:ind w:left="34"/>
              <w:rPr>
                <w:rFonts w:ascii="Arial" w:eastAsia="Arial" w:hAnsi="Arial" w:cs="Arial"/>
              </w:rPr>
            </w:pPr>
            <w:r w:rsidRPr="00ED1D50">
              <w:rPr>
                <w:rFonts w:ascii="Arial" w:eastAsia="Arial" w:hAnsi="Arial" w:cs="Arial"/>
              </w:rPr>
              <w:t>These are applications that provide system services to the Karma VM and Guest OS</w:t>
            </w:r>
            <w:r w:rsidR="005027B8">
              <w:rPr>
                <w:rFonts w:ascii="Arial" w:eastAsia="Arial" w:hAnsi="Arial" w:cs="Arial"/>
              </w:rPr>
              <w:t>es</w:t>
            </w:r>
            <w:r w:rsidRPr="00ED1D50">
              <w:rPr>
                <w:rFonts w:ascii="Arial" w:eastAsia="Arial" w:hAnsi="Arial" w:cs="Arial"/>
              </w:rPr>
              <w:t xml:space="preserve">. There are Sigma-0, I/O Server, Ned, and Moe as examples of root </w:t>
            </w:r>
            <w:r w:rsidR="005027B8">
              <w:rPr>
                <w:rFonts w:ascii="Arial" w:eastAsia="Arial" w:hAnsi="Arial" w:cs="Arial"/>
              </w:rPr>
              <w:t xml:space="preserve">user </w:t>
            </w:r>
            <w:r w:rsidRPr="00ED1D50">
              <w:rPr>
                <w:rFonts w:ascii="Arial" w:eastAsia="Arial" w:hAnsi="Arial" w:cs="Arial"/>
              </w:rPr>
              <w:t>processes. Inter-process communication is performed by the high bandwidth IPC Cal</w:t>
            </w:r>
            <w:r w:rsidR="005027B8">
              <w:rPr>
                <w:rFonts w:ascii="Arial" w:eastAsia="Arial" w:hAnsi="Arial" w:cs="Arial"/>
              </w:rPr>
              <w:t>ls</w:t>
            </w:r>
          </w:p>
        </w:tc>
      </w:tr>
      <w:tr w:rsidR="00F41736" w:rsidRPr="0076435A" w:rsidTr="00FD1E85">
        <w:tc>
          <w:tcPr>
            <w:tcW w:w="3060" w:type="dxa"/>
            <w:tcBorders>
              <w:top w:val="single" w:sz="1" w:space="0" w:color="FF0000"/>
              <w:left w:val="single" w:sz="8" w:space="0" w:color="C0C0C0"/>
              <w:bottom w:val="single" w:sz="1" w:space="0" w:color="FF0000"/>
              <w:right w:val="single" w:sz="1" w:space="0" w:color="FF0000"/>
            </w:tcBorders>
            <w:shd w:val="clear" w:color="auto" w:fill="auto"/>
            <w:vAlign w:val="center"/>
          </w:tcPr>
          <w:p w:rsidR="00F41736" w:rsidRPr="00ED1D50" w:rsidRDefault="00F41736" w:rsidP="005A4FD8">
            <w:pPr>
              <w:autoSpaceDE w:val="0"/>
              <w:spacing w:before="60" w:after="200" w:line="100" w:lineRule="atLeast"/>
              <w:ind w:left="99"/>
              <w:rPr>
                <w:rFonts w:ascii="Arial" w:eastAsia="Arial" w:hAnsi="Arial" w:cs="Arial"/>
              </w:rPr>
            </w:pPr>
            <w:r w:rsidRPr="00ED1D50">
              <w:rPr>
                <w:rFonts w:ascii="Arial" w:eastAsia="Arial" w:hAnsi="Arial" w:cs="Arial"/>
              </w:rPr>
              <w:t xml:space="preserve">1 – </w:t>
            </w:r>
            <w:r w:rsidR="00FD1E85">
              <w:rPr>
                <w:rFonts w:ascii="Arial" w:eastAsia="Arial" w:hAnsi="Arial" w:cs="Arial"/>
              </w:rPr>
              <w:t xml:space="preserve">Hypervisor </w:t>
            </w:r>
            <w:r w:rsidR="005A4FD8">
              <w:rPr>
                <w:rFonts w:ascii="Arial" w:eastAsia="Arial" w:hAnsi="Arial" w:cs="Arial"/>
              </w:rPr>
              <w:t>U</w:t>
            </w:r>
            <w:r w:rsidR="00FD1E85">
              <w:rPr>
                <w:rFonts w:ascii="Arial" w:eastAsia="Arial" w:hAnsi="Arial" w:cs="Arial"/>
              </w:rPr>
              <w:t>ser-land</w:t>
            </w:r>
          </w:p>
        </w:tc>
        <w:tc>
          <w:tcPr>
            <w:tcW w:w="7290" w:type="dxa"/>
            <w:tcBorders>
              <w:top w:val="single" w:sz="1" w:space="0" w:color="FF0000"/>
              <w:left w:val="single" w:sz="1" w:space="0" w:color="FF0000"/>
              <w:bottom w:val="single" w:sz="1" w:space="0" w:color="FF0000"/>
              <w:right w:val="single" w:sz="8" w:space="0" w:color="C0C0C0"/>
            </w:tcBorders>
            <w:shd w:val="clear" w:color="auto" w:fill="auto"/>
          </w:tcPr>
          <w:p w:rsidR="00F41736" w:rsidRPr="00ED1D50" w:rsidRDefault="00A74FF6" w:rsidP="005027B8">
            <w:pPr>
              <w:autoSpaceDE w:val="0"/>
              <w:spacing w:before="66" w:after="66" w:line="100" w:lineRule="atLeast"/>
              <w:ind w:left="34"/>
              <w:rPr>
                <w:rFonts w:ascii="Arial" w:hAnsi="Arial" w:cs="Arial"/>
              </w:rPr>
            </w:pPr>
            <w:r>
              <w:rPr>
                <w:rFonts w:ascii="Arial" w:eastAsia="Arial" w:hAnsi="Arial" w:cs="Arial"/>
              </w:rPr>
              <w:t xml:space="preserve">The hyper </w:t>
            </w:r>
            <w:r w:rsidR="00F41736" w:rsidRPr="00ED1D50">
              <w:rPr>
                <w:rFonts w:ascii="Arial" w:eastAsia="Arial" w:hAnsi="Arial" w:cs="Arial"/>
              </w:rPr>
              <w:t>ca</w:t>
            </w:r>
            <w:r>
              <w:rPr>
                <w:rFonts w:ascii="Arial" w:eastAsia="Arial" w:hAnsi="Arial" w:cs="Arial"/>
              </w:rPr>
              <w:t>ll layer</w:t>
            </w:r>
            <w:r w:rsidR="00CC79CB">
              <w:rPr>
                <w:rFonts w:ascii="Arial" w:eastAsia="Arial" w:hAnsi="Arial" w:cs="Arial"/>
              </w:rPr>
              <w:t xml:space="preserve"> that </w:t>
            </w:r>
            <w:r>
              <w:rPr>
                <w:rFonts w:ascii="Arial" w:eastAsia="Arial" w:hAnsi="Arial" w:cs="Arial"/>
              </w:rPr>
              <w:t>handles requests</w:t>
            </w:r>
            <w:r w:rsidR="00CC79CB">
              <w:rPr>
                <w:rFonts w:ascii="Arial" w:eastAsia="Arial" w:hAnsi="Arial" w:cs="Arial"/>
              </w:rPr>
              <w:t xml:space="preserve"> from a paravirtualized driver from either Guest OSes, </w:t>
            </w:r>
            <w:r w:rsidR="005027B8">
              <w:rPr>
                <w:rFonts w:ascii="Arial" w:eastAsia="Arial" w:hAnsi="Arial" w:cs="Arial"/>
              </w:rPr>
              <w:t xml:space="preserve">which are </w:t>
            </w:r>
            <w:r w:rsidR="00CC79CB">
              <w:rPr>
                <w:rFonts w:ascii="Arial" w:eastAsia="Arial" w:hAnsi="Arial" w:cs="Arial"/>
              </w:rPr>
              <w:t>fully virtualized</w:t>
            </w:r>
            <w:r w:rsidR="00F41736" w:rsidRPr="00ED1D50">
              <w:rPr>
                <w:rFonts w:ascii="Arial" w:eastAsia="Arial" w:hAnsi="Arial" w:cs="Arial"/>
              </w:rPr>
              <w:t xml:space="preserve"> Linux OS or the </w:t>
            </w:r>
            <w:r w:rsidR="00CC79CB">
              <w:rPr>
                <w:rFonts w:ascii="Arial" w:eastAsia="Arial" w:hAnsi="Arial" w:cs="Arial"/>
              </w:rPr>
              <w:t xml:space="preserve">fully virtualized </w:t>
            </w:r>
            <w:r w:rsidR="00F41736" w:rsidRPr="00ED1D50">
              <w:rPr>
                <w:rFonts w:ascii="Arial" w:eastAsia="Arial" w:hAnsi="Arial" w:cs="Arial"/>
              </w:rPr>
              <w:t>L4 OS</w:t>
            </w:r>
          </w:p>
        </w:tc>
      </w:tr>
      <w:tr w:rsidR="00F41736" w:rsidRPr="0076435A" w:rsidTr="00FD1E85">
        <w:tc>
          <w:tcPr>
            <w:tcW w:w="3060" w:type="dxa"/>
            <w:tcBorders>
              <w:top w:val="single" w:sz="1" w:space="0" w:color="FF0000"/>
              <w:left w:val="single" w:sz="8" w:space="0" w:color="C0C0C0"/>
              <w:bottom w:val="single" w:sz="1" w:space="0" w:color="FF0000"/>
              <w:right w:val="single" w:sz="1" w:space="0" w:color="FF0000"/>
            </w:tcBorders>
            <w:shd w:val="clear" w:color="auto" w:fill="auto"/>
            <w:vAlign w:val="center"/>
          </w:tcPr>
          <w:p w:rsidR="00F41736" w:rsidRPr="00ED1D50" w:rsidRDefault="00F41736" w:rsidP="00F41736">
            <w:pPr>
              <w:autoSpaceDE w:val="0"/>
              <w:spacing w:before="60" w:after="200" w:line="100" w:lineRule="atLeast"/>
              <w:ind w:left="99"/>
              <w:rPr>
                <w:rFonts w:ascii="Arial" w:eastAsia="Arial" w:hAnsi="Arial" w:cs="Arial"/>
              </w:rPr>
            </w:pPr>
            <w:r w:rsidRPr="00ED1D50">
              <w:rPr>
                <w:rFonts w:ascii="Arial" w:eastAsia="Arial" w:hAnsi="Arial" w:cs="Arial"/>
              </w:rPr>
              <w:t>2 – Guest Kernel</w:t>
            </w:r>
          </w:p>
        </w:tc>
        <w:tc>
          <w:tcPr>
            <w:tcW w:w="7290" w:type="dxa"/>
            <w:tcBorders>
              <w:top w:val="single" w:sz="1" w:space="0" w:color="FF0000"/>
              <w:left w:val="single" w:sz="1" w:space="0" w:color="FF0000"/>
              <w:bottom w:val="single" w:sz="1" w:space="0" w:color="FF0000"/>
              <w:right w:val="single" w:sz="8" w:space="0" w:color="C0C0C0"/>
            </w:tcBorders>
            <w:shd w:val="clear" w:color="auto" w:fill="auto"/>
          </w:tcPr>
          <w:p w:rsidR="00F41736" w:rsidRPr="00ED1D50" w:rsidRDefault="00F41736" w:rsidP="005027B8">
            <w:pPr>
              <w:autoSpaceDE w:val="0"/>
              <w:spacing w:before="66" w:after="66" w:line="100" w:lineRule="atLeast"/>
              <w:ind w:left="34"/>
              <w:rPr>
                <w:rFonts w:ascii="Arial" w:hAnsi="Arial" w:cs="Arial"/>
              </w:rPr>
            </w:pPr>
            <w:r w:rsidRPr="00ED1D50">
              <w:rPr>
                <w:rFonts w:ascii="Arial" w:eastAsia="Arial" w:hAnsi="Arial" w:cs="Arial"/>
              </w:rPr>
              <w:t xml:space="preserve">This is the </w:t>
            </w:r>
            <w:r w:rsidR="005027B8">
              <w:rPr>
                <w:rFonts w:ascii="Arial" w:eastAsia="Arial" w:hAnsi="Arial" w:cs="Arial"/>
              </w:rPr>
              <w:t>fully virtualized Guest OS kernel layer. An untouched Guest OS is not aware of the virtualization and only requires paravirtualized drivers to make requests to the Hypervisor User-land interface for special access to the system</w:t>
            </w:r>
          </w:p>
        </w:tc>
      </w:tr>
      <w:tr w:rsidR="00F41736" w:rsidRPr="0076435A" w:rsidTr="00FD1E85">
        <w:tc>
          <w:tcPr>
            <w:tcW w:w="3060" w:type="dxa"/>
            <w:tcBorders>
              <w:top w:val="single" w:sz="1" w:space="0" w:color="FF0000"/>
              <w:left w:val="single" w:sz="8" w:space="0" w:color="C0C0C0"/>
              <w:bottom w:val="single" w:sz="20" w:space="0" w:color="FF0000"/>
              <w:right w:val="single" w:sz="1" w:space="0" w:color="FF0000"/>
            </w:tcBorders>
            <w:shd w:val="clear" w:color="auto" w:fill="auto"/>
            <w:vAlign w:val="center"/>
          </w:tcPr>
          <w:p w:rsidR="00F41736" w:rsidRPr="00ED1D50" w:rsidRDefault="00F41736" w:rsidP="00F41736">
            <w:pPr>
              <w:autoSpaceDE w:val="0"/>
              <w:spacing w:before="60" w:after="200" w:line="100" w:lineRule="atLeast"/>
              <w:ind w:left="99"/>
              <w:rPr>
                <w:rFonts w:ascii="Arial" w:eastAsia="Arial" w:hAnsi="Arial" w:cs="Arial"/>
              </w:rPr>
            </w:pPr>
            <w:r w:rsidRPr="00ED1D50">
              <w:rPr>
                <w:rFonts w:ascii="Arial" w:eastAsia="Arial" w:hAnsi="Arial" w:cs="Arial"/>
              </w:rPr>
              <w:t>3 – Guest User</w:t>
            </w:r>
          </w:p>
        </w:tc>
        <w:tc>
          <w:tcPr>
            <w:tcW w:w="7290" w:type="dxa"/>
            <w:tcBorders>
              <w:top w:val="single" w:sz="1" w:space="0" w:color="FF0000"/>
              <w:left w:val="single" w:sz="1" w:space="0" w:color="FF0000"/>
              <w:bottom w:val="single" w:sz="20" w:space="0" w:color="FF0000"/>
              <w:right w:val="single" w:sz="8" w:space="0" w:color="C0C0C0"/>
            </w:tcBorders>
            <w:shd w:val="clear" w:color="auto" w:fill="auto"/>
          </w:tcPr>
          <w:p w:rsidR="00F41736" w:rsidRPr="00ED1D50" w:rsidRDefault="005027B8" w:rsidP="005027B8">
            <w:pPr>
              <w:autoSpaceDE w:val="0"/>
              <w:spacing w:before="66" w:after="66" w:line="100" w:lineRule="atLeast"/>
              <w:ind w:left="34"/>
              <w:rPr>
                <w:rFonts w:ascii="Arial" w:hAnsi="Arial" w:cs="Arial"/>
              </w:rPr>
            </w:pPr>
            <w:r>
              <w:rPr>
                <w:rFonts w:ascii="Arial" w:eastAsia="Arial" w:hAnsi="Arial" w:cs="Arial"/>
              </w:rPr>
              <w:t xml:space="preserve">This is a regular Guest OS user mode application. This application is managed by the Guest Kernel completely.  </w:t>
            </w:r>
          </w:p>
        </w:tc>
      </w:tr>
    </w:tbl>
    <w:p w:rsidR="00BA13AF" w:rsidRPr="0076435A" w:rsidRDefault="002B1A78" w:rsidP="00D850D3">
      <w:pPr>
        <w:pStyle w:val="Figure"/>
        <w:jc w:val="center"/>
      </w:pPr>
      <w:r>
        <w:lastRenderedPageBreak/>
        <w:t>Privilege</w:t>
      </w:r>
      <w:r w:rsidR="00BA13AF" w:rsidRPr="0076435A">
        <w:t xml:space="preserve"> Level Table</w:t>
      </w:r>
    </w:p>
    <w:p w:rsidR="00EA64F1" w:rsidRPr="0076435A" w:rsidRDefault="00EA64F1">
      <w:pPr>
        <w:autoSpaceDE w:val="0"/>
        <w:spacing w:after="200" w:line="100" w:lineRule="atLeast"/>
        <w:rPr>
          <w:rFonts w:ascii="Arial" w:hAnsi="Arial" w:cs="Arial"/>
          <w:sz w:val="24"/>
          <w:szCs w:val="24"/>
        </w:rPr>
      </w:pPr>
    </w:p>
    <w:p w:rsidR="00BA13AF" w:rsidRPr="0076435A" w:rsidRDefault="00BA13AF" w:rsidP="000E0004">
      <w:pPr>
        <w:pStyle w:val="Heading2"/>
        <w:tabs>
          <w:tab w:val="clear" w:pos="576"/>
          <w:tab w:val="num" w:pos="720"/>
        </w:tabs>
        <w:ind w:left="720" w:hanging="720"/>
        <w:rPr>
          <w:rFonts w:cs="Arial"/>
        </w:rPr>
      </w:pPr>
      <w:bookmarkStart w:id="27" w:name="_Toc419203134"/>
      <w:bookmarkStart w:id="28" w:name="_Toc420333008"/>
      <w:bookmarkStart w:id="29" w:name="_Toc421889766"/>
      <w:r w:rsidRPr="0076435A">
        <w:rPr>
          <w:rFonts w:cs="Arial"/>
        </w:rPr>
        <w:t>Base System Architecture</w:t>
      </w:r>
      <w:bookmarkEnd w:id="27"/>
      <w:bookmarkEnd w:id="28"/>
      <w:bookmarkEnd w:id="29"/>
    </w:p>
    <w:p w:rsidR="0004685B" w:rsidRDefault="00BA13AF" w:rsidP="000E0004">
      <w:pPr>
        <w:spacing w:line="276" w:lineRule="auto"/>
        <w:ind w:left="720"/>
        <w:rPr>
          <w:rFonts w:ascii="Arial" w:hAnsi="Arial" w:cs="Arial"/>
          <w:sz w:val="22"/>
          <w:szCs w:val="22"/>
        </w:rPr>
      </w:pPr>
      <w:r w:rsidRPr="008761BA">
        <w:rPr>
          <w:rFonts w:ascii="Arial" w:hAnsi="Arial" w:cs="Arial"/>
          <w:sz w:val="22"/>
          <w:szCs w:val="22"/>
        </w:rPr>
        <w:t xml:space="preserve">There are three (3) basic areas of importance to understand. The first area </w:t>
      </w:r>
      <w:r w:rsidR="0004685B">
        <w:rPr>
          <w:rFonts w:ascii="Arial" w:hAnsi="Arial" w:cs="Arial"/>
          <w:sz w:val="22"/>
          <w:szCs w:val="22"/>
        </w:rPr>
        <w:t>(</w:t>
      </w:r>
      <w:r w:rsidR="00447030" w:rsidRPr="008761BA">
        <w:rPr>
          <w:rFonts w:ascii="Arial" w:hAnsi="Arial" w:cs="Arial"/>
          <w:sz w:val="22"/>
          <w:szCs w:val="22"/>
        </w:rPr>
        <w:t>in green</w:t>
      </w:r>
      <w:r w:rsidR="0004685B">
        <w:rPr>
          <w:rFonts w:ascii="Arial" w:hAnsi="Arial" w:cs="Arial"/>
          <w:sz w:val="22"/>
          <w:szCs w:val="22"/>
        </w:rPr>
        <w:t>)</w:t>
      </w:r>
      <w:r w:rsidR="00447030" w:rsidRPr="008761BA">
        <w:rPr>
          <w:rFonts w:ascii="Arial" w:hAnsi="Arial" w:cs="Arial"/>
          <w:sz w:val="22"/>
          <w:szCs w:val="22"/>
        </w:rPr>
        <w:t xml:space="preserve"> </w:t>
      </w:r>
      <w:r w:rsidRPr="008761BA">
        <w:rPr>
          <w:rFonts w:ascii="Arial" w:hAnsi="Arial" w:cs="Arial"/>
          <w:sz w:val="22"/>
          <w:szCs w:val="22"/>
        </w:rPr>
        <w:t>is the normal world side, which comprises of a user mode (</w:t>
      </w:r>
      <w:r w:rsidR="005027B8" w:rsidRPr="003C03BF">
        <w:rPr>
          <w:rFonts w:ascii="Arial" w:hAnsi="Arial" w:cs="Arial"/>
          <w:i/>
          <w:sz w:val="22"/>
          <w:szCs w:val="22"/>
        </w:rPr>
        <w:t>Privilege</w:t>
      </w:r>
      <w:r w:rsidRPr="003C03BF">
        <w:rPr>
          <w:rFonts w:ascii="Arial" w:hAnsi="Arial" w:cs="Arial"/>
          <w:i/>
          <w:sz w:val="22"/>
          <w:szCs w:val="22"/>
        </w:rPr>
        <w:t xml:space="preserve"> Level 3</w:t>
      </w:r>
      <w:r w:rsidR="005027B8" w:rsidRPr="003C03BF">
        <w:rPr>
          <w:rFonts w:ascii="Arial" w:hAnsi="Arial" w:cs="Arial"/>
          <w:i/>
          <w:sz w:val="22"/>
          <w:szCs w:val="22"/>
        </w:rPr>
        <w:t xml:space="preserve"> Guest User</w:t>
      </w:r>
      <w:r w:rsidRPr="008761BA">
        <w:rPr>
          <w:rFonts w:ascii="Arial" w:hAnsi="Arial" w:cs="Arial"/>
          <w:sz w:val="22"/>
          <w:szCs w:val="22"/>
        </w:rPr>
        <w:t xml:space="preserve">) of a Linux Operating System, a Linux Operating </w:t>
      </w:r>
      <w:r w:rsidR="00972DDF" w:rsidRPr="008761BA">
        <w:rPr>
          <w:rFonts w:ascii="Arial" w:hAnsi="Arial" w:cs="Arial"/>
          <w:sz w:val="22"/>
          <w:szCs w:val="22"/>
        </w:rPr>
        <w:t xml:space="preserve">System </w:t>
      </w:r>
      <w:r w:rsidR="003C03BF">
        <w:rPr>
          <w:rFonts w:ascii="Arial" w:hAnsi="Arial" w:cs="Arial"/>
          <w:sz w:val="22"/>
          <w:szCs w:val="22"/>
        </w:rPr>
        <w:t xml:space="preserve">Kernel </w:t>
      </w:r>
      <w:r w:rsidR="00972DDF" w:rsidRPr="008761BA">
        <w:rPr>
          <w:rFonts w:ascii="Arial" w:hAnsi="Arial" w:cs="Arial"/>
          <w:sz w:val="22"/>
          <w:szCs w:val="22"/>
        </w:rPr>
        <w:t>(</w:t>
      </w:r>
      <w:r w:rsidR="005027B8" w:rsidRPr="003C03BF">
        <w:rPr>
          <w:rFonts w:ascii="Arial" w:hAnsi="Arial" w:cs="Arial"/>
          <w:i/>
          <w:sz w:val="22"/>
          <w:szCs w:val="22"/>
        </w:rPr>
        <w:t>Privilege</w:t>
      </w:r>
      <w:r w:rsidR="00972DDF" w:rsidRPr="003C03BF">
        <w:rPr>
          <w:rFonts w:ascii="Arial" w:hAnsi="Arial" w:cs="Arial"/>
          <w:i/>
          <w:sz w:val="22"/>
          <w:szCs w:val="22"/>
        </w:rPr>
        <w:t xml:space="preserve"> Level 2</w:t>
      </w:r>
      <w:r w:rsidR="005027B8" w:rsidRPr="003C03BF">
        <w:rPr>
          <w:rFonts w:ascii="Arial" w:hAnsi="Arial" w:cs="Arial"/>
          <w:i/>
          <w:sz w:val="22"/>
          <w:szCs w:val="22"/>
        </w:rPr>
        <w:t xml:space="preserve"> Guest Kernel</w:t>
      </w:r>
      <w:r w:rsidR="00972DDF" w:rsidRPr="008761BA">
        <w:rPr>
          <w:rFonts w:ascii="Arial" w:hAnsi="Arial" w:cs="Arial"/>
          <w:sz w:val="22"/>
          <w:szCs w:val="22"/>
        </w:rPr>
        <w:t xml:space="preserve">) </w:t>
      </w:r>
      <w:r w:rsidRPr="008761BA">
        <w:rPr>
          <w:rFonts w:ascii="Arial" w:hAnsi="Arial" w:cs="Arial"/>
          <w:sz w:val="22"/>
          <w:szCs w:val="22"/>
        </w:rPr>
        <w:t xml:space="preserve">as the </w:t>
      </w:r>
      <w:r w:rsidR="005027B8">
        <w:rPr>
          <w:rFonts w:ascii="Arial" w:hAnsi="Arial" w:cs="Arial"/>
          <w:sz w:val="22"/>
          <w:szCs w:val="22"/>
        </w:rPr>
        <w:t xml:space="preserve">fully </w:t>
      </w:r>
      <w:r w:rsidRPr="008761BA">
        <w:rPr>
          <w:rFonts w:ascii="Arial" w:hAnsi="Arial" w:cs="Arial"/>
          <w:sz w:val="22"/>
          <w:szCs w:val="22"/>
        </w:rPr>
        <w:t xml:space="preserve">virtualized </w:t>
      </w:r>
      <w:r w:rsidR="003C03BF">
        <w:rPr>
          <w:rFonts w:ascii="Arial" w:hAnsi="Arial" w:cs="Arial"/>
          <w:sz w:val="22"/>
          <w:szCs w:val="22"/>
        </w:rPr>
        <w:t>G</w:t>
      </w:r>
      <w:r w:rsidRPr="008761BA">
        <w:rPr>
          <w:rFonts w:ascii="Arial" w:hAnsi="Arial" w:cs="Arial"/>
          <w:sz w:val="22"/>
          <w:szCs w:val="22"/>
        </w:rPr>
        <w:t>uest</w:t>
      </w:r>
      <w:r w:rsidR="00E05B49" w:rsidRPr="008761BA">
        <w:rPr>
          <w:rFonts w:ascii="Arial" w:hAnsi="Arial" w:cs="Arial"/>
          <w:sz w:val="22"/>
          <w:szCs w:val="22"/>
        </w:rPr>
        <w:t xml:space="preserve"> </w:t>
      </w:r>
      <w:r w:rsidR="003C03BF">
        <w:rPr>
          <w:rFonts w:ascii="Arial" w:hAnsi="Arial" w:cs="Arial"/>
          <w:sz w:val="22"/>
          <w:szCs w:val="22"/>
        </w:rPr>
        <w:t>O</w:t>
      </w:r>
      <w:r w:rsidR="00E05B49" w:rsidRPr="008761BA">
        <w:rPr>
          <w:rFonts w:ascii="Arial" w:hAnsi="Arial" w:cs="Arial"/>
          <w:sz w:val="22"/>
          <w:szCs w:val="22"/>
        </w:rPr>
        <w:t xml:space="preserve">perating </w:t>
      </w:r>
      <w:r w:rsidR="003C03BF">
        <w:rPr>
          <w:rFonts w:ascii="Arial" w:hAnsi="Arial" w:cs="Arial"/>
          <w:sz w:val="22"/>
          <w:szCs w:val="22"/>
        </w:rPr>
        <w:t>S</w:t>
      </w:r>
      <w:r w:rsidR="00E05B49" w:rsidRPr="008761BA">
        <w:rPr>
          <w:rFonts w:ascii="Arial" w:hAnsi="Arial" w:cs="Arial"/>
          <w:sz w:val="22"/>
          <w:szCs w:val="22"/>
        </w:rPr>
        <w:t>ystem</w:t>
      </w:r>
      <w:r w:rsidR="003C03BF">
        <w:rPr>
          <w:rFonts w:ascii="Arial" w:hAnsi="Arial" w:cs="Arial"/>
          <w:sz w:val="22"/>
          <w:szCs w:val="22"/>
        </w:rPr>
        <w:t xml:space="preserve"> Kernel</w:t>
      </w:r>
      <w:r w:rsidRPr="008761BA">
        <w:rPr>
          <w:rFonts w:ascii="Arial" w:hAnsi="Arial" w:cs="Arial"/>
          <w:sz w:val="22"/>
          <w:szCs w:val="22"/>
        </w:rPr>
        <w:t>, and the Karma virtual memory manager</w:t>
      </w:r>
      <w:r w:rsidR="00E05B49" w:rsidRPr="008761BA">
        <w:rPr>
          <w:rFonts w:ascii="Arial" w:hAnsi="Arial" w:cs="Arial"/>
          <w:sz w:val="22"/>
          <w:szCs w:val="22"/>
        </w:rPr>
        <w:t xml:space="preserve"> (</w:t>
      </w:r>
      <w:r w:rsidR="005027B8" w:rsidRPr="003C03BF">
        <w:rPr>
          <w:rFonts w:ascii="Arial" w:hAnsi="Arial" w:cs="Arial"/>
          <w:i/>
          <w:sz w:val="22"/>
          <w:szCs w:val="22"/>
        </w:rPr>
        <w:t xml:space="preserve">Privilege </w:t>
      </w:r>
      <w:r w:rsidR="00E05B49" w:rsidRPr="003C03BF">
        <w:rPr>
          <w:rFonts w:ascii="Arial" w:hAnsi="Arial" w:cs="Arial"/>
          <w:i/>
          <w:sz w:val="22"/>
          <w:szCs w:val="22"/>
        </w:rPr>
        <w:t>Level 1</w:t>
      </w:r>
      <w:r w:rsidR="005027B8" w:rsidRPr="003C03BF">
        <w:rPr>
          <w:rFonts w:ascii="Arial" w:hAnsi="Arial" w:cs="Arial"/>
          <w:i/>
          <w:sz w:val="22"/>
          <w:szCs w:val="22"/>
        </w:rPr>
        <w:t xml:space="preserve"> Hypervisor User-land</w:t>
      </w:r>
      <w:r w:rsidR="00E05B49" w:rsidRPr="008761BA">
        <w:rPr>
          <w:rFonts w:ascii="Arial" w:hAnsi="Arial" w:cs="Arial"/>
          <w:sz w:val="22"/>
          <w:szCs w:val="22"/>
        </w:rPr>
        <w:t>)</w:t>
      </w:r>
      <w:r w:rsidR="005027B8">
        <w:rPr>
          <w:rFonts w:ascii="Arial" w:hAnsi="Arial" w:cs="Arial"/>
          <w:sz w:val="22"/>
          <w:szCs w:val="22"/>
        </w:rPr>
        <w:t>.</w:t>
      </w:r>
    </w:p>
    <w:p w:rsidR="0004685B" w:rsidRDefault="0004685B" w:rsidP="00455CD5">
      <w:pPr>
        <w:spacing w:line="276" w:lineRule="auto"/>
        <w:ind w:left="630"/>
        <w:rPr>
          <w:rFonts w:ascii="Arial" w:hAnsi="Arial" w:cs="Arial"/>
          <w:sz w:val="22"/>
          <w:szCs w:val="22"/>
        </w:rPr>
      </w:pPr>
    </w:p>
    <w:p w:rsidR="0004685B" w:rsidRDefault="00BA13AF" w:rsidP="000E0004">
      <w:pPr>
        <w:spacing w:line="276" w:lineRule="auto"/>
        <w:ind w:left="720"/>
        <w:rPr>
          <w:rFonts w:ascii="Arial" w:hAnsi="Arial" w:cs="Arial"/>
          <w:sz w:val="22"/>
          <w:szCs w:val="22"/>
        </w:rPr>
      </w:pPr>
      <w:r w:rsidRPr="008761BA">
        <w:rPr>
          <w:rFonts w:ascii="Arial" w:hAnsi="Arial" w:cs="Arial"/>
          <w:sz w:val="22"/>
          <w:szCs w:val="22"/>
        </w:rPr>
        <w:t xml:space="preserve">The second area </w:t>
      </w:r>
      <w:r w:rsidR="0004685B">
        <w:rPr>
          <w:rFonts w:ascii="Arial" w:hAnsi="Arial" w:cs="Arial"/>
          <w:sz w:val="22"/>
          <w:szCs w:val="22"/>
        </w:rPr>
        <w:t>(</w:t>
      </w:r>
      <w:r w:rsidRPr="008761BA">
        <w:rPr>
          <w:rFonts w:ascii="Arial" w:hAnsi="Arial" w:cs="Arial"/>
          <w:sz w:val="22"/>
          <w:szCs w:val="22"/>
        </w:rPr>
        <w:t>in red</w:t>
      </w:r>
      <w:r w:rsidR="0004685B">
        <w:rPr>
          <w:rFonts w:ascii="Arial" w:hAnsi="Arial" w:cs="Arial"/>
          <w:sz w:val="22"/>
          <w:szCs w:val="22"/>
        </w:rPr>
        <w:t>)</w:t>
      </w:r>
      <w:r w:rsidRPr="008761BA">
        <w:rPr>
          <w:rFonts w:ascii="Arial" w:hAnsi="Arial" w:cs="Arial"/>
          <w:sz w:val="22"/>
          <w:szCs w:val="22"/>
        </w:rPr>
        <w:t xml:space="preserve"> is the secure world </w:t>
      </w:r>
      <w:r w:rsidR="003C03BF">
        <w:rPr>
          <w:rFonts w:ascii="Arial" w:hAnsi="Arial" w:cs="Arial"/>
          <w:sz w:val="22"/>
          <w:szCs w:val="22"/>
        </w:rPr>
        <w:t>Gu</w:t>
      </w:r>
      <w:r w:rsidRPr="008761BA">
        <w:rPr>
          <w:rFonts w:ascii="Arial" w:hAnsi="Arial" w:cs="Arial"/>
          <w:sz w:val="22"/>
          <w:szCs w:val="22"/>
        </w:rPr>
        <w:t xml:space="preserve">est </w:t>
      </w:r>
      <w:r w:rsidR="003C03BF">
        <w:rPr>
          <w:rFonts w:ascii="Arial" w:hAnsi="Arial" w:cs="Arial"/>
          <w:sz w:val="22"/>
          <w:szCs w:val="22"/>
        </w:rPr>
        <w:t>O</w:t>
      </w:r>
      <w:r w:rsidRPr="008761BA">
        <w:rPr>
          <w:rFonts w:ascii="Arial" w:hAnsi="Arial" w:cs="Arial"/>
          <w:sz w:val="22"/>
          <w:szCs w:val="22"/>
        </w:rPr>
        <w:t xml:space="preserve">perating </w:t>
      </w:r>
      <w:r w:rsidR="003C03BF">
        <w:rPr>
          <w:rFonts w:ascii="Arial" w:hAnsi="Arial" w:cs="Arial"/>
          <w:sz w:val="22"/>
          <w:szCs w:val="22"/>
        </w:rPr>
        <w:t>S</w:t>
      </w:r>
      <w:r w:rsidRPr="008761BA">
        <w:rPr>
          <w:rFonts w:ascii="Arial" w:hAnsi="Arial" w:cs="Arial"/>
          <w:sz w:val="22"/>
          <w:szCs w:val="22"/>
        </w:rPr>
        <w:t xml:space="preserve">ystem which is the L4 Runtime Environment </w:t>
      </w:r>
      <w:r w:rsidR="0004685B">
        <w:rPr>
          <w:rFonts w:ascii="Arial" w:hAnsi="Arial" w:cs="Arial"/>
          <w:sz w:val="22"/>
          <w:szCs w:val="22"/>
        </w:rPr>
        <w:t xml:space="preserve">(L4Re) </w:t>
      </w:r>
      <w:r w:rsidRPr="008761BA">
        <w:rPr>
          <w:rFonts w:ascii="Arial" w:hAnsi="Arial" w:cs="Arial"/>
          <w:sz w:val="22"/>
          <w:szCs w:val="22"/>
        </w:rPr>
        <w:t xml:space="preserve">as a user mode </w:t>
      </w:r>
      <w:r w:rsidR="0004685B">
        <w:rPr>
          <w:rFonts w:ascii="Arial" w:hAnsi="Arial" w:cs="Arial"/>
          <w:sz w:val="22"/>
          <w:szCs w:val="22"/>
        </w:rPr>
        <w:t>G</w:t>
      </w:r>
      <w:r w:rsidRPr="008761BA">
        <w:rPr>
          <w:rFonts w:ascii="Arial" w:hAnsi="Arial" w:cs="Arial"/>
          <w:sz w:val="22"/>
          <w:szCs w:val="22"/>
        </w:rPr>
        <w:t>uest</w:t>
      </w:r>
      <w:r w:rsidR="00E05B49" w:rsidRPr="008761BA">
        <w:rPr>
          <w:rFonts w:ascii="Arial" w:hAnsi="Arial" w:cs="Arial"/>
          <w:sz w:val="22"/>
          <w:szCs w:val="22"/>
        </w:rPr>
        <w:t xml:space="preserve"> </w:t>
      </w:r>
      <w:r w:rsidR="005027B8">
        <w:rPr>
          <w:rFonts w:ascii="Arial" w:hAnsi="Arial" w:cs="Arial"/>
          <w:sz w:val="22"/>
          <w:szCs w:val="22"/>
        </w:rPr>
        <w:t>User</w:t>
      </w:r>
      <w:r w:rsidR="00E05B49" w:rsidRPr="008761BA">
        <w:rPr>
          <w:rFonts w:ascii="Arial" w:hAnsi="Arial" w:cs="Arial"/>
          <w:sz w:val="22"/>
          <w:szCs w:val="22"/>
        </w:rPr>
        <w:t xml:space="preserve"> (</w:t>
      </w:r>
      <w:r w:rsidR="005027B8" w:rsidRPr="003C03BF">
        <w:rPr>
          <w:rFonts w:ascii="Arial" w:hAnsi="Arial" w:cs="Arial"/>
          <w:i/>
          <w:sz w:val="22"/>
          <w:szCs w:val="22"/>
        </w:rPr>
        <w:t>Privilege</w:t>
      </w:r>
      <w:r w:rsidR="00E05B49" w:rsidRPr="003C03BF">
        <w:rPr>
          <w:rFonts w:ascii="Arial" w:hAnsi="Arial" w:cs="Arial"/>
          <w:i/>
          <w:sz w:val="22"/>
          <w:szCs w:val="22"/>
        </w:rPr>
        <w:t xml:space="preserve"> Level 3</w:t>
      </w:r>
      <w:r w:rsidR="005027B8" w:rsidRPr="003C03BF">
        <w:rPr>
          <w:rFonts w:ascii="Arial" w:hAnsi="Arial" w:cs="Arial"/>
          <w:i/>
          <w:sz w:val="22"/>
          <w:szCs w:val="22"/>
        </w:rPr>
        <w:t xml:space="preserve"> Guest User</w:t>
      </w:r>
      <w:r w:rsidR="00E05B49" w:rsidRPr="008761BA">
        <w:rPr>
          <w:rFonts w:ascii="Arial" w:hAnsi="Arial" w:cs="Arial"/>
          <w:sz w:val="22"/>
          <w:szCs w:val="22"/>
        </w:rPr>
        <w:t>)</w:t>
      </w:r>
      <w:r w:rsidRPr="008761BA">
        <w:rPr>
          <w:rFonts w:ascii="Arial" w:hAnsi="Arial" w:cs="Arial"/>
          <w:sz w:val="22"/>
          <w:szCs w:val="22"/>
        </w:rPr>
        <w:t xml:space="preserve">, L4 </w:t>
      </w:r>
      <w:r w:rsidR="005027B8">
        <w:rPr>
          <w:rFonts w:ascii="Arial" w:hAnsi="Arial" w:cs="Arial"/>
          <w:sz w:val="22"/>
          <w:szCs w:val="22"/>
        </w:rPr>
        <w:t xml:space="preserve">fully </w:t>
      </w:r>
      <w:r w:rsidRPr="008761BA">
        <w:rPr>
          <w:rFonts w:ascii="Arial" w:hAnsi="Arial" w:cs="Arial"/>
          <w:sz w:val="22"/>
          <w:szCs w:val="22"/>
        </w:rPr>
        <w:t xml:space="preserve">virtualized </w:t>
      </w:r>
      <w:r w:rsidR="0004685B">
        <w:rPr>
          <w:rFonts w:ascii="Arial" w:hAnsi="Arial" w:cs="Arial"/>
          <w:sz w:val="22"/>
          <w:szCs w:val="22"/>
        </w:rPr>
        <w:t xml:space="preserve">Guest </w:t>
      </w:r>
      <w:r w:rsidRPr="008761BA">
        <w:rPr>
          <w:rFonts w:ascii="Arial" w:hAnsi="Arial" w:cs="Arial"/>
          <w:sz w:val="22"/>
          <w:szCs w:val="22"/>
        </w:rPr>
        <w:t>Operating System</w:t>
      </w:r>
      <w:r w:rsidR="00E05B49" w:rsidRPr="008761BA">
        <w:rPr>
          <w:rFonts w:ascii="Arial" w:hAnsi="Arial" w:cs="Arial"/>
          <w:sz w:val="22"/>
          <w:szCs w:val="22"/>
        </w:rPr>
        <w:t xml:space="preserve"> </w:t>
      </w:r>
      <w:r w:rsidR="0004685B">
        <w:rPr>
          <w:rFonts w:ascii="Arial" w:hAnsi="Arial" w:cs="Arial"/>
          <w:sz w:val="22"/>
          <w:szCs w:val="22"/>
        </w:rPr>
        <w:t xml:space="preserve">Kernel </w:t>
      </w:r>
      <w:r w:rsidR="00E05B49" w:rsidRPr="008761BA">
        <w:rPr>
          <w:rFonts w:ascii="Arial" w:hAnsi="Arial" w:cs="Arial"/>
          <w:sz w:val="22"/>
          <w:szCs w:val="22"/>
        </w:rPr>
        <w:t>(</w:t>
      </w:r>
      <w:r w:rsidR="005027B8" w:rsidRPr="003C03BF">
        <w:rPr>
          <w:rFonts w:ascii="Arial" w:hAnsi="Arial" w:cs="Arial"/>
          <w:i/>
          <w:sz w:val="22"/>
          <w:szCs w:val="22"/>
        </w:rPr>
        <w:t>Privilege</w:t>
      </w:r>
      <w:r w:rsidR="00E05B49" w:rsidRPr="003C03BF">
        <w:rPr>
          <w:rFonts w:ascii="Arial" w:hAnsi="Arial" w:cs="Arial"/>
          <w:i/>
          <w:sz w:val="22"/>
          <w:szCs w:val="22"/>
        </w:rPr>
        <w:t xml:space="preserve"> Level 2</w:t>
      </w:r>
      <w:r w:rsidR="005027B8" w:rsidRPr="003C03BF">
        <w:rPr>
          <w:rFonts w:ascii="Arial" w:hAnsi="Arial" w:cs="Arial"/>
          <w:i/>
          <w:sz w:val="22"/>
          <w:szCs w:val="22"/>
        </w:rPr>
        <w:t xml:space="preserve"> Guest Kernel</w:t>
      </w:r>
      <w:r w:rsidR="00E05B49" w:rsidRPr="008761BA">
        <w:rPr>
          <w:rFonts w:ascii="Arial" w:hAnsi="Arial" w:cs="Arial"/>
          <w:sz w:val="22"/>
          <w:szCs w:val="22"/>
        </w:rPr>
        <w:t>)</w:t>
      </w:r>
      <w:r w:rsidRPr="008761BA">
        <w:rPr>
          <w:rFonts w:ascii="Arial" w:hAnsi="Arial" w:cs="Arial"/>
          <w:sz w:val="22"/>
          <w:szCs w:val="22"/>
        </w:rPr>
        <w:t xml:space="preserve"> and a Karma virtual memory manager</w:t>
      </w:r>
      <w:r w:rsidR="00E05B49" w:rsidRPr="008761BA">
        <w:rPr>
          <w:rFonts w:ascii="Arial" w:hAnsi="Arial" w:cs="Arial"/>
          <w:sz w:val="22"/>
          <w:szCs w:val="22"/>
        </w:rPr>
        <w:t xml:space="preserve"> (</w:t>
      </w:r>
      <w:r w:rsidR="005027B8">
        <w:rPr>
          <w:rFonts w:ascii="Arial" w:hAnsi="Arial" w:cs="Arial"/>
          <w:sz w:val="22"/>
          <w:szCs w:val="22"/>
        </w:rPr>
        <w:t>Privilege</w:t>
      </w:r>
      <w:r w:rsidR="00E05B49" w:rsidRPr="008761BA">
        <w:rPr>
          <w:rFonts w:ascii="Arial" w:hAnsi="Arial" w:cs="Arial"/>
          <w:sz w:val="22"/>
          <w:szCs w:val="22"/>
        </w:rPr>
        <w:t xml:space="preserve"> Level 1</w:t>
      </w:r>
      <w:r w:rsidR="005027B8">
        <w:rPr>
          <w:rFonts w:ascii="Arial" w:hAnsi="Arial" w:cs="Arial"/>
          <w:sz w:val="22"/>
          <w:szCs w:val="22"/>
        </w:rPr>
        <w:t xml:space="preserve"> Root User</w:t>
      </w:r>
      <w:r w:rsidR="00E05B49" w:rsidRPr="008761BA">
        <w:rPr>
          <w:rFonts w:ascii="Arial" w:hAnsi="Arial" w:cs="Arial"/>
          <w:sz w:val="22"/>
          <w:szCs w:val="22"/>
        </w:rPr>
        <w:t>)</w:t>
      </w:r>
      <w:r w:rsidRPr="008761BA">
        <w:rPr>
          <w:rFonts w:ascii="Arial" w:hAnsi="Arial" w:cs="Arial"/>
          <w:sz w:val="22"/>
          <w:szCs w:val="22"/>
        </w:rPr>
        <w:t xml:space="preserve">. </w:t>
      </w:r>
    </w:p>
    <w:p w:rsidR="0004685B" w:rsidRDefault="0004685B" w:rsidP="000E0004">
      <w:pPr>
        <w:spacing w:line="276" w:lineRule="auto"/>
        <w:ind w:left="720"/>
        <w:rPr>
          <w:rFonts w:ascii="Arial" w:hAnsi="Arial" w:cs="Arial"/>
          <w:sz w:val="22"/>
          <w:szCs w:val="22"/>
        </w:rPr>
      </w:pPr>
    </w:p>
    <w:p w:rsidR="005027B8" w:rsidRDefault="00BA13AF" w:rsidP="000E0004">
      <w:pPr>
        <w:spacing w:line="276" w:lineRule="auto"/>
        <w:ind w:left="720"/>
        <w:rPr>
          <w:rFonts w:ascii="Arial" w:hAnsi="Arial" w:cs="Arial"/>
          <w:sz w:val="22"/>
          <w:szCs w:val="22"/>
        </w:rPr>
      </w:pPr>
      <w:r w:rsidRPr="008761BA">
        <w:rPr>
          <w:rFonts w:ascii="Arial" w:hAnsi="Arial" w:cs="Arial"/>
          <w:sz w:val="22"/>
          <w:szCs w:val="22"/>
        </w:rPr>
        <w:t>The third area</w:t>
      </w:r>
      <w:r w:rsidR="00447030" w:rsidRPr="008761BA">
        <w:rPr>
          <w:rFonts w:ascii="Arial" w:hAnsi="Arial" w:cs="Arial"/>
          <w:sz w:val="22"/>
          <w:szCs w:val="22"/>
        </w:rPr>
        <w:t xml:space="preserve"> </w:t>
      </w:r>
      <w:r w:rsidR="0004685B">
        <w:rPr>
          <w:rFonts w:ascii="Arial" w:hAnsi="Arial" w:cs="Arial"/>
          <w:sz w:val="22"/>
          <w:szCs w:val="22"/>
        </w:rPr>
        <w:t>(</w:t>
      </w:r>
      <w:r w:rsidR="00447030" w:rsidRPr="008761BA">
        <w:rPr>
          <w:rFonts w:ascii="Arial" w:hAnsi="Arial" w:cs="Arial"/>
          <w:sz w:val="22"/>
          <w:szCs w:val="22"/>
        </w:rPr>
        <w:t>in blue</w:t>
      </w:r>
      <w:r w:rsidR="0004685B">
        <w:rPr>
          <w:rFonts w:ascii="Arial" w:hAnsi="Arial" w:cs="Arial"/>
          <w:sz w:val="22"/>
          <w:szCs w:val="22"/>
        </w:rPr>
        <w:t>)</w:t>
      </w:r>
      <w:r w:rsidRPr="008761BA">
        <w:rPr>
          <w:rFonts w:ascii="Arial" w:hAnsi="Arial" w:cs="Arial"/>
          <w:sz w:val="22"/>
          <w:szCs w:val="22"/>
        </w:rPr>
        <w:t xml:space="preserve"> is the L4 Micro Kernel Operating system which hosts both normal world and secure world </w:t>
      </w:r>
      <w:r w:rsidR="005027B8">
        <w:rPr>
          <w:rFonts w:ascii="Arial" w:hAnsi="Arial" w:cs="Arial"/>
          <w:sz w:val="22"/>
          <w:szCs w:val="22"/>
        </w:rPr>
        <w:t>guest OSes</w:t>
      </w:r>
      <w:r w:rsidRPr="008761BA">
        <w:rPr>
          <w:rFonts w:ascii="Arial" w:hAnsi="Arial" w:cs="Arial"/>
          <w:sz w:val="22"/>
          <w:szCs w:val="22"/>
        </w:rPr>
        <w:t xml:space="preserve">. </w:t>
      </w:r>
      <w:r w:rsidR="00447030" w:rsidRPr="008761BA">
        <w:rPr>
          <w:rFonts w:ascii="Arial" w:hAnsi="Arial" w:cs="Arial"/>
          <w:sz w:val="22"/>
          <w:szCs w:val="22"/>
        </w:rPr>
        <w:t>Th</w:t>
      </w:r>
      <w:r w:rsidR="005027B8">
        <w:rPr>
          <w:rFonts w:ascii="Arial" w:hAnsi="Arial" w:cs="Arial"/>
          <w:sz w:val="22"/>
          <w:szCs w:val="22"/>
        </w:rPr>
        <w:t>e</w:t>
      </w:r>
      <w:r w:rsidR="00447030" w:rsidRPr="008761BA">
        <w:rPr>
          <w:rFonts w:ascii="Arial" w:hAnsi="Arial" w:cs="Arial"/>
          <w:sz w:val="22"/>
          <w:szCs w:val="22"/>
        </w:rPr>
        <w:t xml:space="preserve"> blue area of the L4 Micro Kernel </w:t>
      </w:r>
      <w:r w:rsidR="005027B8">
        <w:rPr>
          <w:rFonts w:ascii="Arial" w:hAnsi="Arial" w:cs="Arial"/>
          <w:sz w:val="22"/>
          <w:szCs w:val="22"/>
        </w:rPr>
        <w:t xml:space="preserve">OS </w:t>
      </w:r>
      <w:r w:rsidR="00447030" w:rsidRPr="008761BA">
        <w:rPr>
          <w:rFonts w:ascii="Arial" w:hAnsi="Arial" w:cs="Arial"/>
          <w:sz w:val="22"/>
          <w:szCs w:val="22"/>
        </w:rPr>
        <w:t>provides the physical access to hardware</w:t>
      </w:r>
      <w:r w:rsidR="00E05B49" w:rsidRPr="008761BA">
        <w:rPr>
          <w:rFonts w:ascii="Arial" w:hAnsi="Arial" w:cs="Arial"/>
          <w:sz w:val="22"/>
          <w:szCs w:val="22"/>
        </w:rPr>
        <w:t xml:space="preserve"> (</w:t>
      </w:r>
      <w:r w:rsidR="005027B8" w:rsidRPr="003C03BF">
        <w:rPr>
          <w:rFonts w:ascii="Arial" w:hAnsi="Arial" w:cs="Arial"/>
          <w:i/>
          <w:sz w:val="22"/>
          <w:szCs w:val="22"/>
        </w:rPr>
        <w:t>Privilege</w:t>
      </w:r>
      <w:r w:rsidR="00E05B49" w:rsidRPr="003C03BF">
        <w:rPr>
          <w:rFonts w:ascii="Arial" w:hAnsi="Arial" w:cs="Arial"/>
          <w:i/>
          <w:sz w:val="22"/>
          <w:szCs w:val="22"/>
        </w:rPr>
        <w:t xml:space="preserve"> Level 0</w:t>
      </w:r>
      <w:r w:rsidR="005027B8" w:rsidRPr="003C03BF">
        <w:rPr>
          <w:rFonts w:ascii="Arial" w:hAnsi="Arial" w:cs="Arial"/>
          <w:i/>
          <w:sz w:val="22"/>
          <w:szCs w:val="22"/>
        </w:rPr>
        <w:t xml:space="preserve"> Root Kernel</w:t>
      </w:r>
      <w:r w:rsidR="00E05B49" w:rsidRPr="008761BA">
        <w:rPr>
          <w:rFonts w:ascii="Arial" w:hAnsi="Arial" w:cs="Arial"/>
          <w:sz w:val="22"/>
          <w:szCs w:val="22"/>
        </w:rPr>
        <w:t>)</w:t>
      </w:r>
      <w:r w:rsidR="00447030" w:rsidRPr="008761BA">
        <w:rPr>
          <w:rFonts w:ascii="Arial" w:hAnsi="Arial" w:cs="Arial"/>
          <w:sz w:val="22"/>
          <w:szCs w:val="22"/>
        </w:rPr>
        <w:t xml:space="preserve">. </w:t>
      </w:r>
      <w:r w:rsidR="009025A8">
        <w:rPr>
          <w:rFonts w:ascii="Arial" w:hAnsi="Arial" w:cs="Arial"/>
          <w:sz w:val="22"/>
          <w:szCs w:val="22"/>
        </w:rPr>
        <w:t>At the same privilege level is the access to the Root Kernel via Hypervisor Microkernel.</w:t>
      </w:r>
    </w:p>
    <w:p w:rsidR="005027B8" w:rsidRDefault="005027B8" w:rsidP="000E0004">
      <w:pPr>
        <w:spacing w:line="276" w:lineRule="auto"/>
        <w:ind w:left="720"/>
        <w:rPr>
          <w:rFonts w:ascii="Arial" w:hAnsi="Arial" w:cs="Arial"/>
          <w:sz w:val="22"/>
          <w:szCs w:val="22"/>
        </w:rPr>
      </w:pPr>
    </w:p>
    <w:p w:rsidR="00BA13AF" w:rsidRDefault="009025A8" w:rsidP="000E0004">
      <w:pPr>
        <w:spacing w:line="276" w:lineRule="auto"/>
        <w:ind w:left="720"/>
        <w:rPr>
          <w:rFonts w:ascii="Arial" w:hAnsi="Arial" w:cs="Arial"/>
          <w:sz w:val="22"/>
          <w:szCs w:val="22"/>
        </w:rPr>
      </w:pPr>
      <w:r>
        <w:rPr>
          <w:rFonts w:ascii="Arial" w:hAnsi="Arial" w:cs="Arial"/>
          <w:sz w:val="22"/>
          <w:szCs w:val="22"/>
        </w:rPr>
        <w:t xml:space="preserve">These three (3) basic </w:t>
      </w:r>
      <w:r w:rsidR="00447030" w:rsidRPr="008761BA">
        <w:rPr>
          <w:rFonts w:ascii="Arial" w:hAnsi="Arial" w:cs="Arial"/>
          <w:sz w:val="22"/>
          <w:szCs w:val="22"/>
        </w:rPr>
        <w:t>areas</w:t>
      </w:r>
      <w:r w:rsidR="003C03BF">
        <w:rPr>
          <w:rFonts w:ascii="Arial" w:hAnsi="Arial" w:cs="Arial"/>
          <w:sz w:val="22"/>
          <w:szCs w:val="22"/>
        </w:rPr>
        <w:t xml:space="preserve"> of importance, green is the </w:t>
      </w:r>
      <w:r w:rsidR="003C03BF" w:rsidRPr="003C03BF">
        <w:rPr>
          <w:rFonts w:ascii="Arial" w:hAnsi="Arial" w:cs="Arial"/>
          <w:i/>
          <w:sz w:val="22"/>
          <w:szCs w:val="22"/>
        </w:rPr>
        <w:t>Normal World Guest OS</w:t>
      </w:r>
      <w:r w:rsidR="003C03BF">
        <w:rPr>
          <w:rFonts w:ascii="Arial" w:hAnsi="Arial" w:cs="Arial"/>
          <w:sz w:val="22"/>
          <w:szCs w:val="22"/>
        </w:rPr>
        <w:t xml:space="preserve">, red is the </w:t>
      </w:r>
      <w:r w:rsidR="00447030" w:rsidRPr="003C03BF">
        <w:rPr>
          <w:rFonts w:ascii="Arial" w:hAnsi="Arial" w:cs="Arial"/>
          <w:i/>
          <w:sz w:val="22"/>
          <w:szCs w:val="22"/>
        </w:rPr>
        <w:t>Secure World Guest OS</w:t>
      </w:r>
      <w:r w:rsidR="003C03BF">
        <w:rPr>
          <w:rFonts w:ascii="Arial" w:hAnsi="Arial" w:cs="Arial"/>
          <w:sz w:val="22"/>
          <w:szCs w:val="22"/>
        </w:rPr>
        <w:t xml:space="preserve"> and blue </w:t>
      </w:r>
      <w:r w:rsidR="003C03BF" w:rsidRPr="003C03BF">
        <w:rPr>
          <w:rFonts w:ascii="Arial" w:hAnsi="Arial" w:cs="Arial"/>
          <w:i/>
          <w:sz w:val="22"/>
          <w:szCs w:val="22"/>
        </w:rPr>
        <w:t>L4 Micro Kernel Platform OS</w:t>
      </w:r>
      <w:r w:rsidR="00447030" w:rsidRPr="008761BA">
        <w:rPr>
          <w:rFonts w:ascii="Arial" w:hAnsi="Arial" w:cs="Arial"/>
          <w:sz w:val="22"/>
          <w:szCs w:val="22"/>
        </w:rPr>
        <w:t xml:space="preserve"> make </w:t>
      </w:r>
      <w:r w:rsidR="00E05B49" w:rsidRPr="008761BA">
        <w:rPr>
          <w:rFonts w:ascii="Arial" w:hAnsi="Arial" w:cs="Arial"/>
          <w:sz w:val="22"/>
          <w:szCs w:val="22"/>
        </w:rPr>
        <w:t xml:space="preserve">up the base system architecture </w:t>
      </w:r>
      <w:r>
        <w:rPr>
          <w:rFonts w:ascii="Arial" w:hAnsi="Arial" w:cs="Arial"/>
          <w:sz w:val="22"/>
          <w:szCs w:val="22"/>
        </w:rPr>
        <w:t>six</w:t>
      </w:r>
      <w:r w:rsidR="00E05B49" w:rsidRPr="008761BA">
        <w:rPr>
          <w:rFonts w:ascii="Arial" w:hAnsi="Arial" w:cs="Arial"/>
          <w:sz w:val="22"/>
          <w:szCs w:val="22"/>
        </w:rPr>
        <w:t xml:space="preserve"> (</w:t>
      </w:r>
      <w:r>
        <w:rPr>
          <w:rFonts w:ascii="Arial" w:hAnsi="Arial" w:cs="Arial"/>
          <w:sz w:val="22"/>
          <w:szCs w:val="22"/>
        </w:rPr>
        <w:t>6</w:t>
      </w:r>
      <w:r w:rsidR="00E05B49" w:rsidRPr="008761BA">
        <w:rPr>
          <w:rFonts w:ascii="Arial" w:hAnsi="Arial" w:cs="Arial"/>
          <w:sz w:val="22"/>
          <w:szCs w:val="22"/>
        </w:rPr>
        <w:t>) privilege levels.</w:t>
      </w:r>
    </w:p>
    <w:p w:rsidR="000F4FB3" w:rsidRPr="008761BA" w:rsidRDefault="000F4FB3" w:rsidP="00455CD5">
      <w:pPr>
        <w:spacing w:line="276" w:lineRule="auto"/>
        <w:ind w:left="630"/>
        <w:rPr>
          <w:rFonts w:ascii="Arial" w:hAnsi="Arial" w:cs="Arial"/>
          <w:sz w:val="22"/>
          <w:szCs w:val="22"/>
        </w:rPr>
      </w:pPr>
    </w:p>
    <w:p w:rsidR="00BA13AF" w:rsidRPr="0076435A" w:rsidRDefault="003D0275" w:rsidP="00B4078A">
      <w:pPr>
        <w:ind w:left="540"/>
        <w:jc w:val="center"/>
      </w:pPr>
      <w:r>
        <w:rPr>
          <w:noProof/>
        </w:rPr>
        <w:lastRenderedPageBreak/>
        <w:drawing>
          <wp:inline distT="0" distB="0" distL="0" distR="0" wp14:editId="13118973">
            <wp:extent cx="6010182" cy="7526426"/>
            <wp:effectExtent l="0" t="0" r="0" b="0"/>
            <wp:docPr id="28" name="Picture 28" descr="Imagination_Base_Architecture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ination_Base_Architecture_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15185" cy="7532692"/>
                    </a:xfrm>
                    <a:prstGeom prst="rect">
                      <a:avLst/>
                    </a:prstGeom>
                    <a:noFill/>
                    <a:ln>
                      <a:noFill/>
                    </a:ln>
                  </pic:spPr>
                </pic:pic>
              </a:graphicData>
            </a:graphic>
          </wp:inline>
        </w:drawing>
      </w:r>
    </w:p>
    <w:p w:rsidR="00721E77" w:rsidRPr="0076435A" w:rsidRDefault="008A1325" w:rsidP="00B4078A">
      <w:pPr>
        <w:pStyle w:val="Figure"/>
        <w:jc w:val="center"/>
      </w:pPr>
      <w:bookmarkStart w:id="30" w:name="_Ref420658153"/>
      <w:r>
        <w:t>Base System Architecture</w:t>
      </w:r>
      <w:bookmarkEnd w:id="30"/>
    </w:p>
    <w:p w:rsidR="009D513A" w:rsidRPr="0076435A" w:rsidRDefault="009D513A" w:rsidP="0076435A"/>
    <w:p w:rsidR="00AE22E3" w:rsidRPr="0076435A" w:rsidRDefault="00BA13AF" w:rsidP="000E0004">
      <w:pPr>
        <w:pStyle w:val="Heading2"/>
        <w:tabs>
          <w:tab w:val="clear" w:pos="576"/>
          <w:tab w:val="num" w:pos="720"/>
        </w:tabs>
        <w:ind w:left="720" w:hanging="720"/>
        <w:rPr>
          <w:rFonts w:cs="Arial"/>
        </w:rPr>
      </w:pPr>
      <w:bookmarkStart w:id="31" w:name="_Toc419203135"/>
      <w:bookmarkStart w:id="32" w:name="_Toc420333009"/>
      <w:bookmarkStart w:id="33" w:name="_Toc421889767"/>
      <w:r w:rsidRPr="0076435A">
        <w:rPr>
          <w:rFonts w:cs="Arial"/>
        </w:rPr>
        <w:lastRenderedPageBreak/>
        <w:t xml:space="preserve">Base </w:t>
      </w:r>
      <w:r w:rsidR="00AE22E3" w:rsidRPr="0076435A">
        <w:rPr>
          <w:rFonts w:cs="Arial"/>
        </w:rPr>
        <w:t>System Components</w:t>
      </w:r>
      <w:bookmarkEnd w:id="31"/>
      <w:bookmarkEnd w:id="32"/>
      <w:bookmarkEnd w:id="33"/>
    </w:p>
    <w:p w:rsidR="00AE22E3" w:rsidRPr="00ED1D50" w:rsidRDefault="00FE2EEA" w:rsidP="000E0004">
      <w:pPr>
        <w:ind w:left="720"/>
        <w:rPr>
          <w:rFonts w:ascii="Arial" w:hAnsi="Arial" w:cs="Arial"/>
          <w:sz w:val="22"/>
          <w:szCs w:val="22"/>
        </w:rPr>
      </w:pPr>
      <w:r>
        <w:rPr>
          <w:rFonts w:ascii="Arial" w:hAnsi="Arial" w:cs="Arial"/>
          <w:sz w:val="22"/>
          <w:szCs w:val="22"/>
        </w:rPr>
        <w:t>This section describes</w:t>
      </w:r>
      <w:r w:rsidR="00AE22E3" w:rsidRPr="00ED1D50">
        <w:rPr>
          <w:rFonts w:ascii="Arial" w:hAnsi="Arial" w:cs="Arial"/>
          <w:sz w:val="22"/>
          <w:szCs w:val="22"/>
        </w:rPr>
        <w:t xml:space="preserve"> </w:t>
      </w:r>
      <w:r>
        <w:rPr>
          <w:rFonts w:ascii="Arial" w:hAnsi="Arial" w:cs="Arial"/>
          <w:sz w:val="22"/>
          <w:szCs w:val="22"/>
        </w:rPr>
        <w:t>the</w:t>
      </w:r>
      <w:r w:rsidR="00AE22E3" w:rsidRPr="00ED1D50">
        <w:rPr>
          <w:rFonts w:ascii="Arial" w:hAnsi="Arial" w:cs="Arial"/>
          <w:sz w:val="22"/>
          <w:szCs w:val="22"/>
        </w:rPr>
        <w:t xml:space="preserve"> system components and a description of their respective </w:t>
      </w:r>
      <w:r>
        <w:rPr>
          <w:rFonts w:ascii="Arial" w:hAnsi="Arial" w:cs="Arial"/>
          <w:sz w:val="22"/>
          <w:szCs w:val="22"/>
        </w:rPr>
        <w:t xml:space="preserve">roles and </w:t>
      </w:r>
      <w:r w:rsidR="00AE22E3" w:rsidRPr="00ED1D50">
        <w:rPr>
          <w:rFonts w:ascii="Arial" w:hAnsi="Arial" w:cs="Arial"/>
          <w:sz w:val="22"/>
          <w:szCs w:val="22"/>
        </w:rPr>
        <w:t>responsibilit</w:t>
      </w:r>
      <w:r w:rsidR="00972DDF" w:rsidRPr="00ED1D50">
        <w:rPr>
          <w:rFonts w:ascii="Arial" w:hAnsi="Arial" w:cs="Arial"/>
          <w:sz w:val="22"/>
          <w:szCs w:val="22"/>
        </w:rPr>
        <w:t>ies</w:t>
      </w:r>
      <w:r w:rsidR="00AE22E3" w:rsidRPr="00ED1D50">
        <w:rPr>
          <w:rFonts w:ascii="Arial" w:hAnsi="Arial" w:cs="Arial"/>
          <w:sz w:val="22"/>
          <w:szCs w:val="22"/>
        </w:rPr>
        <w:t xml:space="preserve"> in the </w:t>
      </w:r>
      <w:r>
        <w:rPr>
          <w:rFonts w:ascii="Arial" w:hAnsi="Arial" w:cs="Arial"/>
          <w:sz w:val="22"/>
          <w:szCs w:val="22"/>
        </w:rPr>
        <w:t xml:space="preserve">fully virtualized </w:t>
      </w:r>
      <w:r w:rsidR="00AE22E3" w:rsidRPr="00ED1D50">
        <w:rPr>
          <w:rFonts w:ascii="Arial" w:hAnsi="Arial" w:cs="Arial"/>
          <w:sz w:val="22"/>
          <w:szCs w:val="22"/>
        </w:rPr>
        <w:t>system</w:t>
      </w:r>
      <w:r w:rsidR="00B6640D" w:rsidRPr="00ED1D50">
        <w:rPr>
          <w:rFonts w:ascii="Arial" w:hAnsi="Arial" w:cs="Arial"/>
          <w:sz w:val="22"/>
          <w:szCs w:val="22"/>
        </w:rPr>
        <w:t xml:space="preserve"> as illustrated by the above </w:t>
      </w:r>
      <w:r w:rsidRPr="00FE2EEA">
        <w:rPr>
          <w:rFonts w:ascii="Arial" w:hAnsi="Arial" w:cs="Arial"/>
          <w:sz w:val="22"/>
          <w:szCs w:val="22"/>
        </w:rPr>
        <w:fldChar w:fldCharType="begin"/>
      </w:r>
      <w:r w:rsidRPr="00FE2EEA">
        <w:rPr>
          <w:rFonts w:ascii="Arial" w:hAnsi="Arial" w:cs="Arial"/>
          <w:sz w:val="22"/>
          <w:szCs w:val="22"/>
        </w:rPr>
        <w:instrText xml:space="preserve"> REF _Ref420658153 \w \h  \* MERGEFORMAT </w:instrText>
      </w:r>
      <w:r w:rsidRPr="00FE2EEA">
        <w:rPr>
          <w:rFonts w:ascii="Arial" w:hAnsi="Arial" w:cs="Arial"/>
          <w:sz w:val="22"/>
          <w:szCs w:val="22"/>
        </w:rPr>
      </w:r>
      <w:r w:rsidRPr="00FE2EEA">
        <w:rPr>
          <w:rFonts w:ascii="Arial" w:hAnsi="Arial" w:cs="Arial"/>
          <w:sz w:val="22"/>
          <w:szCs w:val="22"/>
        </w:rPr>
        <w:fldChar w:fldCharType="separate"/>
      </w:r>
      <w:r w:rsidR="00230CF7">
        <w:rPr>
          <w:rFonts w:ascii="Arial" w:hAnsi="Arial" w:cs="Arial"/>
          <w:sz w:val="22"/>
          <w:szCs w:val="22"/>
        </w:rPr>
        <w:t>Figure 1. Figure 4</w:t>
      </w:r>
      <w:r w:rsidRPr="00FE2EEA">
        <w:rPr>
          <w:rFonts w:ascii="Arial" w:hAnsi="Arial" w:cs="Arial"/>
          <w:sz w:val="22"/>
          <w:szCs w:val="22"/>
        </w:rPr>
        <w:fldChar w:fldCharType="end"/>
      </w:r>
      <w:r w:rsidRPr="00FE2EEA">
        <w:rPr>
          <w:rFonts w:ascii="Arial" w:hAnsi="Arial" w:cs="Arial"/>
          <w:sz w:val="22"/>
          <w:szCs w:val="22"/>
        </w:rPr>
        <w:t>.</w:t>
      </w:r>
      <w:r>
        <w:rPr>
          <w:rFonts w:ascii="Arial" w:hAnsi="Arial" w:cs="Arial"/>
          <w:sz w:val="22"/>
          <w:szCs w:val="22"/>
        </w:rPr>
        <w:t xml:space="preserve"> </w:t>
      </w:r>
      <w:r w:rsidRPr="00FE2EEA">
        <w:rPr>
          <w:rFonts w:ascii="Arial" w:hAnsi="Arial" w:cs="Arial"/>
          <w:sz w:val="22"/>
          <w:szCs w:val="22"/>
        </w:rPr>
        <w:fldChar w:fldCharType="begin"/>
      </w:r>
      <w:r w:rsidRPr="00FE2EEA">
        <w:rPr>
          <w:rFonts w:ascii="Arial" w:hAnsi="Arial" w:cs="Arial"/>
          <w:sz w:val="22"/>
          <w:szCs w:val="22"/>
        </w:rPr>
        <w:instrText xml:space="preserve"> REF _Ref420658153 \h  \* MERGEFORMAT </w:instrText>
      </w:r>
      <w:r w:rsidRPr="00FE2EEA">
        <w:rPr>
          <w:rFonts w:ascii="Arial" w:hAnsi="Arial" w:cs="Arial"/>
          <w:sz w:val="22"/>
          <w:szCs w:val="22"/>
        </w:rPr>
      </w:r>
      <w:r w:rsidRPr="00FE2EEA">
        <w:rPr>
          <w:rFonts w:ascii="Arial" w:hAnsi="Arial" w:cs="Arial"/>
          <w:sz w:val="22"/>
          <w:szCs w:val="22"/>
        </w:rPr>
        <w:fldChar w:fldCharType="separate"/>
      </w:r>
      <w:r w:rsidR="00230CF7" w:rsidRPr="00230CF7">
        <w:rPr>
          <w:rFonts w:ascii="Arial" w:hAnsi="Arial" w:cs="Arial"/>
          <w:sz w:val="22"/>
          <w:szCs w:val="22"/>
        </w:rPr>
        <w:t>Base System Architecture</w:t>
      </w:r>
      <w:r w:rsidRPr="00FE2EEA">
        <w:rPr>
          <w:rFonts w:ascii="Arial" w:hAnsi="Arial" w:cs="Arial"/>
          <w:sz w:val="22"/>
          <w:szCs w:val="22"/>
        </w:rPr>
        <w:fldChar w:fldCharType="end"/>
      </w:r>
      <w:r>
        <w:rPr>
          <w:rFonts w:ascii="Arial" w:hAnsi="Arial" w:cs="Arial"/>
          <w:sz w:val="22"/>
          <w:szCs w:val="22"/>
        </w:rPr>
        <w:t>.</w:t>
      </w:r>
    </w:p>
    <w:p w:rsidR="00AE22E3" w:rsidRPr="0076435A" w:rsidRDefault="00AE22E3" w:rsidP="00D62F1A">
      <w:pPr>
        <w:pStyle w:val="Heading3"/>
      </w:pPr>
      <w:bookmarkStart w:id="34" w:name="_Toc421889768"/>
      <w:r w:rsidRPr="0076435A">
        <w:t xml:space="preserve">Hardware - </w:t>
      </w:r>
      <w:r w:rsidR="005A4FD8">
        <w:t>OmniShield</w:t>
      </w:r>
      <w:r w:rsidRPr="0076435A">
        <w:t xml:space="preserve"> SOC MIPS32 Dual Core SMP Processor</w:t>
      </w:r>
      <w:bookmarkEnd w:id="34"/>
    </w:p>
    <w:p w:rsidR="00AE22E3" w:rsidRPr="00ED1D50" w:rsidRDefault="009025A8" w:rsidP="000E0004">
      <w:pPr>
        <w:autoSpaceDE w:val="0"/>
        <w:spacing w:after="120" w:line="100" w:lineRule="atLeast"/>
        <w:ind w:left="720"/>
        <w:jc w:val="both"/>
        <w:rPr>
          <w:rFonts w:ascii="Arial" w:hAnsi="Arial" w:cs="Arial"/>
          <w:sz w:val="22"/>
          <w:szCs w:val="22"/>
        </w:rPr>
      </w:pPr>
      <w:r>
        <w:rPr>
          <w:rFonts w:ascii="Arial" w:hAnsi="Arial" w:cs="Arial"/>
          <w:sz w:val="22"/>
          <w:szCs w:val="22"/>
        </w:rPr>
        <w:t>O</w:t>
      </w:r>
      <w:r w:rsidR="005A4FD8">
        <w:rPr>
          <w:rFonts w:ascii="Arial" w:hAnsi="Arial" w:cs="Arial"/>
          <w:sz w:val="22"/>
          <w:szCs w:val="22"/>
        </w:rPr>
        <w:t>mniShield</w:t>
      </w:r>
      <w:r w:rsidR="00AE22E3" w:rsidRPr="00ED1D50">
        <w:rPr>
          <w:rFonts w:ascii="Arial" w:hAnsi="Arial" w:cs="Arial"/>
          <w:sz w:val="22"/>
          <w:szCs w:val="22"/>
        </w:rPr>
        <w:t xml:space="preserve"> system on a chip (SOC) design implements the MIPS32r5 architecture.  The MIPS32 architecture is based on a fixed-length; regularly encoded instruction set and uses a load/store data model. The architecture is streamlined to support optimized execution of high-level languages. Arithmetic and logic operations use a three-operand format, allowing compilers to optimize complex expressions formulation. Availability of 32 general-purpose registers enables compilers to further optimize code generation for performance by keeping frequently accessed data in registers.</w:t>
      </w:r>
    </w:p>
    <w:p w:rsidR="00AE22E3" w:rsidRPr="00ED1D50" w:rsidRDefault="00AE22E3" w:rsidP="000E0004">
      <w:pPr>
        <w:autoSpaceDE w:val="0"/>
        <w:spacing w:after="120" w:line="100" w:lineRule="atLeast"/>
        <w:ind w:left="720"/>
        <w:jc w:val="both"/>
        <w:rPr>
          <w:rFonts w:ascii="Arial" w:eastAsia="SimSun" w:hAnsi="Arial" w:cs="Arial"/>
          <w:sz w:val="22"/>
          <w:szCs w:val="22"/>
          <w:lang w:bidi="en-US"/>
        </w:rPr>
      </w:pPr>
      <w:r w:rsidRPr="00ED1D50">
        <w:rPr>
          <w:rFonts w:ascii="Arial" w:hAnsi="Arial" w:cs="Arial"/>
          <w:sz w:val="22"/>
          <w:szCs w:val="22"/>
        </w:rPr>
        <w:t xml:space="preserve">The key hardware modules that provide </w:t>
      </w:r>
      <w:r w:rsidR="0000741A">
        <w:rPr>
          <w:rFonts w:ascii="Arial" w:hAnsi="Arial" w:cs="Arial"/>
          <w:sz w:val="22"/>
          <w:szCs w:val="22"/>
        </w:rPr>
        <w:t>virtualization support are the</w:t>
      </w:r>
      <w:r w:rsidRPr="00ED1D50">
        <w:rPr>
          <w:rFonts w:ascii="Arial" w:hAnsi="Arial" w:cs="Arial"/>
          <w:sz w:val="22"/>
          <w:szCs w:val="22"/>
        </w:rPr>
        <w:t xml:space="preserve"> MIPS32 dual core SMP processors with virtualization modules and the </w:t>
      </w:r>
      <w:r w:rsidR="00FE2EEA">
        <w:rPr>
          <w:rFonts w:ascii="Arial" w:hAnsi="Arial" w:cs="Arial"/>
          <w:sz w:val="22"/>
          <w:szCs w:val="22"/>
        </w:rPr>
        <w:t>PowerVR</w:t>
      </w:r>
      <w:r w:rsidRPr="00ED1D50">
        <w:rPr>
          <w:rFonts w:ascii="Arial" w:hAnsi="Arial" w:cs="Arial"/>
          <w:sz w:val="22"/>
          <w:szCs w:val="22"/>
        </w:rPr>
        <w:t xml:space="preserve"> GPU) not shown in above diagram). The hypervisor </w:t>
      </w:r>
      <w:r w:rsidR="0000741A">
        <w:rPr>
          <w:rFonts w:ascii="Arial" w:hAnsi="Arial" w:cs="Arial"/>
          <w:sz w:val="22"/>
          <w:szCs w:val="22"/>
        </w:rPr>
        <w:t xml:space="preserve">microkernel </w:t>
      </w:r>
      <w:r w:rsidRPr="00ED1D50">
        <w:rPr>
          <w:rFonts w:ascii="Arial" w:hAnsi="Arial" w:cs="Arial"/>
          <w:sz w:val="22"/>
          <w:szCs w:val="22"/>
        </w:rPr>
        <w:t xml:space="preserve">runs in SMP mode. When a guest VM is started, the hypervisor </w:t>
      </w:r>
      <w:r w:rsidR="0000741A">
        <w:rPr>
          <w:rFonts w:ascii="Arial" w:hAnsi="Arial" w:cs="Arial"/>
          <w:sz w:val="22"/>
          <w:szCs w:val="22"/>
        </w:rPr>
        <w:t xml:space="preserve">microkernel </w:t>
      </w:r>
      <w:r w:rsidRPr="00ED1D50">
        <w:rPr>
          <w:rFonts w:ascii="Arial" w:hAnsi="Arial" w:cs="Arial"/>
          <w:sz w:val="22"/>
          <w:szCs w:val="22"/>
        </w:rPr>
        <w:t xml:space="preserve">assigns it one of 16 Virtual Machine IDs (VMIDs) that </w:t>
      </w:r>
      <w:r w:rsidR="009025A8">
        <w:rPr>
          <w:rFonts w:ascii="Arial" w:hAnsi="Arial" w:cs="Arial"/>
          <w:sz w:val="22"/>
          <w:szCs w:val="22"/>
        </w:rPr>
        <w:t xml:space="preserve">uniquely </w:t>
      </w:r>
      <w:r w:rsidRPr="00ED1D50">
        <w:rPr>
          <w:rFonts w:ascii="Arial" w:hAnsi="Arial" w:cs="Arial"/>
          <w:sz w:val="22"/>
          <w:szCs w:val="22"/>
        </w:rPr>
        <w:t xml:space="preserve">identifies the VM. </w:t>
      </w:r>
    </w:p>
    <w:p w:rsidR="00D62F1A" w:rsidRDefault="00D62F1A" w:rsidP="00D62F1A">
      <w:pPr>
        <w:pStyle w:val="Heading3"/>
      </w:pPr>
      <w:bookmarkStart w:id="35" w:name="_Toc421889769"/>
      <w:bookmarkStart w:id="36" w:name="_Toc419203136"/>
      <w:r>
        <w:t>Simulator</w:t>
      </w:r>
      <w:bookmarkEnd w:id="35"/>
    </w:p>
    <w:p w:rsidR="00D62F1A" w:rsidRDefault="00D62F1A" w:rsidP="00E25C0A">
      <w:pPr>
        <w:ind w:left="720"/>
        <w:rPr>
          <w:rFonts w:ascii="Arial" w:hAnsi="Arial" w:cs="Arial"/>
          <w:sz w:val="22"/>
          <w:szCs w:val="22"/>
        </w:rPr>
      </w:pPr>
      <w:r w:rsidRPr="00D62F1A">
        <w:rPr>
          <w:rFonts w:ascii="Arial" w:hAnsi="Arial" w:cs="Arial"/>
          <w:sz w:val="22"/>
          <w:szCs w:val="22"/>
        </w:rPr>
        <w:t>OVPsim is free for eval</w:t>
      </w:r>
      <w:r w:rsidR="00E25C0A">
        <w:rPr>
          <w:rFonts w:ascii="Arial" w:hAnsi="Arial" w:cs="Arial"/>
          <w:sz w:val="22"/>
          <w:szCs w:val="22"/>
        </w:rPr>
        <w:t>uation and non-commercial use. It is compliant with SystemC for virtual platform behavior and peripheral components achieving IEEE 1666 compliance.</w:t>
      </w:r>
      <w:r w:rsidRPr="00D62F1A">
        <w:rPr>
          <w:rFonts w:ascii="Arial" w:hAnsi="Arial" w:cs="Arial"/>
          <w:sz w:val="22"/>
          <w:szCs w:val="22"/>
        </w:rPr>
        <w:t xml:space="preserve"> </w:t>
      </w:r>
      <w:r w:rsidR="00E25C0A">
        <w:rPr>
          <w:rFonts w:ascii="Arial" w:hAnsi="Arial" w:cs="Arial"/>
          <w:sz w:val="22"/>
          <w:szCs w:val="22"/>
        </w:rPr>
        <w:t xml:space="preserve">It is </w:t>
      </w:r>
      <w:r w:rsidRPr="00D62F1A">
        <w:rPr>
          <w:rFonts w:ascii="Arial" w:hAnsi="Arial" w:cs="Arial"/>
          <w:sz w:val="22"/>
          <w:szCs w:val="22"/>
        </w:rPr>
        <w:t>released as closed source in a binary compiled form, and is maintained and supported by Imperas</w:t>
      </w:r>
      <w:r w:rsidR="00E25C0A">
        <w:rPr>
          <w:rFonts w:ascii="Arial" w:hAnsi="Arial" w:cs="Arial"/>
          <w:sz w:val="22"/>
          <w:szCs w:val="22"/>
        </w:rPr>
        <w:t xml:space="preserve"> (www.imperas.com)</w:t>
      </w:r>
      <w:r w:rsidRPr="00D62F1A">
        <w:rPr>
          <w:rFonts w:ascii="Arial" w:hAnsi="Arial" w:cs="Arial"/>
          <w:sz w:val="22"/>
          <w:szCs w:val="22"/>
        </w:rPr>
        <w:t>. OVPsim simulates the platform and provides a very flexible vehicle for embedded software development. OVPsim can simulate single-</w:t>
      </w:r>
      <w:r>
        <w:rPr>
          <w:rFonts w:ascii="Arial" w:hAnsi="Arial" w:cs="Arial"/>
          <w:sz w:val="22"/>
          <w:szCs w:val="22"/>
        </w:rPr>
        <w:t>cpu</w:t>
      </w:r>
      <w:r w:rsidRPr="00D62F1A">
        <w:rPr>
          <w:rFonts w:ascii="Arial" w:hAnsi="Arial" w:cs="Arial"/>
          <w:sz w:val="22"/>
          <w:szCs w:val="22"/>
        </w:rPr>
        <w:t>, multi-</w:t>
      </w:r>
      <w:r>
        <w:rPr>
          <w:rFonts w:ascii="Arial" w:hAnsi="Arial" w:cs="Arial"/>
          <w:sz w:val="22"/>
          <w:szCs w:val="22"/>
        </w:rPr>
        <w:t>cpu</w:t>
      </w:r>
      <w:r w:rsidRPr="00D62F1A">
        <w:rPr>
          <w:rFonts w:ascii="Arial" w:hAnsi="Arial" w:cs="Arial"/>
          <w:sz w:val="22"/>
          <w:szCs w:val="22"/>
        </w:rPr>
        <w:t xml:space="preserve">, or many-core platforms very efficiently. OVPsim uses Just </w:t>
      </w:r>
      <w:r w:rsidR="008A1325" w:rsidRPr="00D62F1A">
        <w:rPr>
          <w:rFonts w:ascii="Arial" w:hAnsi="Arial" w:cs="Arial"/>
          <w:sz w:val="22"/>
          <w:szCs w:val="22"/>
        </w:rPr>
        <w:t>in</w:t>
      </w:r>
      <w:r w:rsidRPr="00D62F1A">
        <w:rPr>
          <w:rFonts w:ascii="Arial" w:hAnsi="Arial" w:cs="Arial"/>
          <w:sz w:val="22"/>
          <w:szCs w:val="22"/>
        </w:rPr>
        <w:t xml:space="preserve"> Time (JIT) code morphing, or binary translation, to achieve hundreds of millions of instructions per second simulation performance, and provides easy access to host workstation resources.</w:t>
      </w:r>
    </w:p>
    <w:p w:rsidR="00AE22E3" w:rsidRPr="00D62F1A" w:rsidRDefault="00AE22E3" w:rsidP="00D62F1A">
      <w:pPr>
        <w:pStyle w:val="Heading3"/>
      </w:pPr>
      <w:bookmarkStart w:id="37" w:name="_Toc421889770"/>
      <w:r w:rsidRPr="00D62F1A">
        <w:t>L4 µ-Kernel</w:t>
      </w:r>
      <w:bookmarkEnd w:id="36"/>
      <w:bookmarkEnd w:id="37"/>
    </w:p>
    <w:p w:rsidR="00AE22E3" w:rsidRPr="00D62F1A" w:rsidRDefault="00AE22E3" w:rsidP="00740CFA">
      <w:pPr>
        <w:pStyle w:val="BodyText"/>
        <w:ind w:left="720"/>
        <w:rPr>
          <w:rFonts w:ascii="Arial" w:hAnsi="Arial" w:cs="Arial"/>
          <w:sz w:val="22"/>
          <w:szCs w:val="22"/>
        </w:rPr>
      </w:pPr>
      <w:r w:rsidRPr="00D62F1A">
        <w:rPr>
          <w:rFonts w:ascii="Arial" w:hAnsi="Arial" w:cs="Arial"/>
          <w:sz w:val="22"/>
          <w:szCs w:val="22"/>
        </w:rPr>
        <w:t xml:space="preserve">Also known </w:t>
      </w:r>
      <w:r w:rsidRPr="00D62F1A">
        <w:rPr>
          <w:rFonts w:ascii="Arial" w:eastAsia="SimSun" w:hAnsi="Arial" w:cs="Arial"/>
          <w:sz w:val="22"/>
          <w:szCs w:val="22"/>
          <w:lang w:bidi="en-US"/>
        </w:rPr>
        <w:t>as</w:t>
      </w:r>
      <w:r w:rsidRPr="00D62F1A">
        <w:rPr>
          <w:rFonts w:ascii="Arial" w:hAnsi="Arial" w:cs="Arial"/>
          <w:sz w:val="22"/>
          <w:szCs w:val="22"/>
        </w:rPr>
        <w:t xml:space="preserve"> the Fiasco.OC is a 3rd-generation µ-kernel (microkernel).</w:t>
      </w:r>
    </w:p>
    <w:p w:rsidR="00AE22E3" w:rsidRPr="00D62F1A" w:rsidRDefault="00AE22E3">
      <w:pPr>
        <w:autoSpaceDE w:val="0"/>
        <w:spacing w:after="200" w:line="100" w:lineRule="atLeast"/>
        <w:ind w:left="726"/>
        <w:jc w:val="both"/>
        <w:rPr>
          <w:rFonts w:ascii="Arial" w:hAnsi="Arial" w:cs="Arial"/>
          <w:sz w:val="22"/>
          <w:szCs w:val="22"/>
        </w:rPr>
      </w:pPr>
      <w:r w:rsidRPr="00D62F1A">
        <w:rPr>
          <w:rFonts w:ascii="Arial" w:hAnsi="Arial" w:cs="Arial"/>
          <w:sz w:val="22"/>
          <w:szCs w:val="22"/>
        </w:rPr>
        <w:t xml:space="preserve">The Fiasco.OC kernel can be used to construct flexible systems. Fiasco.OC is the base for our </w:t>
      </w:r>
      <w:r w:rsidR="003F0CAF" w:rsidRPr="00D62F1A">
        <w:rPr>
          <w:rFonts w:ascii="Arial" w:hAnsi="Arial" w:cs="Arial"/>
          <w:sz w:val="22"/>
          <w:szCs w:val="22"/>
        </w:rPr>
        <w:t>trusted OS platform,</w:t>
      </w:r>
      <w:r w:rsidRPr="00D62F1A">
        <w:rPr>
          <w:rFonts w:ascii="Arial" w:hAnsi="Arial" w:cs="Arial"/>
          <w:sz w:val="22"/>
          <w:szCs w:val="22"/>
        </w:rPr>
        <w:t xml:space="preserve"> which supports running real-time, time-sharing and virtualization applications concurrently on one computer. However, Fiasco.OC is both suitable for big and complex systems, but also for small, embedded applications. We have developed the L4 Runtime Environment, which provides the necessary infrastructure on top of Fiasco.OC for conveniently developing applications. Please refer to the </w:t>
      </w:r>
      <w:hyperlink r:id="rId11" w:history="1">
        <w:r w:rsidRPr="00D62F1A">
          <w:rPr>
            <w:rStyle w:val="Hyperlink"/>
            <w:rFonts w:ascii="Arial" w:hAnsi="Arial" w:cs="Arial"/>
            <w:sz w:val="22"/>
            <w:szCs w:val="22"/>
          </w:rPr>
          <w:t>L4 Features</w:t>
        </w:r>
      </w:hyperlink>
      <w:r w:rsidRPr="00D62F1A">
        <w:rPr>
          <w:rFonts w:ascii="Arial" w:hAnsi="Arial" w:cs="Arial"/>
          <w:sz w:val="22"/>
          <w:szCs w:val="22"/>
        </w:rPr>
        <w:t xml:space="preserve"> page for more information on the capabilities of Fiasco.OC.</w:t>
      </w:r>
    </w:p>
    <w:p w:rsidR="00AE22E3" w:rsidRPr="00D62F1A" w:rsidRDefault="00AE22E3">
      <w:pPr>
        <w:autoSpaceDE w:val="0"/>
        <w:spacing w:after="200" w:line="100" w:lineRule="atLeast"/>
        <w:ind w:left="726"/>
        <w:rPr>
          <w:rFonts w:ascii="Arial" w:hAnsi="Arial" w:cs="Arial"/>
          <w:sz w:val="22"/>
          <w:szCs w:val="22"/>
        </w:rPr>
      </w:pPr>
      <w:r w:rsidRPr="00D62F1A">
        <w:rPr>
          <w:rFonts w:ascii="Arial" w:hAnsi="Arial" w:cs="Arial"/>
          <w:sz w:val="22"/>
          <w:szCs w:val="22"/>
        </w:rPr>
        <w:t>Fiasco is a preemptive real-time kernel supporting hard priorities. It uses non-blocking synchronization for its kernel objects. This guarantees priority inheritance and makes sure that runnable high-priority processes never block waiting for lower-priority processes.</w:t>
      </w:r>
    </w:p>
    <w:p w:rsidR="00AE22E3" w:rsidRPr="009A11F6" w:rsidRDefault="00AE22E3" w:rsidP="00D62F1A">
      <w:pPr>
        <w:pStyle w:val="Heading3"/>
      </w:pPr>
      <w:bookmarkStart w:id="38" w:name="_Toc419203137"/>
      <w:bookmarkStart w:id="39" w:name="_Toc421889771"/>
      <w:r w:rsidRPr="009A11F6">
        <w:t>L4 OS System Calls</w:t>
      </w:r>
      <w:bookmarkEnd w:id="38"/>
      <w:bookmarkEnd w:id="39"/>
    </w:p>
    <w:p w:rsidR="00AE22E3" w:rsidRPr="00ED1D50" w:rsidRDefault="00AE22E3">
      <w:pPr>
        <w:autoSpaceDE w:val="0"/>
        <w:spacing w:after="200" w:line="100" w:lineRule="atLeast"/>
        <w:ind w:left="726"/>
        <w:rPr>
          <w:rFonts w:ascii="Arial" w:hAnsi="Arial" w:cs="Arial"/>
          <w:sz w:val="22"/>
          <w:szCs w:val="22"/>
        </w:rPr>
      </w:pPr>
      <w:r w:rsidRPr="00ED1D50">
        <w:rPr>
          <w:rFonts w:ascii="Arial" w:hAnsi="Arial" w:cs="Arial"/>
          <w:sz w:val="22"/>
          <w:szCs w:val="22"/>
        </w:rPr>
        <w:t xml:space="preserve">This is the L4 API layer for system calls to the L4 Microkernel (Fiasco.OC), any and all </w:t>
      </w:r>
      <w:r w:rsidRPr="00ED1D50">
        <w:rPr>
          <w:rFonts w:ascii="Arial" w:hAnsi="Arial" w:cs="Arial"/>
          <w:sz w:val="22"/>
          <w:szCs w:val="22"/>
        </w:rPr>
        <w:tab/>
        <w:t xml:space="preserve">requests to gain access/control the hardware resources are requested via this API layer.  </w:t>
      </w:r>
    </w:p>
    <w:p w:rsidR="00AE22E3" w:rsidRPr="009A11F6" w:rsidRDefault="00AE22E3" w:rsidP="00D62F1A">
      <w:pPr>
        <w:pStyle w:val="Heading3"/>
      </w:pPr>
      <w:bookmarkStart w:id="40" w:name="_Toc419203138"/>
      <w:bookmarkStart w:id="41" w:name="_Toc421889772"/>
      <w:r w:rsidRPr="009A11F6">
        <w:t>Sigma-0</w:t>
      </w:r>
      <w:bookmarkEnd w:id="40"/>
      <w:bookmarkEnd w:id="41"/>
      <w:r w:rsidRPr="009A11F6">
        <w:t xml:space="preserve"> </w:t>
      </w:r>
    </w:p>
    <w:p w:rsidR="00AE22E3" w:rsidRPr="00ED1D50" w:rsidRDefault="00AE22E3">
      <w:pPr>
        <w:autoSpaceDE w:val="0"/>
        <w:spacing w:after="200" w:line="100" w:lineRule="atLeast"/>
        <w:ind w:left="726"/>
        <w:rPr>
          <w:rFonts w:ascii="Arial" w:hAnsi="Arial" w:cs="Arial"/>
          <w:sz w:val="22"/>
          <w:szCs w:val="22"/>
        </w:rPr>
      </w:pPr>
      <w:r w:rsidRPr="00ED1D50">
        <w:rPr>
          <w:rFonts w:ascii="Arial" w:hAnsi="Arial" w:cs="Arial"/>
          <w:color w:val="000000"/>
          <w:position w:val="8"/>
          <w:sz w:val="22"/>
          <w:szCs w:val="22"/>
        </w:rPr>
        <w:t xml:space="preserve">Is a special server running on L4 because it is responsible of resolving page faults for the root task, the first useful task on L4Re. Sigma0 can be seen as part of the kernel, however it runs in unprivileged mode. Also, responsible for allocating, mapping and managing memory spaces for the root task and guest VMs, </w:t>
      </w:r>
      <w:r w:rsidRPr="00ED1D50">
        <w:rPr>
          <w:rFonts w:ascii="Arial" w:hAnsi="Arial" w:cs="Arial"/>
          <w:color w:val="000000"/>
          <w:position w:val="8"/>
          <w:sz w:val="22"/>
          <w:szCs w:val="22"/>
        </w:rPr>
        <w:lastRenderedPageBreak/>
        <w:t>i.e. mapping RVA to/from RPA entries.</w:t>
      </w:r>
    </w:p>
    <w:p w:rsidR="00AE22E3" w:rsidRPr="009A11F6" w:rsidRDefault="00AE22E3" w:rsidP="00D62F1A">
      <w:pPr>
        <w:pStyle w:val="Heading3"/>
      </w:pPr>
      <w:bookmarkStart w:id="42" w:name="_Toc419203139"/>
      <w:bookmarkStart w:id="43" w:name="_Toc421889773"/>
      <w:r w:rsidRPr="009A11F6">
        <w:t>I/O Server</w:t>
      </w:r>
      <w:bookmarkEnd w:id="42"/>
      <w:bookmarkEnd w:id="43"/>
    </w:p>
    <w:p w:rsidR="00AE22E3" w:rsidRPr="00ED1D50" w:rsidRDefault="00AE22E3">
      <w:pPr>
        <w:autoSpaceDE w:val="0"/>
        <w:spacing w:after="200" w:line="100" w:lineRule="atLeast"/>
        <w:ind w:left="726"/>
        <w:rPr>
          <w:rFonts w:ascii="Arial" w:hAnsi="Arial" w:cs="Arial"/>
          <w:sz w:val="22"/>
          <w:szCs w:val="22"/>
        </w:rPr>
      </w:pPr>
      <w:r w:rsidRPr="00ED1D50">
        <w:rPr>
          <w:rFonts w:ascii="Arial" w:hAnsi="Arial" w:cs="Arial"/>
          <w:color w:val="000000"/>
          <w:sz w:val="22"/>
          <w:szCs w:val="22"/>
        </w:rPr>
        <w:t xml:space="preserve">Provides portable abstractions for iterating and accessing devices and their resources (IRQ's, IO Memory...), as well as delegating access to those resources to other applications (e.g., device drivers). </w:t>
      </w:r>
      <w:r w:rsidRPr="00ED1D50">
        <w:rPr>
          <w:rFonts w:ascii="Arial" w:hAnsi="Arial" w:cs="Arial"/>
          <w:sz w:val="22"/>
          <w:szCs w:val="22"/>
        </w:rPr>
        <w:t xml:space="preserve">Handles all platform devices and resources such as I/O memory, ports (on x86) and interrupts, and grants access to those to </w:t>
      </w:r>
      <w:r w:rsidR="008A1325" w:rsidRPr="00ED1D50">
        <w:rPr>
          <w:rFonts w:ascii="Arial" w:hAnsi="Arial" w:cs="Arial"/>
          <w:sz w:val="22"/>
          <w:szCs w:val="22"/>
        </w:rPr>
        <w:t>clients. Upon</w:t>
      </w:r>
      <w:r w:rsidRPr="00ED1D50">
        <w:rPr>
          <w:rFonts w:ascii="Arial" w:hAnsi="Arial" w:cs="Arial"/>
          <w:sz w:val="22"/>
          <w:szCs w:val="22"/>
        </w:rPr>
        <w:t xml:space="preserve"> startup Io discovers all platform devices using available means on the system, e.g. on x86 the PCI bus is scanned and the ACPI subsystem initialized. Available I/O resource can also be configured via configuration scripts.</w:t>
      </w:r>
    </w:p>
    <w:p w:rsidR="00AE22E3" w:rsidRPr="00ED1D50" w:rsidRDefault="00AE22E3">
      <w:pPr>
        <w:autoSpaceDE w:val="0"/>
        <w:spacing w:after="200" w:line="100" w:lineRule="atLeast"/>
        <w:ind w:left="726"/>
        <w:rPr>
          <w:rFonts w:ascii="Arial" w:hAnsi="Arial" w:cs="Arial"/>
          <w:sz w:val="22"/>
          <w:szCs w:val="22"/>
        </w:rPr>
      </w:pPr>
      <w:r w:rsidRPr="00ED1D50">
        <w:rPr>
          <w:rFonts w:ascii="Arial" w:hAnsi="Arial" w:cs="Arial"/>
          <w:sz w:val="22"/>
          <w:szCs w:val="22"/>
        </w:rPr>
        <w:t>Io uses configuration can be considered as two parts:</w:t>
      </w:r>
    </w:p>
    <w:p w:rsidR="00AE22E3" w:rsidRPr="00ED1D50" w:rsidRDefault="00AE22E3">
      <w:pPr>
        <w:numPr>
          <w:ilvl w:val="0"/>
          <w:numId w:val="8"/>
        </w:numPr>
        <w:autoSpaceDE w:val="0"/>
        <w:spacing w:after="200" w:line="100" w:lineRule="atLeast"/>
        <w:rPr>
          <w:rFonts w:ascii="Arial" w:hAnsi="Arial" w:cs="Arial"/>
          <w:sz w:val="22"/>
          <w:szCs w:val="22"/>
        </w:rPr>
      </w:pPr>
      <w:r w:rsidRPr="00ED1D50">
        <w:rPr>
          <w:rFonts w:ascii="Arial" w:hAnsi="Arial" w:cs="Arial"/>
          <w:sz w:val="22"/>
          <w:szCs w:val="22"/>
        </w:rPr>
        <w:t>the description of the real hardware</w:t>
      </w:r>
    </w:p>
    <w:p w:rsidR="00AE22E3" w:rsidRPr="00ED1D50" w:rsidRDefault="00AE22E3">
      <w:pPr>
        <w:numPr>
          <w:ilvl w:val="0"/>
          <w:numId w:val="8"/>
        </w:numPr>
        <w:autoSpaceDE w:val="0"/>
        <w:spacing w:after="200" w:line="100" w:lineRule="atLeast"/>
        <w:rPr>
          <w:rFonts w:ascii="Arial" w:hAnsi="Arial" w:cs="Arial"/>
          <w:color w:val="000000"/>
          <w:sz w:val="22"/>
          <w:szCs w:val="22"/>
        </w:rPr>
      </w:pPr>
      <w:r w:rsidRPr="00ED1D50">
        <w:rPr>
          <w:rFonts w:ascii="Arial" w:hAnsi="Arial" w:cs="Arial"/>
          <w:sz w:val="22"/>
          <w:szCs w:val="22"/>
        </w:rPr>
        <w:t>the description of virtual buses</w:t>
      </w:r>
    </w:p>
    <w:p w:rsidR="00AE22E3" w:rsidRPr="00ED1D50" w:rsidRDefault="00AE22E3">
      <w:pPr>
        <w:autoSpaceDE w:val="0"/>
        <w:spacing w:after="200" w:line="100" w:lineRule="atLeast"/>
        <w:ind w:left="707"/>
        <w:rPr>
          <w:rFonts w:ascii="Arial" w:hAnsi="Arial" w:cs="Arial"/>
          <w:sz w:val="22"/>
          <w:szCs w:val="22"/>
        </w:rPr>
      </w:pPr>
      <w:r w:rsidRPr="00ED1D50">
        <w:rPr>
          <w:rFonts w:ascii="Arial" w:hAnsi="Arial" w:cs="Arial"/>
          <w:color w:val="000000"/>
          <w:sz w:val="22"/>
          <w:szCs w:val="22"/>
        </w:rPr>
        <w:t>Both descriptions represent hierarchical (tree) structure of device nodes. Where each device has a set of resources attached to it. And a device that has child devices can be considered a bus.</w:t>
      </w:r>
    </w:p>
    <w:p w:rsidR="00AE22E3" w:rsidRPr="009A11F6" w:rsidRDefault="00AE22E3" w:rsidP="00D62F1A">
      <w:pPr>
        <w:pStyle w:val="Heading3"/>
      </w:pPr>
      <w:bookmarkStart w:id="44" w:name="_Toc419203140"/>
      <w:bookmarkStart w:id="45" w:name="_Toc421889774"/>
      <w:r w:rsidRPr="009A11F6">
        <w:t>Ned (Init Process)</w:t>
      </w:r>
      <w:bookmarkEnd w:id="44"/>
      <w:bookmarkEnd w:id="45"/>
    </w:p>
    <w:p w:rsidR="00AE22E3" w:rsidRPr="00ED1D50" w:rsidRDefault="00AE22E3">
      <w:pPr>
        <w:autoSpaceDE w:val="0"/>
        <w:ind w:left="709"/>
        <w:jc w:val="both"/>
        <w:rPr>
          <w:rFonts w:ascii="Arial" w:hAnsi="Arial" w:cs="Arial"/>
          <w:sz w:val="22"/>
          <w:szCs w:val="22"/>
        </w:rPr>
      </w:pPr>
      <w:r w:rsidRPr="00ED1D50">
        <w:rPr>
          <w:rFonts w:ascii="Arial" w:hAnsi="Arial" w:cs="Arial"/>
          <w:position w:val="10"/>
          <w:sz w:val="22"/>
          <w:szCs w:val="22"/>
        </w:rPr>
        <w:t xml:space="preserve">Ned's job is to bootstrap the system running on L4Re. The boot process is based on the execution of one or more Lua scripts that create communication channels (IPC gates), instantiate other </w:t>
      </w:r>
      <w:hyperlink r:id="rId12" w:tooltip="(c) 2014 Steffen Liebergeld steffen.liebergeld@kernkonzept.com" w:history="1">
        <w:r w:rsidRPr="00ED1D50">
          <w:rPr>
            <w:rStyle w:val="Hyperlink"/>
            <w:rFonts w:ascii="Arial" w:hAnsi="Arial" w:cs="Arial"/>
            <w:sz w:val="22"/>
            <w:szCs w:val="22"/>
          </w:rPr>
          <w:t>L4Re</w:t>
        </w:r>
      </w:hyperlink>
      <w:r w:rsidRPr="00ED1D50">
        <w:rPr>
          <w:rFonts w:ascii="Arial" w:hAnsi="Arial" w:cs="Arial"/>
          <w:position w:val="10"/>
          <w:sz w:val="22"/>
          <w:szCs w:val="22"/>
        </w:rPr>
        <w:t xml:space="preserve"> objects, organize capabilities to these objects in sets, and start application processes with access to those objects (or based on those objects). For starting applications, Ned depends on the services of </w:t>
      </w:r>
      <w:hyperlink r:id="rId13" w:history="1">
        <w:r w:rsidRPr="00ED1D50">
          <w:rPr>
            <w:rStyle w:val="Hyperlink"/>
            <w:rFonts w:ascii="Arial" w:hAnsi="Arial" w:cs="Arial"/>
            <w:sz w:val="22"/>
            <w:szCs w:val="22"/>
          </w:rPr>
          <w:t>Moe, the Root-Task</w:t>
        </w:r>
      </w:hyperlink>
      <w:r w:rsidRPr="00ED1D50">
        <w:rPr>
          <w:rFonts w:ascii="Arial" w:hAnsi="Arial" w:cs="Arial"/>
          <w:position w:val="10"/>
          <w:sz w:val="22"/>
          <w:szCs w:val="22"/>
        </w:rPr>
        <w:t xml:space="preserve"> or another loader, which must provide data spaces and region maps. Ned also uses the 'rom' capability as source for Lua scripts and at least the 'l4re' binary (the runtime environment core) running in each application.</w:t>
      </w:r>
    </w:p>
    <w:p w:rsidR="00AE22E3" w:rsidRPr="009A11F6" w:rsidRDefault="00AE22E3" w:rsidP="00D62F1A">
      <w:pPr>
        <w:pStyle w:val="Heading3"/>
      </w:pPr>
      <w:bookmarkStart w:id="46" w:name="_Toc419203141"/>
      <w:bookmarkStart w:id="47" w:name="_Toc421889775"/>
      <w:r w:rsidRPr="009A11F6">
        <w:t>Moe (Root-Task)</w:t>
      </w:r>
      <w:bookmarkEnd w:id="46"/>
      <w:bookmarkEnd w:id="47"/>
    </w:p>
    <w:p w:rsidR="00AE22E3" w:rsidRPr="00ED1D50" w:rsidRDefault="00AE22E3">
      <w:pPr>
        <w:autoSpaceDE w:val="0"/>
        <w:spacing w:before="100" w:after="100" w:line="330" w:lineRule="atLeast"/>
        <w:ind w:left="709"/>
        <w:rPr>
          <w:rFonts w:ascii="Arial" w:eastAsia="Helvetica" w:hAnsi="Arial" w:cs="Arial"/>
          <w:b/>
          <w:bCs/>
          <w:sz w:val="22"/>
          <w:szCs w:val="22"/>
        </w:rPr>
      </w:pPr>
      <w:r w:rsidRPr="00ED1D50">
        <w:rPr>
          <w:rFonts w:ascii="Arial" w:eastAsia="Helvetica" w:hAnsi="Arial" w:cs="Arial"/>
          <w:sz w:val="22"/>
          <w:szCs w:val="22"/>
        </w:rPr>
        <w:t xml:space="preserve">This root task that is responsible for bootstrapping the system, and to provide basic resource management services to the applications on top. Therefore Moe provides L4Re resource management </w:t>
      </w:r>
      <w:r w:rsidR="007320F6" w:rsidRPr="00ED1D50">
        <w:rPr>
          <w:rFonts w:ascii="Arial" w:eastAsia="Helvetica" w:hAnsi="Arial" w:cs="Arial"/>
          <w:sz w:val="22"/>
          <w:szCs w:val="22"/>
        </w:rPr>
        <w:t>a</w:t>
      </w:r>
      <w:r w:rsidRPr="00ED1D50">
        <w:rPr>
          <w:rFonts w:ascii="Arial" w:eastAsia="Helvetica" w:hAnsi="Arial" w:cs="Arial"/>
          <w:sz w:val="22"/>
          <w:szCs w:val="22"/>
        </w:rPr>
        <w:t xml:space="preserve"> multiplexing </w:t>
      </w:r>
      <w:r w:rsidR="007320F6" w:rsidRPr="00ED1D50">
        <w:rPr>
          <w:rFonts w:ascii="Arial" w:eastAsia="Helvetica" w:hAnsi="Arial" w:cs="Arial"/>
          <w:sz w:val="22"/>
          <w:szCs w:val="22"/>
        </w:rPr>
        <w:t xml:space="preserve">of </w:t>
      </w:r>
      <w:r w:rsidRPr="00ED1D50">
        <w:rPr>
          <w:rFonts w:ascii="Arial" w:eastAsia="Helvetica" w:hAnsi="Arial" w:cs="Arial"/>
          <w:sz w:val="22"/>
          <w:szCs w:val="22"/>
        </w:rPr>
        <w:t>services:</w:t>
      </w:r>
    </w:p>
    <w:p w:rsidR="00AE22E3" w:rsidRPr="00ED1D50" w:rsidRDefault="00AE22E3" w:rsidP="00632BBA">
      <w:pPr>
        <w:numPr>
          <w:ilvl w:val="0"/>
          <w:numId w:val="9"/>
        </w:numPr>
        <w:autoSpaceDE w:val="0"/>
        <w:spacing w:before="100" w:after="100" w:line="330" w:lineRule="atLeast"/>
        <w:rPr>
          <w:rFonts w:ascii="Arial" w:eastAsia="Helvetica" w:hAnsi="Arial" w:cs="Arial"/>
          <w:b/>
          <w:bCs/>
          <w:sz w:val="22"/>
          <w:szCs w:val="22"/>
        </w:rPr>
      </w:pPr>
      <w:r w:rsidRPr="00ED1D50">
        <w:rPr>
          <w:rFonts w:ascii="Arial" w:eastAsia="Helvetica" w:hAnsi="Arial" w:cs="Arial"/>
          <w:bCs/>
          <w:sz w:val="22"/>
          <w:szCs w:val="22"/>
        </w:rPr>
        <w:t>Memory</w:t>
      </w:r>
      <w:r w:rsidRPr="00ED1D50">
        <w:rPr>
          <w:rFonts w:ascii="Arial" w:eastAsia="Helvetica" w:hAnsi="Arial" w:cs="Arial"/>
          <w:b/>
          <w:bCs/>
          <w:sz w:val="22"/>
          <w:szCs w:val="22"/>
        </w:rPr>
        <w:t xml:space="preserve"> </w:t>
      </w:r>
      <w:r w:rsidRPr="00ED1D50">
        <w:rPr>
          <w:rFonts w:ascii="Arial" w:eastAsia="Helvetica" w:hAnsi="Arial" w:cs="Arial"/>
          <w:sz w:val="22"/>
          <w:szCs w:val="22"/>
        </w:rPr>
        <w:t>in the form of memory allocators (L4Re::Mem_alloc, L4::Factory) and data spaces (L4Re::Dataspace)</w:t>
      </w:r>
    </w:p>
    <w:p w:rsidR="00AE22E3" w:rsidRPr="00ED1D50" w:rsidRDefault="008A1325" w:rsidP="00632BBA">
      <w:pPr>
        <w:numPr>
          <w:ilvl w:val="0"/>
          <w:numId w:val="9"/>
        </w:numPr>
        <w:autoSpaceDE w:val="0"/>
        <w:spacing w:before="100" w:after="100" w:line="330" w:lineRule="atLeast"/>
        <w:rPr>
          <w:rFonts w:ascii="Arial" w:eastAsia="Helvetica" w:hAnsi="Arial" w:cs="Arial"/>
          <w:b/>
          <w:bCs/>
          <w:sz w:val="22"/>
          <w:szCs w:val="22"/>
        </w:rPr>
      </w:pPr>
      <w:r>
        <w:rPr>
          <w:rFonts w:ascii="Arial" w:eastAsia="Helvetica" w:hAnsi="Arial" w:cs="Arial"/>
          <w:bCs/>
          <w:sz w:val="22"/>
          <w:szCs w:val="22"/>
        </w:rPr>
        <w:t>CPU</w:t>
      </w:r>
      <w:r w:rsidR="00AE22E3" w:rsidRPr="00ED1D50">
        <w:rPr>
          <w:rFonts w:ascii="Arial" w:eastAsia="Helvetica" w:hAnsi="Arial" w:cs="Arial"/>
          <w:b/>
          <w:bCs/>
          <w:sz w:val="22"/>
          <w:szCs w:val="22"/>
        </w:rPr>
        <w:t xml:space="preserve"> </w:t>
      </w:r>
      <w:r w:rsidR="00AE22E3" w:rsidRPr="00ED1D50">
        <w:rPr>
          <w:rFonts w:ascii="Arial" w:eastAsia="Helvetica" w:hAnsi="Arial" w:cs="Arial"/>
          <w:sz w:val="22"/>
          <w:szCs w:val="22"/>
        </w:rPr>
        <w:t>in the form of basic scheduler objects (L4::Scheduler)</w:t>
      </w:r>
    </w:p>
    <w:p w:rsidR="00AE22E3" w:rsidRPr="00ED1D50" w:rsidRDefault="008A1325" w:rsidP="00632BBA">
      <w:pPr>
        <w:numPr>
          <w:ilvl w:val="0"/>
          <w:numId w:val="9"/>
        </w:numPr>
        <w:autoSpaceDE w:val="0"/>
        <w:spacing w:before="100" w:after="100" w:line="330" w:lineRule="atLeast"/>
        <w:rPr>
          <w:rFonts w:ascii="Arial" w:eastAsia="Helvetica" w:hAnsi="Arial" w:cs="Arial"/>
          <w:b/>
          <w:bCs/>
          <w:sz w:val="22"/>
          <w:szCs w:val="22"/>
        </w:rPr>
      </w:pPr>
      <w:r>
        <w:rPr>
          <w:rFonts w:ascii="Arial" w:eastAsia="Helvetica" w:hAnsi="Arial" w:cs="Arial"/>
          <w:bCs/>
          <w:sz w:val="22"/>
          <w:szCs w:val="22"/>
        </w:rPr>
        <w:t>VCON</w:t>
      </w:r>
      <w:r w:rsidR="00AE22E3" w:rsidRPr="00ED1D50">
        <w:rPr>
          <w:rFonts w:ascii="Arial" w:eastAsia="Helvetica" w:hAnsi="Arial" w:cs="Arial"/>
          <w:b/>
          <w:bCs/>
          <w:sz w:val="22"/>
          <w:szCs w:val="22"/>
        </w:rPr>
        <w:t xml:space="preserve"> </w:t>
      </w:r>
      <w:r w:rsidR="00AE22E3" w:rsidRPr="00ED1D50">
        <w:rPr>
          <w:rFonts w:ascii="Arial" w:eastAsia="Helvetica" w:hAnsi="Arial" w:cs="Arial"/>
          <w:sz w:val="22"/>
          <w:szCs w:val="22"/>
        </w:rPr>
        <w:t>multiplexing for debug output (output only)</w:t>
      </w:r>
    </w:p>
    <w:p w:rsidR="00AE22E3" w:rsidRPr="00ED1D50" w:rsidRDefault="00AE22E3" w:rsidP="00632BBA">
      <w:pPr>
        <w:numPr>
          <w:ilvl w:val="0"/>
          <w:numId w:val="9"/>
        </w:numPr>
        <w:autoSpaceDE w:val="0"/>
        <w:spacing w:before="100" w:after="100" w:line="330" w:lineRule="atLeast"/>
        <w:rPr>
          <w:rFonts w:ascii="Arial" w:eastAsia="Helvetica" w:hAnsi="Arial" w:cs="Arial"/>
          <w:sz w:val="22"/>
          <w:szCs w:val="22"/>
        </w:rPr>
      </w:pPr>
      <w:r w:rsidRPr="00ED1D50">
        <w:rPr>
          <w:rFonts w:ascii="Arial" w:eastAsia="Helvetica" w:hAnsi="Arial" w:cs="Arial"/>
          <w:bCs/>
          <w:sz w:val="22"/>
          <w:szCs w:val="22"/>
        </w:rPr>
        <w:t>Virtual memory management</w:t>
      </w:r>
      <w:r w:rsidRPr="00ED1D50">
        <w:rPr>
          <w:rFonts w:ascii="Arial" w:eastAsia="Helvetica" w:hAnsi="Arial" w:cs="Arial"/>
          <w:b/>
          <w:bCs/>
          <w:sz w:val="22"/>
          <w:szCs w:val="22"/>
        </w:rPr>
        <w:t xml:space="preserve"> </w:t>
      </w:r>
      <w:r w:rsidR="00FC208D" w:rsidRPr="00ED1D50">
        <w:rPr>
          <w:rFonts w:ascii="Arial" w:eastAsia="Helvetica" w:hAnsi="Arial" w:cs="Arial"/>
          <w:sz w:val="22"/>
          <w:szCs w:val="22"/>
        </w:rPr>
        <w:t>for applications</w:t>
      </w:r>
    </w:p>
    <w:p w:rsidR="00AE22E3" w:rsidRPr="00ED1D50" w:rsidRDefault="00AE22E3">
      <w:pPr>
        <w:autoSpaceDE w:val="0"/>
        <w:spacing w:before="100" w:after="100" w:line="330" w:lineRule="atLeast"/>
        <w:ind w:left="709"/>
        <w:jc w:val="both"/>
        <w:rPr>
          <w:rFonts w:ascii="Arial" w:hAnsi="Arial" w:cs="Arial"/>
          <w:sz w:val="22"/>
          <w:szCs w:val="22"/>
        </w:rPr>
      </w:pPr>
      <w:r w:rsidRPr="00ED1D50">
        <w:rPr>
          <w:rFonts w:ascii="Arial" w:eastAsia="Helvetica" w:hAnsi="Arial" w:cs="Arial"/>
          <w:sz w:val="22"/>
          <w:szCs w:val="22"/>
        </w:rPr>
        <w:t>Moe further provides an implementation of L4Re name spaces (L4Re::Namespace), which are for example used to provide a read only directory of all multi-boot modules. In the case of a boot loader, like grub that enables a VESA frame buffer, there is also a single instance of an L4Re graphics session (L4Re::Goos).</w:t>
      </w:r>
    </w:p>
    <w:p w:rsidR="00AE22E3" w:rsidRPr="009A11F6" w:rsidRDefault="00AE22E3" w:rsidP="00E02FB4">
      <w:pPr>
        <w:pStyle w:val="Heading3"/>
        <w:tabs>
          <w:tab w:val="left" w:pos="720"/>
        </w:tabs>
      </w:pPr>
      <w:bookmarkStart w:id="48" w:name="_Toc419203142"/>
      <w:bookmarkStart w:id="49" w:name="_Toc421889776"/>
      <w:r w:rsidRPr="009A11F6">
        <w:t>High Bandwidth IPC-Calls</w:t>
      </w:r>
      <w:bookmarkEnd w:id="48"/>
      <w:bookmarkEnd w:id="49"/>
    </w:p>
    <w:p w:rsidR="00AE22E3" w:rsidRPr="00ED1D50" w:rsidRDefault="00AE22E3" w:rsidP="00E02FB4">
      <w:pPr>
        <w:autoSpaceDE w:val="0"/>
        <w:spacing w:after="200" w:line="100" w:lineRule="atLeast"/>
        <w:ind w:left="720"/>
        <w:rPr>
          <w:rFonts w:ascii="Arial" w:hAnsi="Arial" w:cs="Arial"/>
          <w:sz w:val="22"/>
          <w:szCs w:val="22"/>
        </w:rPr>
      </w:pPr>
      <w:r w:rsidRPr="00ED1D50">
        <w:rPr>
          <w:rFonts w:ascii="Arial" w:hAnsi="Arial" w:cs="Arial"/>
          <w:sz w:val="22"/>
          <w:szCs w:val="22"/>
        </w:rPr>
        <w:t xml:space="preserve">A shared memory interface that shares buffers between VMs. This is the VM to VM communications </w:t>
      </w:r>
      <w:r w:rsidRPr="00ED1D50">
        <w:rPr>
          <w:rFonts w:ascii="Arial" w:hAnsi="Arial" w:cs="Arial"/>
          <w:sz w:val="22"/>
          <w:szCs w:val="22"/>
        </w:rPr>
        <w:lastRenderedPageBreak/>
        <w:t>layer.</w:t>
      </w:r>
    </w:p>
    <w:p w:rsidR="00AE22E3" w:rsidRPr="009A11F6" w:rsidRDefault="00AE22E3" w:rsidP="00E02FB4">
      <w:pPr>
        <w:pStyle w:val="Heading3"/>
        <w:tabs>
          <w:tab w:val="left" w:pos="810"/>
        </w:tabs>
      </w:pPr>
      <w:bookmarkStart w:id="50" w:name="_Toc419203143"/>
      <w:bookmarkStart w:id="51" w:name="_Toc421889777"/>
      <w:r w:rsidRPr="009A11F6">
        <w:t>Karma VMMs</w:t>
      </w:r>
      <w:bookmarkEnd w:id="50"/>
      <w:bookmarkEnd w:id="51"/>
    </w:p>
    <w:p w:rsidR="00AE22E3" w:rsidRPr="00ED1D50" w:rsidRDefault="00AE22E3" w:rsidP="00E02FB4">
      <w:pPr>
        <w:autoSpaceDE w:val="0"/>
        <w:spacing w:line="100" w:lineRule="atLeast"/>
        <w:ind w:left="720"/>
        <w:rPr>
          <w:rFonts w:ascii="Arial" w:hAnsi="Arial" w:cs="Arial"/>
          <w:sz w:val="22"/>
          <w:szCs w:val="22"/>
        </w:rPr>
      </w:pPr>
      <w:r w:rsidRPr="00ED1D50">
        <w:rPr>
          <w:rFonts w:ascii="Arial" w:hAnsi="Arial" w:cs="Arial"/>
          <w:sz w:val="22"/>
          <w:szCs w:val="22"/>
        </w:rPr>
        <w:t>Contain</w:t>
      </w:r>
      <w:r w:rsidR="00440334" w:rsidRPr="00ED1D50">
        <w:rPr>
          <w:rFonts w:ascii="Arial" w:hAnsi="Arial" w:cs="Arial"/>
          <w:sz w:val="22"/>
          <w:szCs w:val="22"/>
        </w:rPr>
        <w:t xml:space="preserve">s and manages a supported guest or </w:t>
      </w:r>
      <w:r w:rsidRPr="00ED1D50">
        <w:rPr>
          <w:rFonts w:ascii="Arial" w:hAnsi="Arial" w:cs="Arial"/>
          <w:sz w:val="22"/>
          <w:szCs w:val="22"/>
        </w:rPr>
        <w:t xml:space="preserve">secure OS. </w:t>
      </w:r>
      <w:r w:rsidR="00440334" w:rsidRPr="00ED1D50">
        <w:rPr>
          <w:rFonts w:ascii="Arial" w:hAnsi="Arial" w:cs="Arial"/>
          <w:sz w:val="22"/>
          <w:szCs w:val="22"/>
        </w:rPr>
        <w:t xml:space="preserve">There is one Karma VM per guest or </w:t>
      </w:r>
      <w:r w:rsidRPr="00ED1D50">
        <w:rPr>
          <w:rFonts w:ascii="Arial" w:hAnsi="Arial" w:cs="Arial"/>
          <w:sz w:val="22"/>
          <w:szCs w:val="22"/>
        </w:rPr>
        <w:t xml:space="preserve">secure OS.  These VM’s are </w:t>
      </w:r>
      <w:r w:rsidR="004D2FED" w:rsidRPr="00ED1D50">
        <w:rPr>
          <w:rFonts w:ascii="Arial" w:hAnsi="Arial" w:cs="Arial"/>
          <w:sz w:val="22"/>
          <w:szCs w:val="22"/>
        </w:rPr>
        <w:t>just above</w:t>
      </w:r>
      <w:r w:rsidRPr="00ED1D50">
        <w:rPr>
          <w:rFonts w:ascii="Arial" w:hAnsi="Arial" w:cs="Arial"/>
          <w:sz w:val="22"/>
          <w:szCs w:val="22"/>
        </w:rPr>
        <w:t xml:space="preserve"> the hypervisor and is considered a separate privilege level</w:t>
      </w:r>
      <w:r w:rsidR="004D2FED" w:rsidRPr="00ED1D50">
        <w:rPr>
          <w:rFonts w:ascii="Arial" w:hAnsi="Arial" w:cs="Arial"/>
          <w:sz w:val="22"/>
          <w:szCs w:val="22"/>
        </w:rPr>
        <w:t xml:space="preserve"> (Privilege Level 1)</w:t>
      </w:r>
      <w:r w:rsidRPr="00ED1D50">
        <w:rPr>
          <w:rFonts w:ascii="Arial" w:hAnsi="Arial" w:cs="Arial"/>
          <w:sz w:val="22"/>
          <w:szCs w:val="22"/>
        </w:rPr>
        <w:t xml:space="preserve"> in the system as illustrated above</w:t>
      </w:r>
      <w:r w:rsidR="004D2FED" w:rsidRPr="00ED1D50">
        <w:rPr>
          <w:rFonts w:ascii="Arial" w:hAnsi="Arial" w:cs="Arial"/>
          <w:sz w:val="22"/>
          <w:szCs w:val="22"/>
        </w:rPr>
        <w:t xml:space="preserve"> architecture diagram</w:t>
      </w:r>
      <w:r w:rsidRPr="00ED1D50">
        <w:rPr>
          <w:rFonts w:ascii="Arial" w:hAnsi="Arial" w:cs="Arial"/>
          <w:sz w:val="22"/>
          <w:szCs w:val="22"/>
        </w:rPr>
        <w:t xml:space="preserve">. </w:t>
      </w:r>
    </w:p>
    <w:p w:rsidR="00AE22E3" w:rsidRPr="009A11F6" w:rsidRDefault="00AE22E3" w:rsidP="00740CFA">
      <w:pPr>
        <w:pStyle w:val="Heading3"/>
        <w:tabs>
          <w:tab w:val="clear" w:pos="720"/>
          <w:tab w:val="num" w:pos="810"/>
        </w:tabs>
      </w:pPr>
      <w:bookmarkStart w:id="52" w:name="_Toc419203144"/>
      <w:bookmarkStart w:id="53" w:name="_Toc421889778"/>
      <w:r w:rsidRPr="009A11F6">
        <w:t>Hyper-Calls</w:t>
      </w:r>
      <w:bookmarkEnd w:id="52"/>
      <w:bookmarkEnd w:id="53"/>
    </w:p>
    <w:p w:rsidR="00AE22E3" w:rsidRPr="00F650A9" w:rsidRDefault="00AE22E3">
      <w:pPr>
        <w:autoSpaceDE w:val="0"/>
        <w:spacing w:after="200" w:line="100" w:lineRule="atLeast"/>
        <w:ind w:left="708"/>
        <w:rPr>
          <w:rFonts w:ascii="Arial" w:hAnsi="Arial" w:cs="Arial"/>
          <w:sz w:val="22"/>
          <w:szCs w:val="22"/>
        </w:rPr>
      </w:pPr>
      <w:r w:rsidRPr="00F650A9">
        <w:rPr>
          <w:rFonts w:ascii="Arial" w:hAnsi="Arial" w:cs="Arial"/>
          <w:sz w:val="22"/>
          <w:szCs w:val="22"/>
        </w:rPr>
        <w:t xml:space="preserve">This is the application-programming interface to create hyper-calls that request services of the Guest/Secure OS's. </w:t>
      </w:r>
    </w:p>
    <w:p w:rsidR="00AE22E3" w:rsidRPr="009A11F6" w:rsidRDefault="00AE22E3" w:rsidP="00740CFA">
      <w:pPr>
        <w:pStyle w:val="Heading3"/>
        <w:tabs>
          <w:tab w:val="clear" w:pos="720"/>
          <w:tab w:val="num" w:pos="810"/>
        </w:tabs>
      </w:pPr>
      <w:bookmarkStart w:id="54" w:name="_Toc419203146"/>
      <w:bookmarkStart w:id="55" w:name="_Toc421889779"/>
      <w:r w:rsidRPr="009A11F6">
        <w:t>Normal World Guest OS</w:t>
      </w:r>
      <w:bookmarkEnd w:id="54"/>
      <w:bookmarkEnd w:id="55"/>
    </w:p>
    <w:p w:rsidR="00AE22E3" w:rsidRPr="00ED1D50" w:rsidRDefault="00AE22E3">
      <w:pPr>
        <w:pStyle w:val="BodyText"/>
        <w:ind w:left="681"/>
        <w:rPr>
          <w:rFonts w:ascii="Arial" w:hAnsi="Arial" w:cs="Arial"/>
          <w:sz w:val="22"/>
          <w:szCs w:val="22"/>
        </w:rPr>
      </w:pPr>
      <w:r w:rsidRPr="00ED1D50">
        <w:rPr>
          <w:rFonts w:ascii="Arial" w:hAnsi="Arial" w:cs="Arial"/>
          <w:sz w:val="22"/>
          <w:szCs w:val="22"/>
        </w:rPr>
        <w:t xml:space="preserve">This is </w:t>
      </w:r>
      <w:r w:rsidR="009025A8">
        <w:rPr>
          <w:rFonts w:ascii="Arial" w:hAnsi="Arial" w:cs="Arial"/>
          <w:sz w:val="22"/>
          <w:szCs w:val="22"/>
        </w:rPr>
        <w:t xml:space="preserve">a fully </w:t>
      </w:r>
      <w:r w:rsidRPr="00ED1D50">
        <w:rPr>
          <w:rFonts w:ascii="Arial" w:hAnsi="Arial" w:cs="Arial"/>
          <w:sz w:val="22"/>
          <w:szCs w:val="22"/>
        </w:rPr>
        <w:t xml:space="preserve">virtualized </w:t>
      </w:r>
      <w:r w:rsidR="009025A8">
        <w:rPr>
          <w:rFonts w:ascii="Arial" w:hAnsi="Arial" w:cs="Arial"/>
          <w:sz w:val="22"/>
          <w:szCs w:val="22"/>
        </w:rPr>
        <w:t xml:space="preserve">Guest OS (e.g. </w:t>
      </w:r>
      <w:r w:rsidRPr="00ED1D50">
        <w:rPr>
          <w:rFonts w:ascii="Arial" w:hAnsi="Arial" w:cs="Arial"/>
          <w:sz w:val="22"/>
          <w:szCs w:val="22"/>
        </w:rPr>
        <w:t>Linux OS</w:t>
      </w:r>
      <w:r w:rsidR="009025A8">
        <w:rPr>
          <w:rFonts w:ascii="Arial" w:hAnsi="Arial" w:cs="Arial"/>
          <w:sz w:val="22"/>
          <w:szCs w:val="22"/>
        </w:rPr>
        <w:t>)</w:t>
      </w:r>
      <w:r w:rsidRPr="00ED1D50">
        <w:rPr>
          <w:rFonts w:ascii="Arial" w:hAnsi="Arial" w:cs="Arial"/>
          <w:sz w:val="22"/>
          <w:szCs w:val="22"/>
        </w:rPr>
        <w:t xml:space="preserve"> to execute applications running on top of </w:t>
      </w:r>
      <w:r w:rsidR="009025A8">
        <w:rPr>
          <w:rFonts w:ascii="Arial" w:hAnsi="Arial" w:cs="Arial"/>
          <w:sz w:val="22"/>
          <w:szCs w:val="22"/>
        </w:rPr>
        <w:t xml:space="preserve">the Guest </w:t>
      </w:r>
      <w:r w:rsidRPr="00ED1D50">
        <w:rPr>
          <w:rFonts w:ascii="Arial" w:hAnsi="Arial" w:cs="Arial"/>
          <w:sz w:val="22"/>
          <w:szCs w:val="22"/>
        </w:rPr>
        <w:t>OS. This is to support the rapid development of applications that require a secure OS for security services provided by the Secure</w:t>
      </w:r>
      <w:r w:rsidR="009025A8">
        <w:rPr>
          <w:rFonts w:ascii="Arial" w:hAnsi="Arial" w:cs="Arial"/>
          <w:sz w:val="22"/>
          <w:szCs w:val="22"/>
        </w:rPr>
        <w:t xml:space="preserve"> World</w:t>
      </w:r>
      <w:r w:rsidRPr="00ED1D50">
        <w:rPr>
          <w:rFonts w:ascii="Arial" w:hAnsi="Arial" w:cs="Arial"/>
          <w:sz w:val="22"/>
          <w:szCs w:val="22"/>
        </w:rPr>
        <w:t xml:space="preserve"> OS. </w:t>
      </w:r>
    </w:p>
    <w:p w:rsidR="00AE22E3" w:rsidRPr="009A11F6" w:rsidRDefault="00AE22E3" w:rsidP="00740CFA">
      <w:pPr>
        <w:pStyle w:val="Heading3"/>
        <w:tabs>
          <w:tab w:val="clear" w:pos="720"/>
          <w:tab w:val="num" w:pos="810"/>
        </w:tabs>
      </w:pPr>
      <w:bookmarkStart w:id="56" w:name="_Toc419203147"/>
      <w:bookmarkStart w:id="57" w:name="_Toc421889780"/>
      <w:r w:rsidRPr="009A11F6">
        <w:t>Secure World Guest OS</w:t>
      </w:r>
      <w:bookmarkEnd w:id="56"/>
      <w:bookmarkEnd w:id="57"/>
    </w:p>
    <w:p w:rsidR="00C2453B" w:rsidRPr="00ED1D50" w:rsidRDefault="00AE22E3" w:rsidP="00E02FB4">
      <w:pPr>
        <w:autoSpaceDE w:val="0"/>
        <w:spacing w:after="200" w:line="100" w:lineRule="atLeast"/>
        <w:ind w:left="720"/>
        <w:rPr>
          <w:rFonts w:ascii="Arial" w:hAnsi="Arial" w:cs="Arial"/>
          <w:sz w:val="22"/>
          <w:szCs w:val="22"/>
        </w:rPr>
      </w:pPr>
      <w:r w:rsidRPr="00ED1D50">
        <w:rPr>
          <w:rFonts w:ascii="Arial" w:hAnsi="Arial" w:cs="Arial"/>
          <w:sz w:val="22"/>
          <w:szCs w:val="22"/>
        </w:rPr>
        <w:t xml:space="preserve">This is </w:t>
      </w:r>
      <w:r w:rsidR="009025A8">
        <w:rPr>
          <w:rFonts w:ascii="Arial" w:hAnsi="Arial" w:cs="Arial"/>
          <w:sz w:val="22"/>
          <w:szCs w:val="22"/>
        </w:rPr>
        <w:t xml:space="preserve">a fully </w:t>
      </w:r>
      <w:r w:rsidRPr="00ED1D50">
        <w:rPr>
          <w:rFonts w:ascii="Arial" w:hAnsi="Arial" w:cs="Arial"/>
          <w:sz w:val="22"/>
          <w:szCs w:val="22"/>
        </w:rPr>
        <w:t xml:space="preserve">virtualized </w:t>
      </w:r>
      <w:r w:rsidR="009025A8">
        <w:rPr>
          <w:rFonts w:ascii="Arial" w:hAnsi="Arial" w:cs="Arial"/>
          <w:sz w:val="22"/>
          <w:szCs w:val="22"/>
        </w:rPr>
        <w:t xml:space="preserve">Guest OS (e.g. </w:t>
      </w:r>
      <w:r w:rsidRPr="00ED1D50">
        <w:rPr>
          <w:rFonts w:ascii="Arial" w:hAnsi="Arial" w:cs="Arial"/>
          <w:sz w:val="22"/>
          <w:szCs w:val="22"/>
        </w:rPr>
        <w:t>L4 OS</w:t>
      </w:r>
      <w:r w:rsidR="009025A8">
        <w:rPr>
          <w:rFonts w:ascii="Arial" w:hAnsi="Arial" w:cs="Arial"/>
          <w:sz w:val="22"/>
          <w:szCs w:val="22"/>
        </w:rPr>
        <w:t>)</w:t>
      </w:r>
      <w:r w:rsidRPr="00ED1D50">
        <w:rPr>
          <w:rFonts w:ascii="Arial" w:hAnsi="Arial" w:cs="Arial"/>
          <w:sz w:val="22"/>
          <w:szCs w:val="22"/>
        </w:rPr>
        <w:t xml:space="preserve"> to execute as a Secure OS running </w:t>
      </w:r>
      <w:r w:rsidR="009025A8">
        <w:rPr>
          <w:rFonts w:ascii="Arial" w:hAnsi="Arial" w:cs="Arial"/>
          <w:sz w:val="22"/>
          <w:szCs w:val="22"/>
        </w:rPr>
        <w:t>applications that provide the normal world with entangled services</w:t>
      </w:r>
      <w:r w:rsidRPr="00ED1D50">
        <w:rPr>
          <w:rFonts w:ascii="Arial" w:hAnsi="Arial" w:cs="Arial"/>
          <w:sz w:val="22"/>
          <w:szCs w:val="22"/>
        </w:rPr>
        <w:t>.</w:t>
      </w:r>
    </w:p>
    <w:p w:rsidR="009C6661" w:rsidRDefault="009C6661" w:rsidP="00740CFA">
      <w:pPr>
        <w:pStyle w:val="Heading2"/>
        <w:tabs>
          <w:tab w:val="clear" w:pos="576"/>
          <w:tab w:val="num" w:pos="720"/>
        </w:tabs>
        <w:ind w:left="720" w:hanging="720"/>
      </w:pPr>
      <w:bookmarkStart w:id="58" w:name="_Toc420333010"/>
      <w:bookmarkStart w:id="59" w:name="_Toc421889781"/>
      <w:bookmarkStart w:id="60" w:name="_Toc419203148"/>
      <w:r>
        <w:t>Elliptic</w:t>
      </w:r>
      <w:r w:rsidR="007E1DFA">
        <w:t>’s</w:t>
      </w:r>
      <w:r>
        <w:t xml:space="preserve"> </w:t>
      </w:r>
      <w:r w:rsidR="007E1DFA">
        <w:t>Additional</w:t>
      </w:r>
      <w:r w:rsidR="007A4CC8">
        <w:t xml:space="preserve"> </w:t>
      </w:r>
      <w:r>
        <w:t>Components</w:t>
      </w:r>
      <w:bookmarkEnd w:id="58"/>
      <w:bookmarkEnd w:id="59"/>
    </w:p>
    <w:p w:rsidR="008761BA" w:rsidRPr="00E02FB4" w:rsidRDefault="009C6661" w:rsidP="00740CFA">
      <w:pPr>
        <w:pStyle w:val="BodyText"/>
        <w:ind w:left="720"/>
        <w:rPr>
          <w:rFonts w:ascii="Arial" w:hAnsi="Arial" w:cs="Arial"/>
          <w:sz w:val="22"/>
          <w:szCs w:val="22"/>
        </w:rPr>
      </w:pPr>
      <w:r w:rsidRPr="00E02FB4">
        <w:rPr>
          <w:rFonts w:ascii="Arial" w:hAnsi="Arial" w:cs="Arial"/>
          <w:sz w:val="22"/>
          <w:szCs w:val="22"/>
        </w:rPr>
        <w:t>The following diagram illustrates</w:t>
      </w:r>
      <w:r w:rsidR="008761BA" w:rsidRPr="00E02FB4">
        <w:rPr>
          <w:rFonts w:ascii="Arial" w:hAnsi="Arial" w:cs="Arial"/>
          <w:sz w:val="22"/>
          <w:szCs w:val="22"/>
        </w:rPr>
        <w:t xml:space="preserve"> </w:t>
      </w:r>
      <w:r w:rsidRPr="00E02FB4">
        <w:rPr>
          <w:rFonts w:ascii="Arial" w:hAnsi="Arial" w:cs="Arial"/>
          <w:sz w:val="22"/>
          <w:szCs w:val="22"/>
        </w:rPr>
        <w:t xml:space="preserve">Elliptic </w:t>
      </w:r>
      <w:r w:rsidR="008761BA" w:rsidRPr="00E02FB4">
        <w:rPr>
          <w:rFonts w:ascii="Arial" w:hAnsi="Arial" w:cs="Arial"/>
          <w:sz w:val="22"/>
          <w:szCs w:val="22"/>
        </w:rPr>
        <w:t xml:space="preserve">additional </w:t>
      </w:r>
      <w:r w:rsidRPr="00E02FB4">
        <w:rPr>
          <w:rFonts w:ascii="Arial" w:hAnsi="Arial" w:cs="Arial"/>
          <w:sz w:val="22"/>
          <w:szCs w:val="22"/>
        </w:rPr>
        <w:t>contributed components</w:t>
      </w:r>
      <w:r w:rsidR="007A4CC8" w:rsidRPr="00E02FB4">
        <w:rPr>
          <w:rFonts w:ascii="Arial" w:hAnsi="Arial" w:cs="Arial"/>
          <w:sz w:val="22"/>
          <w:szCs w:val="22"/>
        </w:rPr>
        <w:t xml:space="preserve"> (in red) </w:t>
      </w:r>
      <w:r w:rsidRPr="00E02FB4">
        <w:rPr>
          <w:rFonts w:ascii="Arial" w:hAnsi="Arial" w:cs="Arial"/>
          <w:sz w:val="22"/>
          <w:szCs w:val="22"/>
        </w:rPr>
        <w:t>that must</w:t>
      </w:r>
      <w:r w:rsidR="009025A8">
        <w:rPr>
          <w:rFonts w:ascii="Arial" w:hAnsi="Arial" w:cs="Arial"/>
          <w:sz w:val="22"/>
          <w:szCs w:val="22"/>
        </w:rPr>
        <w:t xml:space="preserve"> be</w:t>
      </w:r>
      <w:r w:rsidRPr="00E02FB4">
        <w:rPr>
          <w:rFonts w:ascii="Arial" w:hAnsi="Arial" w:cs="Arial"/>
          <w:sz w:val="22"/>
          <w:szCs w:val="22"/>
        </w:rPr>
        <w:t xml:space="preserve"> installed prior to </w:t>
      </w:r>
      <w:r w:rsidR="000F7AD7" w:rsidRPr="00E02FB4">
        <w:rPr>
          <w:rFonts w:ascii="Arial" w:hAnsi="Arial" w:cs="Arial"/>
          <w:sz w:val="22"/>
          <w:szCs w:val="22"/>
        </w:rPr>
        <w:t xml:space="preserve">testing or </w:t>
      </w:r>
      <w:r w:rsidRPr="00E02FB4">
        <w:rPr>
          <w:rFonts w:ascii="Arial" w:hAnsi="Arial" w:cs="Arial"/>
          <w:sz w:val="22"/>
          <w:szCs w:val="22"/>
        </w:rPr>
        <w:t>bui</w:t>
      </w:r>
      <w:r w:rsidR="009452B1" w:rsidRPr="00E02FB4">
        <w:rPr>
          <w:rFonts w:ascii="Arial" w:hAnsi="Arial" w:cs="Arial"/>
          <w:sz w:val="22"/>
          <w:szCs w:val="22"/>
        </w:rPr>
        <w:t>lding the secure applications for</w:t>
      </w:r>
      <w:r w:rsidRPr="00E02FB4">
        <w:rPr>
          <w:rFonts w:ascii="Arial" w:hAnsi="Arial" w:cs="Arial"/>
          <w:sz w:val="22"/>
          <w:szCs w:val="22"/>
        </w:rPr>
        <w:t xml:space="preserve"> this platform.</w:t>
      </w:r>
      <w:r w:rsidR="008761BA" w:rsidRPr="00E02FB4">
        <w:rPr>
          <w:rFonts w:ascii="Arial" w:hAnsi="Arial" w:cs="Arial"/>
          <w:sz w:val="22"/>
          <w:szCs w:val="22"/>
        </w:rPr>
        <w:t xml:space="preserve"> Thi</w:t>
      </w:r>
      <w:r w:rsidR="00C36B2D" w:rsidRPr="00E02FB4">
        <w:rPr>
          <w:rFonts w:ascii="Arial" w:hAnsi="Arial" w:cs="Arial"/>
          <w:sz w:val="22"/>
          <w:szCs w:val="22"/>
        </w:rPr>
        <w:t xml:space="preserve">s is </w:t>
      </w:r>
      <w:r w:rsidR="009025A8">
        <w:rPr>
          <w:rFonts w:ascii="Arial" w:hAnsi="Arial" w:cs="Arial"/>
          <w:sz w:val="22"/>
          <w:szCs w:val="22"/>
        </w:rPr>
        <w:t xml:space="preserve">partly in </w:t>
      </w:r>
      <w:r w:rsidR="00C36B2D" w:rsidRPr="00E02FB4">
        <w:rPr>
          <w:rFonts w:ascii="Arial" w:hAnsi="Arial" w:cs="Arial"/>
          <w:sz w:val="22"/>
          <w:szCs w:val="22"/>
        </w:rPr>
        <w:t>the “SK_SDK” distribution.</w:t>
      </w:r>
      <w:r w:rsidR="009025A8">
        <w:rPr>
          <w:rFonts w:ascii="Arial" w:hAnsi="Arial" w:cs="Arial"/>
          <w:sz w:val="22"/>
          <w:szCs w:val="22"/>
        </w:rPr>
        <w:t xml:space="preserve"> The other parts are located in the OmniShield distribution.</w:t>
      </w:r>
    </w:p>
    <w:p w:rsidR="009C6661" w:rsidRDefault="003D0275" w:rsidP="00315126">
      <w:pPr>
        <w:pStyle w:val="BodyText"/>
        <w:ind w:left="630"/>
        <w:jc w:val="center"/>
      </w:pPr>
      <w:r>
        <w:rPr>
          <w:noProof/>
        </w:rPr>
        <w:lastRenderedPageBreak/>
        <w:drawing>
          <wp:inline distT="0" distB="0" distL="0" distR="0" wp14:editId="67DA1475">
            <wp:extent cx="5839182" cy="7297444"/>
            <wp:effectExtent l="0" t="0" r="0" b="0"/>
            <wp:docPr id="29" name="Picture 29" descr="EllipticArchitectural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llipticArchitecturalComponent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0948" cy="7312148"/>
                    </a:xfrm>
                    <a:prstGeom prst="rect">
                      <a:avLst/>
                    </a:prstGeom>
                    <a:noFill/>
                    <a:ln>
                      <a:noFill/>
                    </a:ln>
                  </pic:spPr>
                </pic:pic>
              </a:graphicData>
            </a:graphic>
          </wp:inline>
        </w:drawing>
      </w:r>
    </w:p>
    <w:p w:rsidR="00315126" w:rsidRPr="0076435A" w:rsidRDefault="00315126" w:rsidP="00315126">
      <w:pPr>
        <w:pStyle w:val="Figure"/>
        <w:jc w:val="center"/>
      </w:pPr>
      <w:r>
        <w:t>Elliptic Components (highlighted in red</w:t>
      </w:r>
      <w:r w:rsidR="00AF4E65">
        <w:t xml:space="preserve"> above</w:t>
      </w:r>
      <w:r>
        <w:t>)</w:t>
      </w:r>
    </w:p>
    <w:p w:rsidR="00315126" w:rsidRDefault="00315126" w:rsidP="00315126">
      <w:pPr>
        <w:pStyle w:val="BodyText"/>
        <w:ind w:left="630"/>
        <w:jc w:val="center"/>
      </w:pPr>
    </w:p>
    <w:p w:rsidR="007D6E7E" w:rsidRPr="007D6E7E" w:rsidRDefault="003E2DC6" w:rsidP="007D6E7E">
      <w:pPr>
        <w:pStyle w:val="Heading3"/>
      </w:pPr>
      <w:bookmarkStart w:id="61" w:name="_Toc421889782"/>
      <w:r>
        <w:lastRenderedPageBreak/>
        <w:t>Privilege Level 0 Root Kernel</w:t>
      </w:r>
      <w:bookmarkEnd w:id="61"/>
    </w:p>
    <w:p w:rsidR="001529EC" w:rsidRPr="00ED1D50" w:rsidRDefault="007D6E7E" w:rsidP="00740CFA">
      <w:pPr>
        <w:pStyle w:val="BodyText"/>
        <w:ind w:left="720"/>
        <w:rPr>
          <w:rFonts w:ascii="Arial" w:hAnsi="Arial" w:cs="Arial"/>
          <w:sz w:val="22"/>
          <w:szCs w:val="22"/>
        </w:rPr>
      </w:pPr>
      <w:r w:rsidRPr="00ED1D50">
        <w:rPr>
          <w:rFonts w:ascii="Arial" w:hAnsi="Arial" w:cs="Arial"/>
          <w:sz w:val="22"/>
          <w:szCs w:val="22"/>
        </w:rPr>
        <w:t>Th</w:t>
      </w:r>
      <w:r w:rsidR="008230E0" w:rsidRPr="00ED1D50">
        <w:rPr>
          <w:rFonts w:ascii="Arial" w:hAnsi="Arial" w:cs="Arial"/>
          <w:sz w:val="22"/>
          <w:szCs w:val="22"/>
        </w:rPr>
        <w:t xml:space="preserve">e </w:t>
      </w:r>
      <w:r w:rsidRPr="00ED1D50">
        <w:rPr>
          <w:rFonts w:ascii="Arial" w:hAnsi="Arial" w:cs="Arial"/>
          <w:sz w:val="22"/>
          <w:szCs w:val="22"/>
        </w:rPr>
        <w:t xml:space="preserve">base </w:t>
      </w:r>
      <w:r w:rsidR="008230E0" w:rsidRPr="00ED1D50">
        <w:rPr>
          <w:rFonts w:ascii="Arial" w:hAnsi="Arial" w:cs="Arial"/>
          <w:sz w:val="22"/>
          <w:szCs w:val="22"/>
        </w:rPr>
        <w:t>L4 Micro Kernel (</w:t>
      </w:r>
      <w:r w:rsidR="009025A8">
        <w:rPr>
          <w:rFonts w:ascii="Arial" w:hAnsi="Arial" w:cs="Arial"/>
          <w:sz w:val="22"/>
          <w:szCs w:val="22"/>
        </w:rPr>
        <w:t xml:space="preserve">Fiasco.oc </w:t>
      </w:r>
      <w:r w:rsidR="00596343" w:rsidRPr="00ED1D50">
        <w:rPr>
          <w:rFonts w:ascii="Arial" w:hAnsi="Arial" w:cs="Arial"/>
          <w:sz w:val="22"/>
          <w:szCs w:val="22"/>
        </w:rPr>
        <w:t>µKernel</w:t>
      </w:r>
      <w:r w:rsidR="0004685B" w:rsidRPr="00ED1D50">
        <w:rPr>
          <w:rFonts w:ascii="Arial" w:hAnsi="Arial" w:cs="Arial"/>
          <w:sz w:val="22"/>
          <w:szCs w:val="22"/>
        </w:rPr>
        <w:t>)</w:t>
      </w:r>
      <w:r w:rsidR="007370EE" w:rsidRPr="00ED1D50">
        <w:rPr>
          <w:rFonts w:ascii="Arial" w:hAnsi="Arial" w:cs="Arial"/>
          <w:sz w:val="22"/>
          <w:szCs w:val="22"/>
        </w:rPr>
        <w:t xml:space="preserve"> as provided by the </w:t>
      </w:r>
      <w:r w:rsidR="009025A8">
        <w:rPr>
          <w:rFonts w:ascii="Arial" w:hAnsi="Arial" w:cs="Arial"/>
          <w:sz w:val="22"/>
          <w:szCs w:val="22"/>
        </w:rPr>
        <w:t xml:space="preserve">OmniShield </w:t>
      </w:r>
      <w:r w:rsidR="007370EE" w:rsidRPr="00ED1D50">
        <w:rPr>
          <w:rFonts w:ascii="Arial" w:hAnsi="Arial" w:cs="Arial"/>
          <w:sz w:val="22"/>
          <w:szCs w:val="22"/>
        </w:rPr>
        <w:t>distribution. There are no specific Elliptic components in this area.</w:t>
      </w:r>
    </w:p>
    <w:p w:rsidR="003E2DC6" w:rsidRDefault="003E2DC6" w:rsidP="007D6E7E">
      <w:pPr>
        <w:pStyle w:val="Heading3"/>
      </w:pPr>
      <w:bookmarkStart w:id="62" w:name="_Toc421889783"/>
      <w:r>
        <w:t>Privilege Level 0 Hypervisor Microkernel</w:t>
      </w:r>
      <w:bookmarkEnd w:id="62"/>
    </w:p>
    <w:p w:rsidR="008A7B98" w:rsidRPr="009025A8" w:rsidRDefault="009025A8" w:rsidP="009025A8">
      <w:pPr>
        <w:ind w:left="720"/>
        <w:rPr>
          <w:rFonts w:ascii="Arial" w:hAnsi="Arial" w:cs="Arial"/>
          <w:sz w:val="22"/>
          <w:szCs w:val="22"/>
        </w:rPr>
      </w:pPr>
      <w:r w:rsidRPr="009025A8">
        <w:rPr>
          <w:rFonts w:ascii="Arial" w:hAnsi="Arial" w:cs="Arial"/>
          <w:sz w:val="22"/>
          <w:szCs w:val="22"/>
        </w:rPr>
        <w:t xml:space="preserve">This privilege level is the interface to the Hypervisor Microkernel using IPC Calls to communicate with the Root User applications that provide access to system services or to hardware via L4 OS SysCalls. </w:t>
      </w:r>
      <w:r w:rsidR="004F44BD">
        <w:rPr>
          <w:rFonts w:ascii="Arial" w:hAnsi="Arial" w:cs="Arial"/>
          <w:sz w:val="22"/>
          <w:szCs w:val="22"/>
        </w:rPr>
        <w:t>There are no specific Elliptic components in this area.</w:t>
      </w:r>
    </w:p>
    <w:p w:rsidR="007D6E7E" w:rsidRDefault="003E2DC6" w:rsidP="007D6E7E">
      <w:pPr>
        <w:pStyle w:val="Heading3"/>
      </w:pPr>
      <w:bookmarkStart w:id="63" w:name="_Toc421889784"/>
      <w:r>
        <w:t>Privilege Level 1 Root User</w:t>
      </w:r>
      <w:bookmarkEnd w:id="63"/>
    </w:p>
    <w:p w:rsidR="00DD74D1" w:rsidRPr="00EB033A" w:rsidRDefault="007D6E7E" w:rsidP="00740CFA">
      <w:pPr>
        <w:pStyle w:val="BodyText"/>
        <w:ind w:left="720"/>
        <w:rPr>
          <w:rFonts w:ascii="Arial" w:hAnsi="Arial" w:cs="Arial"/>
          <w:sz w:val="22"/>
          <w:szCs w:val="22"/>
        </w:rPr>
      </w:pPr>
      <w:r w:rsidRPr="00EB033A">
        <w:rPr>
          <w:rFonts w:ascii="Arial" w:hAnsi="Arial" w:cs="Arial"/>
          <w:sz w:val="22"/>
          <w:szCs w:val="22"/>
        </w:rPr>
        <w:t>The o</w:t>
      </w:r>
      <w:r w:rsidR="001529EC" w:rsidRPr="00EB033A">
        <w:rPr>
          <w:rFonts w:ascii="Arial" w:hAnsi="Arial" w:cs="Arial"/>
          <w:sz w:val="22"/>
          <w:szCs w:val="22"/>
        </w:rPr>
        <w:t xml:space="preserve">ut of the box, standard </w:t>
      </w:r>
      <w:r w:rsidR="008761BA" w:rsidRPr="00EB033A">
        <w:rPr>
          <w:rFonts w:ascii="Arial" w:hAnsi="Arial" w:cs="Arial"/>
          <w:sz w:val="22"/>
          <w:szCs w:val="22"/>
        </w:rPr>
        <w:t>Karma Virtual Memory Manager (VMM) does not have any facilities to communicate between guest operating system</w:t>
      </w:r>
      <w:r w:rsidR="007370EE" w:rsidRPr="00EB033A">
        <w:rPr>
          <w:rFonts w:ascii="Arial" w:hAnsi="Arial" w:cs="Arial"/>
          <w:sz w:val="22"/>
          <w:szCs w:val="22"/>
        </w:rPr>
        <w:t>s</w:t>
      </w:r>
      <w:r w:rsidR="008761BA" w:rsidRPr="00EB033A">
        <w:rPr>
          <w:rFonts w:ascii="Arial" w:hAnsi="Arial" w:cs="Arial"/>
          <w:sz w:val="22"/>
          <w:szCs w:val="22"/>
        </w:rPr>
        <w:t xml:space="preserve">. </w:t>
      </w:r>
      <w:r w:rsidR="001529EC" w:rsidRPr="00EB033A">
        <w:rPr>
          <w:rFonts w:ascii="Arial" w:hAnsi="Arial" w:cs="Arial"/>
          <w:sz w:val="22"/>
          <w:szCs w:val="22"/>
        </w:rPr>
        <w:t>This drove the necessary enhancements of the shared memory driver</w:t>
      </w:r>
      <w:r w:rsidR="006740C7">
        <w:rPr>
          <w:rFonts w:ascii="Arial" w:hAnsi="Arial" w:cs="Arial"/>
          <w:sz w:val="22"/>
          <w:szCs w:val="22"/>
        </w:rPr>
        <w:t xml:space="preserve"> (see </w:t>
      </w:r>
      <w:r w:rsidR="006740C7">
        <w:rPr>
          <w:rFonts w:ascii="Arial" w:hAnsi="Arial" w:cs="Arial"/>
          <w:sz w:val="22"/>
          <w:szCs w:val="22"/>
        </w:rPr>
        <w:fldChar w:fldCharType="begin"/>
      </w:r>
      <w:r w:rsidR="006740C7">
        <w:rPr>
          <w:rFonts w:ascii="Arial" w:hAnsi="Arial" w:cs="Arial"/>
          <w:sz w:val="22"/>
          <w:szCs w:val="22"/>
        </w:rPr>
        <w:instrText xml:space="preserve"> REF _Ref420584921 \r \h </w:instrText>
      </w:r>
      <w:r w:rsidR="006740C7">
        <w:rPr>
          <w:rFonts w:ascii="Arial" w:hAnsi="Arial" w:cs="Arial"/>
          <w:sz w:val="22"/>
          <w:szCs w:val="22"/>
        </w:rPr>
      </w:r>
      <w:r w:rsidR="006740C7">
        <w:rPr>
          <w:rFonts w:ascii="Arial" w:hAnsi="Arial" w:cs="Arial"/>
          <w:sz w:val="22"/>
          <w:szCs w:val="22"/>
        </w:rPr>
        <w:fldChar w:fldCharType="separate"/>
      </w:r>
      <w:r w:rsidR="00230CF7">
        <w:rPr>
          <w:rFonts w:ascii="Arial" w:hAnsi="Arial" w:cs="Arial"/>
          <w:sz w:val="22"/>
          <w:szCs w:val="22"/>
        </w:rPr>
        <w:t xml:space="preserve"> 6 </w:t>
      </w:r>
      <w:r w:rsidR="006740C7">
        <w:rPr>
          <w:rFonts w:ascii="Arial" w:hAnsi="Arial" w:cs="Arial"/>
          <w:sz w:val="22"/>
          <w:szCs w:val="22"/>
        </w:rPr>
        <w:fldChar w:fldCharType="end"/>
      </w:r>
      <w:r w:rsidR="006740C7">
        <w:rPr>
          <w:rFonts w:ascii="Arial" w:hAnsi="Arial" w:cs="Arial"/>
          <w:sz w:val="22"/>
          <w:szCs w:val="22"/>
        </w:rPr>
        <w:t>for more details)</w:t>
      </w:r>
      <w:r w:rsidR="001529EC" w:rsidRPr="00EB033A">
        <w:rPr>
          <w:rFonts w:ascii="Arial" w:hAnsi="Arial" w:cs="Arial"/>
          <w:sz w:val="22"/>
          <w:szCs w:val="22"/>
        </w:rPr>
        <w:t xml:space="preserve">. The shared memory driver uses </w:t>
      </w:r>
      <w:r w:rsidR="008761BA" w:rsidRPr="00EB033A">
        <w:rPr>
          <w:rFonts w:ascii="Arial" w:hAnsi="Arial" w:cs="Arial"/>
          <w:sz w:val="22"/>
          <w:szCs w:val="22"/>
        </w:rPr>
        <w:t xml:space="preserve">IPC calls </w:t>
      </w:r>
      <w:r w:rsidR="001529EC" w:rsidRPr="00EB033A">
        <w:rPr>
          <w:rFonts w:ascii="Arial" w:hAnsi="Arial" w:cs="Arial"/>
          <w:sz w:val="22"/>
          <w:szCs w:val="22"/>
        </w:rPr>
        <w:t xml:space="preserve">for </w:t>
      </w:r>
      <w:r w:rsidR="008761BA" w:rsidRPr="00EB033A">
        <w:rPr>
          <w:rFonts w:ascii="Arial" w:hAnsi="Arial" w:cs="Arial"/>
          <w:sz w:val="22"/>
          <w:szCs w:val="22"/>
        </w:rPr>
        <w:t xml:space="preserve">the VM to VM </w:t>
      </w:r>
      <w:r w:rsidR="001529EC" w:rsidRPr="00EB033A">
        <w:rPr>
          <w:rFonts w:ascii="Arial" w:hAnsi="Arial" w:cs="Arial"/>
          <w:sz w:val="22"/>
          <w:szCs w:val="22"/>
        </w:rPr>
        <w:t>communications. The parts of the shared memory driver are a t</w:t>
      </w:r>
      <w:r w:rsidR="008761BA" w:rsidRPr="00EB033A">
        <w:rPr>
          <w:rFonts w:ascii="Arial" w:hAnsi="Arial" w:cs="Arial"/>
          <w:sz w:val="22"/>
          <w:szCs w:val="22"/>
        </w:rPr>
        <w:t xml:space="preserve">hread </w:t>
      </w:r>
      <w:r w:rsidR="001529EC" w:rsidRPr="00EB033A">
        <w:rPr>
          <w:rFonts w:ascii="Arial" w:hAnsi="Arial" w:cs="Arial"/>
          <w:sz w:val="22"/>
          <w:szCs w:val="22"/>
        </w:rPr>
        <w:t>consumer</w:t>
      </w:r>
      <w:r w:rsidR="00E97AAE" w:rsidRPr="00EB033A">
        <w:rPr>
          <w:rFonts w:ascii="Arial" w:hAnsi="Arial" w:cs="Arial"/>
          <w:sz w:val="22"/>
          <w:szCs w:val="22"/>
        </w:rPr>
        <w:t>, thread</w:t>
      </w:r>
      <w:r w:rsidR="008761BA" w:rsidRPr="00EB033A">
        <w:rPr>
          <w:rFonts w:ascii="Arial" w:hAnsi="Arial" w:cs="Arial"/>
          <w:sz w:val="22"/>
          <w:szCs w:val="22"/>
        </w:rPr>
        <w:t xml:space="preserve"> </w:t>
      </w:r>
      <w:r w:rsidR="001529EC" w:rsidRPr="00EB033A">
        <w:rPr>
          <w:rFonts w:ascii="Arial" w:hAnsi="Arial" w:cs="Arial"/>
          <w:sz w:val="22"/>
          <w:szCs w:val="22"/>
        </w:rPr>
        <w:t>p</w:t>
      </w:r>
      <w:r w:rsidR="008761BA" w:rsidRPr="00EB033A">
        <w:rPr>
          <w:rFonts w:ascii="Arial" w:hAnsi="Arial" w:cs="Arial"/>
          <w:sz w:val="22"/>
          <w:szCs w:val="22"/>
        </w:rPr>
        <w:t xml:space="preserve">roducers, </w:t>
      </w:r>
      <w:r w:rsidR="001529EC" w:rsidRPr="00EB033A">
        <w:rPr>
          <w:rFonts w:ascii="Arial" w:hAnsi="Arial" w:cs="Arial"/>
          <w:sz w:val="22"/>
          <w:szCs w:val="22"/>
        </w:rPr>
        <w:t>and a shared memory queue in common between each Karma VMM. O</w:t>
      </w:r>
      <w:r w:rsidR="008761BA" w:rsidRPr="00EB033A">
        <w:rPr>
          <w:rFonts w:ascii="Arial" w:hAnsi="Arial" w:cs="Arial"/>
          <w:sz w:val="22"/>
          <w:szCs w:val="22"/>
        </w:rPr>
        <w:t xml:space="preserve">ne </w:t>
      </w:r>
      <w:r w:rsidR="00E97AAE" w:rsidRPr="00EB033A">
        <w:rPr>
          <w:rFonts w:ascii="Arial" w:hAnsi="Arial" w:cs="Arial"/>
          <w:sz w:val="22"/>
          <w:szCs w:val="22"/>
        </w:rPr>
        <w:t>VM to VM Thread Consumer, VM to VM Thread Producer and access to the common shared memory queues for Tx and Rx data.</w:t>
      </w:r>
      <w:r w:rsidR="008761BA" w:rsidRPr="00EB033A">
        <w:rPr>
          <w:rFonts w:ascii="Arial" w:hAnsi="Arial" w:cs="Arial"/>
          <w:sz w:val="22"/>
          <w:szCs w:val="22"/>
        </w:rPr>
        <w:t xml:space="preserve">  This enhanced Karma VMM handles the memory management between the two </w:t>
      </w:r>
      <w:r w:rsidR="00E97AAE" w:rsidRPr="00EB033A">
        <w:rPr>
          <w:rFonts w:ascii="Arial" w:hAnsi="Arial" w:cs="Arial"/>
          <w:sz w:val="22"/>
          <w:szCs w:val="22"/>
        </w:rPr>
        <w:t xml:space="preserve">or more </w:t>
      </w:r>
      <w:r w:rsidR="008761BA" w:rsidRPr="00EB033A">
        <w:rPr>
          <w:rFonts w:ascii="Arial" w:hAnsi="Arial" w:cs="Arial"/>
          <w:sz w:val="22"/>
          <w:szCs w:val="22"/>
        </w:rPr>
        <w:t>guest operating systems.</w:t>
      </w:r>
      <w:r w:rsidR="00DD74D1" w:rsidRPr="00EB033A">
        <w:rPr>
          <w:rFonts w:ascii="Arial" w:hAnsi="Arial" w:cs="Arial"/>
          <w:sz w:val="22"/>
          <w:szCs w:val="22"/>
        </w:rPr>
        <w:t xml:space="preserve"> I</w:t>
      </w:r>
      <w:r w:rsidR="008761BA" w:rsidRPr="00EB033A">
        <w:rPr>
          <w:rFonts w:ascii="Arial" w:hAnsi="Arial" w:cs="Arial"/>
          <w:sz w:val="22"/>
          <w:szCs w:val="22"/>
        </w:rPr>
        <w:t xml:space="preserve">f memory from the </w:t>
      </w:r>
      <w:r w:rsidR="006740C7">
        <w:rPr>
          <w:rFonts w:ascii="Arial" w:hAnsi="Arial" w:cs="Arial"/>
          <w:sz w:val="22"/>
          <w:szCs w:val="22"/>
        </w:rPr>
        <w:t>v</w:t>
      </w:r>
      <w:r w:rsidR="006740C7" w:rsidRPr="00EB033A">
        <w:rPr>
          <w:rFonts w:ascii="Arial" w:hAnsi="Arial" w:cs="Arial"/>
          <w:sz w:val="22"/>
          <w:szCs w:val="22"/>
        </w:rPr>
        <w:t>irtualized</w:t>
      </w:r>
      <w:r w:rsidR="00E97AAE" w:rsidRPr="00EB033A">
        <w:rPr>
          <w:rFonts w:ascii="Arial" w:hAnsi="Arial" w:cs="Arial"/>
          <w:sz w:val="22"/>
          <w:szCs w:val="22"/>
        </w:rPr>
        <w:t xml:space="preserve"> </w:t>
      </w:r>
      <w:r w:rsidR="00DD74D1" w:rsidRPr="00EB033A">
        <w:rPr>
          <w:rFonts w:ascii="Arial" w:hAnsi="Arial" w:cs="Arial"/>
          <w:sz w:val="22"/>
          <w:szCs w:val="22"/>
        </w:rPr>
        <w:t>G</w:t>
      </w:r>
      <w:r w:rsidR="008761BA" w:rsidRPr="00EB033A">
        <w:rPr>
          <w:rFonts w:ascii="Arial" w:hAnsi="Arial" w:cs="Arial"/>
          <w:sz w:val="22"/>
          <w:szCs w:val="22"/>
        </w:rPr>
        <w:t xml:space="preserve">uest </w:t>
      </w:r>
      <w:r w:rsidR="006740C7">
        <w:rPr>
          <w:rFonts w:ascii="Arial" w:hAnsi="Arial" w:cs="Arial"/>
          <w:sz w:val="22"/>
          <w:szCs w:val="22"/>
        </w:rPr>
        <w:t>User</w:t>
      </w:r>
      <w:r w:rsidR="008761BA" w:rsidRPr="00EB033A">
        <w:rPr>
          <w:rFonts w:ascii="Arial" w:hAnsi="Arial" w:cs="Arial"/>
          <w:sz w:val="22"/>
          <w:szCs w:val="22"/>
        </w:rPr>
        <w:t xml:space="preserve"> </w:t>
      </w:r>
      <w:r w:rsidR="00E97AAE" w:rsidRPr="00EB033A">
        <w:rPr>
          <w:rFonts w:ascii="Arial" w:hAnsi="Arial" w:cs="Arial"/>
          <w:sz w:val="22"/>
          <w:szCs w:val="22"/>
        </w:rPr>
        <w:t>(</w:t>
      </w:r>
      <w:r w:rsidR="002B1A78">
        <w:rPr>
          <w:rFonts w:ascii="Arial" w:hAnsi="Arial" w:cs="Arial"/>
          <w:sz w:val="22"/>
          <w:szCs w:val="22"/>
        </w:rPr>
        <w:t>Privilege</w:t>
      </w:r>
      <w:r w:rsidR="00E97AAE" w:rsidRPr="00EB033A">
        <w:rPr>
          <w:rFonts w:ascii="Arial" w:hAnsi="Arial" w:cs="Arial"/>
          <w:sz w:val="22"/>
          <w:szCs w:val="22"/>
        </w:rPr>
        <w:t xml:space="preserve"> Level 3</w:t>
      </w:r>
      <w:r w:rsidR="002B1A78">
        <w:rPr>
          <w:rFonts w:ascii="Arial" w:hAnsi="Arial" w:cs="Arial"/>
          <w:sz w:val="22"/>
          <w:szCs w:val="22"/>
        </w:rPr>
        <w:t xml:space="preserve"> Guest User</w:t>
      </w:r>
      <w:r w:rsidR="00E97AAE" w:rsidRPr="00EB033A">
        <w:rPr>
          <w:rFonts w:ascii="Arial" w:hAnsi="Arial" w:cs="Arial"/>
          <w:sz w:val="22"/>
          <w:szCs w:val="22"/>
        </w:rPr>
        <w:t xml:space="preserve">) </w:t>
      </w:r>
      <w:r w:rsidR="008761BA" w:rsidRPr="00EB033A">
        <w:rPr>
          <w:rFonts w:ascii="Arial" w:hAnsi="Arial" w:cs="Arial"/>
          <w:sz w:val="22"/>
          <w:szCs w:val="22"/>
        </w:rPr>
        <w:t>needs to be copied to the secure world application from the normal world, and vise-versa</w:t>
      </w:r>
      <w:r w:rsidR="00DF3D62" w:rsidRPr="00EB033A">
        <w:rPr>
          <w:rFonts w:ascii="Arial" w:hAnsi="Arial" w:cs="Arial"/>
          <w:sz w:val="22"/>
          <w:szCs w:val="22"/>
        </w:rPr>
        <w:t>, it</w:t>
      </w:r>
      <w:r w:rsidR="008761BA" w:rsidRPr="00EB033A">
        <w:rPr>
          <w:rFonts w:ascii="Arial" w:hAnsi="Arial" w:cs="Arial"/>
          <w:sz w:val="22"/>
          <w:szCs w:val="22"/>
        </w:rPr>
        <w:t xml:space="preserve"> is managed at th</w:t>
      </w:r>
      <w:r w:rsidR="006740C7">
        <w:rPr>
          <w:rFonts w:ascii="Arial" w:hAnsi="Arial" w:cs="Arial"/>
          <w:sz w:val="22"/>
          <w:szCs w:val="22"/>
        </w:rPr>
        <w:t>e</w:t>
      </w:r>
      <w:r w:rsidR="008761BA" w:rsidRPr="00EB033A">
        <w:rPr>
          <w:rFonts w:ascii="Arial" w:hAnsi="Arial" w:cs="Arial"/>
          <w:sz w:val="22"/>
          <w:szCs w:val="22"/>
        </w:rPr>
        <w:t xml:space="preserve"> </w:t>
      </w:r>
      <w:r w:rsidR="006740C7">
        <w:rPr>
          <w:rFonts w:ascii="Arial" w:hAnsi="Arial" w:cs="Arial"/>
          <w:sz w:val="22"/>
          <w:szCs w:val="22"/>
        </w:rPr>
        <w:t>(</w:t>
      </w:r>
      <w:r w:rsidR="002B1A78">
        <w:rPr>
          <w:rFonts w:ascii="Arial" w:hAnsi="Arial" w:cs="Arial"/>
          <w:sz w:val="22"/>
          <w:szCs w:val="22"/>
        </w:rPr>
        <w:t>Privilege Level 1</w:t>
      </w:r>
      <w:r w:rsidR="006740C7">
        <w:rPr>
          <w:rFonts w:ascii="Arial" w:hAnsi="Arial" w:cs="Arial"/>
          <w:sz w:val="22"/>
          <w:szCs w:val="22"/>
        </w:rPr>
        <w:t>)</w:t>
      </w:r>
      <w:r w:rsidR="002B1A78">
        <w:rPr>
          <w:rFonts w:ascii="Arial" w:hAnsi="Arial" w:cs="Arial"/>
          <w:sz w:val="22"/>
          <w:szCs w:val="22"/>
        </w:rPr>
        <w:t xml:space="preserve"> Hypervisor User-land </w:t>
      </w:r>
      <w:r w:rsidR="008761BA" w:rsidRPr="00EB033A">
        <w:rPr>
          <w:rFonts w:ascii="Arial" w:hAnsi="Arial" w:cs="Arial"/>
          <w:sz w:val="22"/>
          <w:szCs w:val="22"/>
        </w:rPr>
        <w:t>security layer</w:t>
      </w:r>
      <w:r w:rsidR="006740C7">
        <w:rPr>
          <w:rFonts w:ascii="Arial" w:hAnsi="Arial" w:cs="Arial"/>
          <w:sz w:val="22"/>
          <w:szCs w:val="22"/>
        </w:rPr>
        <w:t>.</w:t>
      </w:r>
      <w:r w:rsidR="00DD74D1" w:rsidRPr="00EB033A">
        <w:rPr>
          <w:rFonts w:ascii="Arial" w:hAnsi="Arial" w:cs="Arial"/>
          <w:sz w:val="22"/>
          <w:szCs w:val="22"/>
        </w:rPr>
        <w:t xml:space="preserve"> </w:t>
      </w:r>
      <w:r w:rsidR="006740C7">
        <w:rPr>
          <w:rFonts w:ascii="Arial" w:hAnsi="Arial" w:cs="Arial"/>
          <w:sz w:val="22"/>
          <w:szCs w:val="22"/>
        </w:rPr>
        <w:t>I</w:t>
      </w:r>
      <w:r w:rsidR="00E97AAE" w:rsidRPr="00EB033A">
        <w:rPr>
          <w:rFonts w:ascii="Arial" w:hAnsi="Arial" w:cs="Arial"/>
          <w:sz w:val="22"/>
          <w:szCs w:val="22"/>
        </w:rPr>
        <w:t xml:space="preserve">n other words </w:t>
      </w:r>
      <w:r w:rsidR="00DD74D1" w:rsidRPr="00EB033A">
        <w:rPr>
          <w:rFonts w:ascii="Arial" w:hAnsi="Arial" w:cs="Arial"/>
          <w:sz w:val="22"/>
          <w:szCs w:val="22"/>
        </w:rPr>
        <w:t>by the shared memory driver for the VM to VM communications</w:t>
      </w:r>
      <w:r w:rsidR="00E97AAE" w:rsidRPr="00EB033A">
        <w:rPr>
          <w:rFonts w:ascii="Arial" w:hAnsi="Arial" w:cs="Arial"/>
          <w:sz w:val="22"/>
          <w:szCs w:val="22"/>
        </w:rPr>
        <w:t xml:space="preserve"> as illustrated above.</w:t>
      </w:r>
      <w:r w:rsidR="008761BA" w:rsidRPr="00EB033A">
        <w:rPr>
          <w:rFonts w:ascii="Arial" w:hAnsi="Arial" w:cs="Arial"/>
          <w:sz w:val="22"/>
          <w:szCs w:val="22"/>
        </w:rPr>
        <w:t xml:space="preserve"> </w:t>
      </w:r>
    </w:p>
    <w:p w:rsidR="003E2DC6" w:rsidRDefault="003E2DC6" w:rsidP="007D6E7E">
      <w:pPr>
        <w:pStyle w:val="Heading3"/>
      </w:pPr>
      <w:bookmarkStart w:id="64" w:name="_Toc421889785"/>
      <w:r>
        <w:t>Privilege Level 1 Hypervisor User-land</w:t>
      </w:r>
      <w:bookmarkEnd w:id="64"/>
    </w:p>
    <w:p w:rsidR="003E2DC6" w:rsidRPr="00E97CE7" w:rsidRDefault="009025A8" w:rsidP="003E2DC6">
      <w:pPr>
        <w:ind w:left="720"/>
        <w:rPr>
          <w:rFonts w:ascii="Arial" w:hAnsi="Arial" w:cs="Arial"/>
          <w:sz w:val="22"/>
          <w:szCs w:val="22"/>
        </w:rPr>
      </w:pPr>
      <w:r w:rsidRPr="00E97CE7">
        <w:rPr>
          <w:rFonts w:ascii="Arial" w:hAnsi="Arial" w:cs="Arial"/>
          <w:sz w:val="22"/>
          <w:szCs w:val="22"/>
        </w:rPr>
        <w:t xml:space="preserve">This privilege level is the interface to the Karma virtual memory manager (VMM). This interface provides memory management services for the Guest OSes. </w:t>
      </w:r>
    </w:p>
    <w:p w:rsidR="007D6E7E" w:rsidRDefault="003E2DC6" w:rsidP="007D6E7E">
      <w:pPr>
        <w:pStyle w:val="Heading3"/>
      </w:pPr>
      <w:bookmarkStart w:id="65" w:name="_Toc421889786"/>
      <w:r>
        <w:t xml:space="preserve">Privilege Level 2 </w:t>
      </w:r>
      <w:r w:rsidR="007D6E7E">
        <w:t>Guest Kernel OS</w:t>
      </w:r>
      <w:bookmarkEnd w:id="65"/>
      <w:r w:rsidR="007D6E7E">
        <w:t xml:space="preserve"> </w:t>
      </w:r>
    </w:p>
    <w:p w:rsidR="00DD74D1" w:rsidRPr="00EB033A" w:rsidRDefault="007D6E7E" w:rsidP="00740CFA">
      <w:pPr>
        <w:pStyle w:val="BodyText"/>
        <w:tabs>
          <w:tab w:val="left" w:pos="720"/>
        </w:tabs>
        <w:ind w:left="720"/>
        <w:rPr>
          <w:rFonts w:ascii="Arial" w:hAnsi="Arial" w:cs="Arial"/>
          <w:sz w:val="22"/>
          <w:szCs w:val="22"/>
        </w:rPr>
      </w:pPr>
      <w:r w:rsidRPr="00EB033A">
        <w:rPr>
          <w:rFonts w:ascii="Arial" w:hAnsi="Arial" w:cs="Arial"/>
          <w:sz w:val="22"/>
          <w:szCs w:val="22"/>
        </w:rPr>
        <w:t>T</w:t>
      </w:r>
      <w:r w:rsidR="008761BA" w:rsidRPr="00EB033A">
        <w:rPr>
          <w:rFonts w:ascii="Arial" w:hAnsi="Arial" w:cs="Arial"/>
          <w:sz w:val="22"/>
          <w:szCs w:val="22"/>
        </w:rPr>
        <w:t xml:space="preserve">he </w:t>
      </w:r>
      <w:r w:rsidR="006740C7">
        <w:rPr>
          <w:rFonts w:ascii="Arial" w:hAnsi="Arial" w:cs="Arial"/>
          <w:sz w:val="22"/>
          <w:szCs w:val="22"/>
        </w:rPr>
        <w:t xml:space="preserve">fully virtualized </w:t>
      </w:r>
      <w:r w:rsidR="008761BA" w:rsidRPr="00EB033A">
        <w:rPr>
          <w:rFonts w:ascii="Arial" w:hAnsi="Arial" w:cs="Arial"/>
          <w:sz w:val="22"/>
          <w:szCs w:val="22"/>
        </w:rPr>
        <w:t>Guest Kernel (</w:t>
      </w:r>
      <w:r w:rsidR="009025A8">
        <w:rPr>
          <w:rFonts w:ascii="Arial" w:hAnsi="Arial" w:cs="Arial"/>
          <w:sz w:val="22"/>
          <w:szCs w:val="22"/>
        </w:rPr>
        <w:t xml:space="preserve">e.g. </w:t>
      </w:r>
      <w:r w:rsidR="008761BA" w:rsidRPr="00EB033A">
        <w:rPr>
          <w:rFonts w:ascii="Arial" w:hAnsi="Arial" w:cs="Arial"/>
          <w:sz w:val="22"/>
          <w:szCs w:val="22"/>
        </w:rPr>
        <w:t xml:space="preserve">Linux </w:t>
      </w:r>
      <w:r w:rsidR="009025A8">
        <w:rPr>
          <w:rFonts w:ascii="Arial" w:hAnsi="Arial" w:cs="Arial"/>
          <w:sz w:val="22"/>
          <w:szCs w:val="22"/>
        </w:rPr>
        <w:t>Kernel</w:t>
      </w:r>
      <w:r w:rsidR="008761BA" w:rsidRPr="00EB033A">
        <w:rPr>
          <w:rFonts w:ascii="Arial" w:hAnsi="Arial" w:cs="Arial"/>
          <w:sz w:val="22"/>
          <w:szCs w:val="22"/>
        </w:rPr>
        <w:t xml:space="preserve">) in the normal world and the </w:t>
      </w:r>
      <w:r w:rsidR="006740C7">
        <w:rPr>
          <w:rFonts w:ascii="Arial" w:hAnsi="Arial" w:cs="Arial"/>
          <w:sz w:val="22"/>
          <w:szCs w:val="22"/>
        </w:rPr>
        <w:t xml:space="preserve">fully virtualized </w:t>
      </w:r>
      <w:r w:rsidR="008761BA" w:rsidRPr="00EB033A">
        <w:rPr>
          <w:rFonts w:ascii="Arial" w:hAnsi="Arial" w:cs="Arial"/>
          <w:sz w:val="22"/>
          <w:szCs w:val="22"/>
        </w:rPr>
        <w:t>Guest Kernel (</w:t>
      </w:r>
      <w:r w:rsidR="009025A8">
        <w:rPr>
          <w:rFonts w:ascii="Arial" w:hAnsi="Arial" w:cs="Arial"/>
          <w:sz w:val="22"/>
          <w:szCs w:val="22"/>
        </w:rPr>
        <w:t xml:space="preserve">e.g. </w:t>
      </w:r>
      <w:r w:rsidR="00DD74D1" w:rsidRPr="00EB033A">
        <w:rPr>
          <w:rFonts w:ascii="Arial" w:hAnsi="Arial" w:cs="Arial"/>
          <w:sz w:val="22"/>
          <w:szCs w:val="22"/>
        </w:rPr>
        <w:t xml:space="preserve">L4 </w:t>
      </w:r>
      <w:r w:rsidR="00596343" w:rsidRPr="00EB033A">
        <w:rPr>
          <w:rFonts w:ascii="Arial" w:hAnsi="Arial" w:cs="Arial"/>
          <w:sz w:val="22"/>
          <w:szCs w:val="22"/>
        </w:rPr>
        <w:t>µKernel</w:t>
      </w:r>
      <w:r w:rsidR="008761BA" w:rsidRPr="00EB033A">
        <w:rPr>
          <w:rFonts w:ascii="Arial" w:hAnsi="Arial" w:cs="Arial"/>
          <w:sz w:val="22"/>
          <w:szCs w:val="22"/>
        </w:rPr>
        <w:t xml:space="preserve">) in the secure world. In the </w:t>
      </w:r>
      <w:r w:rsidR="009025A8">
        <w:rPr>
          <w:rFonts w:ascii="Arial" w:hAnsi="Arial" w:cs="Arial"/>
          <w:sz w:val="22"/>
          <w:szCs w:val="22"/>
        </w:rPr>
        <w:t>n</w:t>
      </w:r>
      <w:r w:rsidR="00DD74D1" w:rsidRPr="00EB033A">
        <w:rPr>
          <w:rFonts w:ascii="Arial" w:hAnsi="Arial" w:cs="Arial"/>
          <w:sz w:val="22"/>
          <w:szCs w:val="22"/>
        </w:rPr>
        <w:t xml:space="preserve">ormal world side </w:t>
      </w:r>
      <w:r w:rsidR="008761BA" w:rsidRPr="00EB033A">
        <w:rPr>
          <w:rFonts w:ascii="Arial" w:hAnsi="Arial" w:cs="Arial"/>
          <w:sz w:val="22"/>
          <w:szCs w:val="22"/>
        </w:rPr>
        <w:t xml:space="preserve">there is a </w:t>
      </w:r>
      <w:r w:rsidR="00DD74D1" w:rsidRPr="00EB033A">
        <w:rPr>
          <w:rFonts w:ascii="Arial" w:hAnsi="Arial" w:cs="Arial"/>
          <w:sz w:val="22"/>
          <w:szCs w:val="22"/>
        </w:rPr>
        <w:t xml:space="preserve">character </w:t>
      </w:r>
      <w:r w:rsidR="008761BA" w:rsidRPr="00EB033A">
        <w:rPr>
          <w:rFonts w:ascii="Arial" w:hAnsi="Arial" w:cs="Arial"/>
          <w:sz w:val="22"/>
          <w:szCs w:val="22"/>
        </w:rPr>
        <w:t xml:space="preserve">device driver </w:t>
      </w:r>
      <w:r w:rsidR="009025A8">
        <w:rPr>
          <w:rFonts w:ascii="Arial" w:hAnsi="Arial" w:cs="Arial"/>
          <w:sz w:val="22"/>
          <w:szCs w:val="22"/>
        </w:rPr>
        <w:t xml:space="preserve">(/dev/karma) </w:t>
      </w:r>
      <w:r w:rsidR="008761BA" w:rsidRPr="00EB033A">
        <w:rPr>
          <w:rFonts w:ascii="Arial" w:hAnsi="Arial" w:cs="Arial"/>
          <w:sz w:val="22"/>
          <w:szCs w:val="22"/>
        </w:rPr>
        <w:t xml:space="preserve">that can be accessed from </w:t>
      </w:r>
      <w:r w:rsidR="00E97AAE" w:rsidRPr="00EB033A">
        <w:rPr>
          <w:rFonts w:ascii="Arial" w:hAnsi="Arial" w:cs="Arial"/>
          <w:sz w:val="22"/>
          <w:szCs w:val="22"/>
        </w:rPr>
        <w:t>(</w:t>
      </w:r>
      <w:r w:rsidR="009025A8">
        <w:rPr>
          <w:rFonts w:ascii="Arial" w:hAnsi="Arial" w:cs="Arial"/>
          <w:sz w:val="22"/>
          <w:szCs w:val="22"/>
        </w:rPr>
        <w:t>Privilege</w:t>
      </w:r>
      <w:r w:rsidR="008761BA" w:rsidRPr="00EB033A">
        <w:rPr>
          <w:rFonts w:ascii="Arial" w:hAnsi="Arial" w:cs="Arial"/>
          <w:sz w:val="22"/>
          <w:szCs w:val="22"/>
        </w:rPr>
        <w:t xml:space="preserve"> Level 3 Guest </w:t>
      </w:r>
      <w:r w:rsidR="009025A8">
        <w:rPr>
          <w:rFonts w:ascii="Arial" w:hAnsi="Arial" w:cs="Arial"/>
          <w:sz w:val="22"/>
          <w:szCs w:val="22"/>
        </w:rPr>
        <w:t>User</w:t>
      </w:r>
      <w:r w:rsidR="00E97AAE" w:rsidRPr="00EB033A">
        <w:rPr>
          <w:rFonts w:ascii="Arial" w:hAnsi="Arial" w:cs="Arial"/>
          <w:sz w:val="22"/>
          <w:szCs w:val="22"/>
        </w:rPr>
        <w:t>)</w:t>
      </w:r>
      <w:r w:rsidR="008761BA" w:rsidRPr="00EB033A">
        <w:rPr>
          <w:rFonts w:ascii="Arial" w:hAnsi="Arial" w:cs="Arial"/>
          <w:sz w:val="22"/>
          <w:szCs w:val="22"/>
        </w:rPr>
        <w:t xml:space="preserve"> a user application. The device driver provides the mechanism for one or more application to send </w:t>
      </w:r>
      <w:r w:rsidR="00E97CE7">
        <w:rPr>
          <w:rFonts w:ascii="Arial" w:hAnsi="Arial" w:cs="Arial"/>
          <w:sz w:val="22"/>
          <w:szCs w:val="22"/>
        </w:rPr>
        <w:t>command requests</w:t>
      </w:r>
      <w:r w:rsidR="008761BA" w:rsidRPr="00EB033A">
        <w:rPr>
          <w:rFonts w:ascii="Arial" w:hAnsi="Arial" w:cs="Arial"/>
          <w:sz w:val="22"/>
          <w:szCs w:val="22"/>
        </w:rPr>
        <w:t xml:space="preserve"> to </w:t>
      </w:r>
      <w:r w:rsidR="00DD74D1" w:rsidRPr="00EB033A">
        <w:rPr>
          <w:rFonts w:ascii="Arial" w:hAnsi="Arial" w:cs="Arial"/>
          <w:sz w:val="22"/>
          <w:szCs w:val="22"/>
        </w:rPr>
        <w:t>a</w:t>
      </w:r>
      <w:r w:rsidR="008761BA" w:rsidRPr="00EB033A">
        <w:rPr>
          <w:rFonts w:ascii="Arial" w:hAnsi="Arial" w:cs="Arial"/>
          <w:sz w:val="22"/>
          <w:szCs w:val="22"/>
        </w:rPr>
        <w:t xml:space="preserve"> secure world application. </w:t>
      </w:r>
      <w:r w:rsidR="00DD74D1" w:rsidRPr="00EB033A">
        <w:rPr>
          <w:rFonts w:ascii="Arial" w:hAnsi="Arial" w:cs="Arial"/>
          <w:sz w:val="22"/>
          <w:szCs w:val="22"/>
        </w:rPr>
        <w:t>There is a f</w:t>
      </w:r>
      <w:r w:rsidR="008761BA" w:rsidRPr="00EB033A">
        <w:rPr>
          <w:rFonts w:ascii="Arial" w:hAnsi="Arial" w:cs="Arial"/>
          <w:sz w:val="22"/>
          <w:szCs w:val="22"/>
        </w:rPr>
        <w:t xml:space="preserve">ile locking mechanism to ensure only one application in the normal world </w:t>
      </w:r>
      <w:r w:rsidR="00846AF6" w:rsidRPr="00EB033A">
        <w:rPr>
          <w:rFonts w:ascii="Arial" w:hAnsi="Arial" w:cs="Arial"/>
          <w:sz w:val="22"/>
          <w:szCs w:val="22"/>
        </w:rPr>
        <w:t xml:space="preserve">has control of the communication channel at a time. The file lock is held until the normal world application receives a response from the secure world application. Once the response is received the file lock is </w:t>
      </w:r>
      <w:r w:rsidR="00DD74D1" w:rsidRPr="00EB033A">
        <w:rPr>
          <w:rFonts w:ascii="Arial" w:hAnsi="Arial" w:cs="Arial"/>
          <w:sz w:val="22"/>
          <w:szCs w:val="22"/>
        </w:rPr>
        <w:t>f</w:t>
      </w:r>
      <w:r w:rsidR="00846AF6" w:rsidRPr="00EB033A">
        <w:rPr>
          <w:rFonts w:ascii="Arial" w:hAnsi="Arial" w:cs="Arial"/>
          <w:sz w:val="22"/>
          <w:szCs w:val="22"/>
        </w:rPr>
        <w:t xml:space="preserve">reed up for another </w:t>
      </w:r>
      <w:r w:rsidR="00DD74D1" w:rsidRPr="00EB033A">
        <w:rPr>
          <w:rFonts w:ascii="Arial" w:hAnsi="Arial" w:cs="Arial"/>
          <w:sz w:val="22"/>
          <w:szCs w:val="22"/>
        </w:rPr>
        <w:t xml:space="preserve">normal world </w:t>
      </w:r>
      <w:r w:rsidR="00846AF6" w:rsidRPr="00EB033A">
        <w:rPr>
          <w:rFonts w:ascii="Arial" w:hAnsi="Arial" w:cs="Arial"/>
          <w:sz w:val="22"/>
          <w:szCs w:val="22"/>
        </w:rPr>
        <w:t>client application to create a</w:t>
      </w:r>
      <w:r w:rsidR="00DD74D1" w:rsidRPr="00EB033A">
        <w:rPr>
          <w:rFonts w:ascii="Arial" w:hAnsi="Arial" w:cs="Arial"/>
          <w:sz w:val="22"/>
          <w:szCs w:val="22"/>
        </w:rPr>
        <w:t>nother</w:t>
      </w:r>
      <w:r w:rsidR="00846AF6" w:rsidRPr="00EB033A">
        <w:rPr>
          <w:rFonts w:ascii="Arial" w:hAnsi="Arial" w:cs="Arial"/>
          <w:sz w:val="22"/>
          <w:szCs w:val="22"/>
        </w:rPr>
        <w:t xml:space="preserve"> </w:t>
      </w:r>
      <w:r w:rsidR="00DD74D1" w:rsidRPr="00EB033A">
        <w:rPr>
          <w:rFonts w:ascii="Arial" w:hAnsi="Arial" w:cs="Arial"/>
          <w:sz w:val="22"/>
          <w:szCs w:val="22"/>
        </w:rPr>
        <w:t xml:space="preserve">normal world </w:t>
      </w:r>
      <w:r w:rsidR="00846AF6" w:rsidRPr="00EB033A">
        <w:rPr>
          <w:rFonts w:ascii="Arial" w:hAnsi="Arial" w:cs="Arial"/>
          <w:sz w:val="22"/>
          <w:szCs w:val="22"/>
        </w:rPr>
        <w:t xml:space="preserve">transaction to the secure world. </w:t>
      </w:r>
    </w:p>
    <w:p w:rsidR="008761BA" w:rsidRPr="00EB033A" w:rsidRDefault="00E97AAE" w:rsidP="00F36FD0">
      <w:pPr>
        <w:pStyle w:val="BodyText"/>
        <w:ind w:left="720"/>
        <w:rPr>
          <w:rFonts w:ascii="Arial" w:hAnsi="Arial" w:cs="Arial"/>
          <w:sz w:val="22"/>
          <w:szCs w:val="22"/>
        </w:rPr>
      </w:pPr>
      <w:r w:rsidRPr="00EB033A">
        <w:rPr>
          <w:rFonts w:ascii="Arial" w:hAnsi="Arial" w:cs="Arial"/>
          <w:sz w:val="22"/>
          <w:szCs w:val="22"/>
        </w:rPr>
        <w:t xml:space="preserve">The VM to </w:t>
      </w:r>
      <w:r w:rsidR="00846AF6" w:rsidRPr="00EB033A">
        <w:rPr>
          <w:rFonts w:ascii="Arial" w:hAnsi="Arial" w:cs="Arial"/>
          <w:sz w:val="22"/>
          <w:szCs w:val="22"/>
        </w:rPr>
        <w:t>VM Communication Proxy</w:t>
      </w:r>
      <w:r w:rsidRPr="00EB033A">
        <w:rPr>
          <w:rFonts w:ascii="Arial" w:hAnsi="Arial" w:cs="Arial"/>
          <w:sz w:val="22"/>
          <w:szCs w:val="22"/>
        </w:rPr>
        <w:t>, (a singleton kernel object)</w:t>
      </w:r>
      <w:r w:rsidR="00846AF6" w:rsidRPr="00EB033A">
        <w:rPr>
          <w:rFonts w:ascii="Arial" w:hAnsi="Arial" w:cs="Arial"/>
          <w:sz w:val="22"/>
          <w:szCs w:val="22"/>
        </w:rPr>
        <w:t xml:space="preserve"> receives all commands and data from the normal world. It </w:t>
      </w:r>
      <w:r w:rsidRPr="00EB033A">
        <w:rPr>
          <w:rFonts w:ascii="Arial" w:hAnsi="Arial" w:cs="Arial"/>
          <w:sz w:val="22"/>
          <w:szCs w:val="22"/>
        </w:rPr>
        <w:t xml:space="preserve">then </w:t>
      </w:r>
      <w:r w:rsidR="00846AF6" w:rsidRPr="00EB033A">
        <w:rPr>
          <w:rFonts w:ascii="Arial" w:hAnsi="Arial" w:cs="Arial"/>
          <w:sz w:val="22"/>
          <w:szCs w:val="22"/>
        </w:rPr>
        <w:t>invokes the secure world application and send</w:t>
      </w:r>
      <w:r w:rsidRPr="00EB033A">
        <w:rPr>
          <w:rFonts w:ascii="Arial" w:hAnsi="Arial" w:cs="Arial"/>
          <w:sz w:val="22"/>
          <w:szCs w:val="22"/>
        </w:rPr>
        <w:t>s</w:t>
      </w:r>
      <w:r w:rsidR="00846AF6" w:rsidRPr="00EB033A">
        <w:rPr>
          <w:rFonts w:ascii="Arial" w:hAnsi="Arial" w:cs="Arial"/>
          <w:sz w:val="22"/>
          <w:szCs w:val="22"/>
        </w:rPr>
        <w:t xml:space="preserve"> the secure world application the commands it receive</w:t>
      </w:r>
      <w:r w:rsidRPr="00EB033A">
        <w:rPr>
          <w:rFonts w:ascii="Arial" w:hAnsi="Arial" w:cs="Arial"/>
          <w:sz w:val="22"/>
          <w:szCs w:val="22"/>
        </w:rPr>
        <w:t>d from the normal world application</w:t>
      </w:r>
      <w:r w:rsidR="00846AF6" w:rsidRPr="00EB033A">
        <w:rPr>
          <w:rFonts w:ascii="Arial" w:hAnsi="Arial" w:cs="Arial"/>
          <w:sz w:val="22"/>
          <w:szCs w:val="22"/>
        </w:rPr>
        <w:t xml:space="preserve">. The Secure world application receives the command and data </w:t>
      </w:r>
      <w:r w:rsidRPr="00EB033A">
        <w:rPr>
          <w:rFonts w:ascii="Arial" w:hAnsi="Arial" w:cs="Arial"/>
          <w:sz w:val="22"/>
          <w:szCs w:val="22"/>
        </w:rPr>
        <w:t xml:space="preserve">then </w:t>
      </w:r>
      <w:r w:rsidR="00846AF6" w:rsidRPr="00EB033A">
        <w:rPr>
          <w:rFonts w:ascii="Arial" w:hAnsi="Arial" w:cs="Arial"/>
          <w:sz w:val="22"/>
          <w:szCs w:val="22"/>
        </w:rPr>
        <w:t xml:space="preserve">provides the response to the VM-VM Communication Proxy that will return the response to the normal world application holding the file lock. </w:t>
      </w:r>
      <w:r w:rsidR="008761BA" w:rsidRPr="00EB033A">
        <w:rPr>
          <w:rFonts w:ascii="Arial" w:hAnsi="Arial" w:cs="Arial"/>
          <w:sz w:val="22"/>
          <w:szCs w:val="22"/>
        </w:rPr>
        <w:t xml:space="preserve"> </w:t>
      </w:r>
    </w:p>
    <w:p w:rsidR="007D6E7E" w:rsidRDefault="003E2DC6" w:rsidP="007D6E7E">
      <w:pPr>
        <w:pStyle w:val="Heading3"/>
      </w:pPr>
      <w:bookmarkStart w:id="66" w:name="_Toc421889787"/>
      <w:r>
        <w:t>Privilege Level 3</w:t>
      </w:r>
      <w:r w:rsidR="007E4DEA">
        <w:t xml:space="preserve"> </w:t>
      </w:r>
      <w:r w:rsidR="007D6E7E">
        <w:t>Guest User</w:t>
      </w:r>
      <w:bookmarkEnd w:id="66"/>
      <w:r w:rsidR="007D6E7E">
        <w:t xml:space="preserve"> </w:t>
      </w:r>
      <w:r w:rsidR="007E4DEA">
        <w:t xml:space="preserve"> </w:t>
      </w:r>
    </w:p>
    <w:p w:rsidR="007E4DEA" w:rsidRDefault="007D6E7E" w:rsidP="00740CFA">
      <w:pPr>
        <w:pStyle w:val="BodyText"/>
        <w:ind w:left="720"/>
        <w:rPr>
          <w:rFonts w:ascii="Arial" w:hAnsi="Arial" w:cs="Arial"/>
          <w:sz w:val="22"/>
          <w:szCs w:val="22"/>
        </w:rPr>
      </w:pPr>
      <w:r w:rsidRPr="00EB033A">
        <w:rPr>
          <w:rFonts w:ascii="Arial" w:hAnsi="Arial" w:cs="Arial"/>
          <w:sz w:val="22"/>
          <w:szCs w:val="22"/>
        </w:rPr>
        <w:t>O</w:t>
      </w:r>
      <w:r w:rsidR="007E4DEA" w:rsidRPr="00EB033A">
        <w:rPr>
          <w:rFonts w:ascii="Arial" w:hAnsi="Arial" w:cs="Arial"/>
          <w:sz w:val="22"/>
          <w:szCs w:val="22"/>
        </w:rPr>
        <w:t xml:space="preserve">n the normal world side, a client application will obtain and hold a file lock prior to sending a commands to a secure world application. After the responses are received from the secure world application, the client application will release the file lock for another client application </w:t>
      </w:r>
      <w:r w:rsidR="0032171E">
        <w:rPr>
          <w:rFonts w:ascii="Arial" w:hAnsi="Arial" w:cs="Arial"/>
          <w:sz w:val="22"/>
          <w:szCs w:val="22"/>
        </w:rPr>
        <w:t xml:space="preserve">in the normal world is able </w:t>
      </w:r>
      <w:r w:rsidR="007E4DEA" w:rsidRPr="00EB033A">
        <w:rPr>
          <w:rFonts w:ascii="Arial" w:hAnsi="Arial" w:cs="Arial"/>
          <w:sz w:val="22"/>
          <w:szCs w:val="22"/>
        </w:rPr>
        <w:t>send commands to a secure world application. A number of client applications can queue up to obtain the file lock for secure world service</w:t>
      </w:r>
      <w:r w:rsidR="0032171E">
        <w:rPr>
          <w:rFonts w:ascii="Arial" w:hAnsi="Arial" w:cs="Arial"/>
          <w:sz w:val="22"/>
          <w:szCs w:val="22"/>
        </w:rPr>
        <w:t>s</w:t>
      </w:r>
      <w:r w:rsidR="007E4DEA" w:rsidRPr="00EB033A">
        <w:rPr>
          <w:rFonts w:ascii="Arial" w:hAnsi="Arial" w:cs="Arial"/>
          <w:sz w:val="22"/>
          <w:szCs w:val="22"/>
        </w:rPr>
        <w:t xml:space="preserve">.  </w:t>
      </w:r>
    </w:p>
    <w:p w:rsidR="002B1A78" w:rsidRDefault="002B1A78" w:rsidP="00740CFA">
      <w:pPr>
        <w:pStyle w:val="BodyText"/>
        <w:ind w:left="720"/>
        <w:rPr>
          <w:rFonts w:ascii="Arial" w:hAnsi="Arial" w:cs="Arial"/>
          <w:sz w:val="22"/>
          <w:szCs w:val="22"/>
        </w:rPr>
      </w:pPr>
    </w:p>
    <w:p w:rsidR="002B1A78" w:rsidRPr="00EB033A" w:rsidRDefault="002B1A78" w:rsidP="00740CFA">
      <w:pPr>
        <w:pStyle w:val="BodyText"/>
        <w:ind w:left="720"/>
        <w:rPr>
          <w:rFonts w:ascii="Arial" w:hAnsi="Arial" w:cs="Arial"/>
          <w:sz w:val="22"/>
          <w:szCs w:val="22"/>
        </w:rPr>
      </w:pPr>
    </w:p>
    <w:p w:rsidR="00AE22E3" w:rsidRPr="0076435A" w:rsidRDefault="00AE22E3" w:rsidP="00740CFA">
      <w:pPr>
        <w:pStyle w:val="Heading2"/>
        <w:tabs>
          <w:tab w:val="clear" w:pos="576"/>
          <w:tab w:val="num" w:pos="720"/>
        </w:tabs>
        <w:ind w:left="720" w:hanging="720"/>
        <w:rPr>
          <w:rFonts w:cs="Arial"/>
        </w:rPr>
      </w:pPr>
      <w:bookmarkStart w:id="67" w:name="_Toc420333011"/>
      <w:bookmarkStart w:id="68" w:name="_Toc421889788"/>
      <w:r w:rsidRPr="0076435A">
        <w:rPr>
          <w:rFonts w:cs="Arial"/>
        </w:rPr>
        <w:t xml:space="preserve">Benefits of the </w:t>
      </w:r>
      <w:r w:rsidR="005A4FD8">
        <w:rPr>
          <w:rFonts w:cs="Arial"/>
        </w:rPr>
        <w:t>OmniShield</w:t>
      </w:r>
      <w:r w:rsidRPr="0076435A">
        <w:rPr>
          <w:rFonts w:cs="Arial"/>
        </w:rPr>
        <w:t xml:space="preserve"> Architecture</w:t>
      </w:r>
      <w:bookmarkEnd w:id="60"/>
      <w:bookmarkEnd w:id="67"/>
      <w:bookmarkEnd w:id="68"/>
    </w:p>
    <w:p w:rsidR="00AE22E3" w:rsidRPr="00EB033A" w:rsidRDefault="00AE22E3" w:rsidP="00740CFA">
      <w:pPr>
        <w:autoSpaceDE w:val="0"/>
        <w:spacing w:after="200" w:line="100" w:lineRule="atLeast"/>
        <w:ind w:left="720"/>
        <w:rPr>
          <w:rFonts w:ascii="Arial" w:hAnsi="Arial" w:cs="Arial"/>
          <w:sz w:val="22"/>
          <w:szCs w:val="22"/>
        </w:rPr>
      </w:pPr>
      <w:r w:rsidRPr="00EB033A">
        <w:rPr>
          <w:rFonts w:ascii="Arial" w:hAnsi="Arial" w:cs="Arial"/>
          <w:sz w:val="22"/>
          <w:szCs w:val="22"/>
        </w:rPr>
        <w:t>The benefits of this architecture is the following list:</w:t>
      </w:r>
    </w:p>
    <w:p w:rsidR="00AE22E3" w:rsidRPr="00EB033A" w:rsidRDefault="00AE22E3">
      <w:pPr>
        <w:numPr>
          <w:ilvl w:val="1"/>
          <w:numId w:val="4"/>
        </w:numPr>
        <w:tabs>
          <w:tab w:val="left" w:pos="1440"/>
        </w:tabs>
        <w:autoSpaceDE w:val="0"/>
        <w:spacing w:after="200" w:line="100" w:lineRule="atLeast"/>
        <w:rPr>
          <w:rFonts w:ascii="Arial" w:hAnsi="Arial" w:cs="Arial"/>
          <w:sz w:val="22"/>
          <w:szCs w:val="22"/>
        </w:rPr>
      </w:pPr>
      <w:r w:rsidRPr="00EB033A">
        <w:rPr>
          <w:rFonts w:ascii="Arial" w:hAnsi="Arial" w:cs="Arial"/>
          <w:sz w:val="22"/>
          <w:szCs w:val="22"/>
        </w:rPr>
        <w:t>Rapid development of a user space application, in a popular OS,</w:t>
      </w:r>
      <w:r w:rsidR="002B1A78">
        <w:rPr>
          <w:rFonts w:ascii="Arial" w:hAnsi="Arial" w:cs="Arial"/>
          <w:sz w:val="22"/>
          <w:szCs w:val="22"/>
        </w:rPr>
        <w:t xml:space="preserve"> such as Linux, Windows, RTOS…etc</w:t>
      </w:r>
    </w:p>
    <w:p w:rsidR="00AE22E3" w:rsidRPr="00EB033A" w:rsidRDefault="00AE22E3">
      <w:pPr>
        <w:numPr>
          <w:ilvl w:val="1"/>
          <w:numId w:val="4"/>
        </w:numPr>
        <w:tabs>
          <w:tab w:val="left" w:pos="1440"/>
        </w:tabs>
        <w:autoSpaceDE w:val="0"/>
        <w:spacing w:after="200" w:line="100" w:lineRule="atLeast"/>
        <w:rPr>
          <w:rFonts w:ascii="Arial" w:hAnsi="Arial" w:cs="Arial"/>
          <w:sz w:val="22"/>
          <w:szCs w:val="22"/>
        </w:rPr>
      </w:pPr>
      <w:r w:rsidRPr="00EB033A">
        <w:rPr>
          <w:rFonts w:ascii="Arial" w:hAnsi="Arial" w:cs="Arial"/>
          <w:sz w:val="22"/>
          <w:szCs w:val="22"/>
        </w:rPr>
        <w:t xml:space="preserve">Rapid development of the </w:t>
      </w:r>
      <w:r w:rsidR="00004027" w:rsidRPr="00EB033A">
        <w:rPr>
          <w:rFonts w:ascii="Arial" w:hAnsi="Arial" w:cs="Arial"/>
          <w:sz w:val="22"/>
          <w:szCs w:val="22"/>
        </w:rPr>
        <w:t xml:space="preserve">Secure Application </w:t>
      </w:r>
      <w:r w:rsidRPr="00EB033A">
        <w:rPr>
          <w:rFonts w:ascii="Arial" w:hAnsi="Arial" w:cs="Arial"/>
          <w:sz w:val="22"/>
          <w:szCs w:val="22"/>
        </w:rPr>
        <w:t>executing in the Secure OS part of the system.</w:t>
      </w:r>
    </w:p>
    <w:p w:rsidR="00AE22E3" w:rsidRPr="00EB033A" w:rsidRDefault="00AE22E3">
      <w:pPr>
        <w:numPr>
          <w:ilvl w:val="1"/>
          <w:numId w:val="4"/>
        </w:numPr>
        <w:tabs>
          <w:tab w:val="left" w:pos="1440"/>
        </w:tabs>
        <w:autoSpaceDE w:val="0"/>
        <w:spacing w:after="200" w:line="100" w:lineRule="atLeast"/>
        <w:rPr>
          <w:rFonts w:ascii="Arial" w:hAnsi="Arial" w:cs="Arial"/>
          <w:sz w:val="22"/>
          <w:szCs w:val="22"/>
        </w:rPr>
      </w:pPr>
      <w:r w:rsidRPr="00EB033A">
        <w:rPr>
          <w:rFonts w:ascii="Arial" w:hAnsi="Arial" w:cs="Arial"/>
          <w:sz w:val="22"/>
          <w:szCs w:val="22"/>
        </w:rPr>
        <w:t>Guest Operating Mode protects root assets by running a Guest OS and applications in a lower privilege level than the Hypervisor and the managing L4 Operating System.</w:t>
      </w:r>
    </w:p>
    <w:p w:rsidR="00D9608F" w:rsidRPr="00EB033A" w:rsidRDefault="00D9608F">
      <w:pPr>
        <w:numPr>
          <w:ilvl w:val="1"/>
          <w:numId w:val="4"/>
        </w:numPr>
        <w:tabs>
          <w:tab w:val="left" w:pos="1440"/>
        </w:tabs>
        <w:autoSpaceDE w:val="0"/>
        <w:spacing w:after="200" w:line="100" w:lineRule="atLeast"/>
        <w:rPr>
          <w:rFonts w:ascii="Arial" w:hAnsi="Arial" w:cs="Arial"/>
          <w:sz w:val="22"/>
          <w:szCs w:val="22"/>
        </w:rPr>
      </w:pPr>
      <w:r w:rsidRPr="00EB033A">
        <w:rPr>
          <w:rFonts w:ascii="Arial" w:hAnsi="Arial" w:cs="Arial"/>
          <w:sz w:val="22"/>
          <w:szCs w:val="22"/>
        </w:rPr>
        <w:t>Off target development</w:t>
      </w:r>
    </w:p>
    <w:p w:rsidR="00C2453B" w:rsidRPr="00EB033A" w:rsidRDefault="00D9608F" w:rsidP="00C2453B">
      <w:pPr>
        <w:numPr>
          <w:ilvl w:val="1"/>
          <w:numId w:val="4"/>
        </w:numPr>
        <w:tabs>
          <w:tab w:val="left" w:pos="1440"/>
        </w:tabs>
        <w:autoSpaceDE w:val="0"/>
        <w:spacing w:after="200" w:line="100" w:lineRule="atLeast"/>
        <w:rPr>
          <w:rFonts w:ascii="Arial" w:hAnsi="Arial" w:cs="Arial"/>
          <w:sz w:val="22"/>
          <w:szCs w:val="22"/>
        </w:rPr>
      </w:pPr>
      <w:r w:rsidRPr="00EB033A">
        <w:rPr>
          <w:rFonts w:ascii="Arial" w:hAnsi="Arial" w:cs="Arial"/>
          <w:sz w:val="22"/>
          <w:szCs w:val="22"/>
        </w:rPr>
        <w:t>Off target testing and validation</w:t>
      </w:r>
    </w:p>
    <w:p w:rsidR="00136911" w:rsidRPr="0076435A" w:rsidRDefault="00136911" w:rsidP="00136911">
      <w:r>
        <w:br w:type="page"/>
      </w:r>
    </w:p>
    <w:p w:rsidR="004A3706" w:rsidRDefault="004A3706" w:rsidP="00740CFA">
      <w:pPr>
        <w:pStyle w:val="Heading1"/>
        <w:tabs>
          <w:tab w:val="clear" w:pos="432"/>
          <w:tab w:val="num" w:pos="720"/>
        </w:tabs>
        <w:ind w:left="720" w:hanging="720"/>
        <w:rPr>
          <w:rFonts w:cs="Arial"/>
        </w:rPr>
      </w:pPr>
      <w:bookmarkStart w:id="69" w:name="_Toc420333012"/>
      <w:bookmarkStart w:id="70" w:name="_Toc421889789"/>
      <w:bookmarkStart w:id="71" w:name="_Toc419203149"/>
      <w:r>
        <w:rPr>
          <w:rFonts w:cs="Arial"/>
        </w:rPr>
        <w:lastRenderedPageBreak/>
        <w:t xml:space="preserve">Retrieving the </w:t>
      </w:r>
      <w:r w:rsidR="003A0C0E">
        <w:rPr>
          <w:rFonts w:cs="Arial"/>
        </w:rPr>
        <w:t>Source Repo</w:t>
      </w:r>
      <w:r w:rsidR="002346CE">
        <w:rPr>
          <w:rFonts w:cs="Arial"/>
        </w:rPr>
        <w:t xml:space="preserve"> </w:t>
      </w:r>
      <w:r>
        <w:rPr>
          <w:rFonts w:cs="Arial"/>
        </w:rPr>
        <w:t>Packages</w:t>
      </w:r>
      <w:bookmarkEnd w:id="69"/>
      <w:bookmarkEnd w:id="70"/>
      <w:r>
        <w:rPr>
          <w:rFonts w:cs="Arial"/>
        </w:rPr>
        <w:t xml:space="preserve"> </w:t>
      </w:r>
    </w:p>
    <w:p w:rsidR="00BC5C65" w:rsidRPr="00EB033A" w:rsidRDefault="00BC5C65" w:rsidP="00740CFA">
      <w:pPr>
        <w:pStyle w:val="BodyText"/>
        <w:ind w:left="720"/>
        <w:rPr>
          <w:rFonts w:ascii="Arial" w:hAnsi="Arial" w:cs="Arial"/>
          <w:sz w:val="22"/>
          <w:szCs w:val="22"/>
        </w:rPr>
      </w:pPr>
      <w:r w:rsidRPr="00EB033A">
        <w:rPr>
          <w:rFonts w:ascii="Arial" w:hAnsi="Arial" w:cs="Arial"/>
          <w:sz w:val="22"/>
          <w:szCs w:val="22"/>
        </w:rPr>
        <w:t xml:space="preserve">Before a building the secure application the supporting distributed open source packages are required to be installed on a </w:t>
      </w:r>
      <w:r w:rsidR="00B4078A" w:rsidRPr="00EB033A">
        <w:rPr>
          <w:rFonts w:ascii="Arial" w:hAnsi="Arial" w:cs="Arial"/>
          <w:sz w:val="22"/>
          <w:szCs w:val="22"/>
        </w:rPr>
        <w:t xml:space="preserve">hosted </w:t>
      </w:r>
      <w:r w:rsidRPr="00EB033A">
        <w:rPr>
          <w:rFonts w:ascii="Arial" w:hAnsi="Arial" w:cs="Arial"/>
          <w:sz w:val="22"/>
          <w:szCs w:val="22"/>
        </w:rPr>
        <w:t xml:space="preserve">Linux build machine. </w:t>
      </w:r>
      <w:r w:rsidR="000807DC" w:rsidRPr="00EB033A">
        <w:rPr>
          <w:rFonts w:ascii="Arial" w:hAnsi="Arial" w:cs="Arial"/>
          <w:sz w:val="22"/>
          <w:szCs w:val="22"/>
        </w:rPr>
        <w:t xml:space="preserve"> Once all the packages are retrieved the environment variables and scripts need to be setup.</w:t>
      </w:r>
    </w:p>
    <w:p w:rsidR="00D5330C" w:rsidRPr="000807DC" w:rsidRDefault="000807DC" w:rsidP="00740CFA">
      <w:pPr>
        <w:pStyle w:val="Heading2"/>
        <w:tabs>
          <w:tab w:val="clear" w:pos="576"/>
          <w:tab w:val="num" w:pos="720"/>
        </w:tabs>
        <w:ind w:left="720" w:hanging="720"/>
        <w:rPr>
          <w:rFonts w:cs="Arial"/>
        </w:rPr>
      </w:pPr>
      <w:bookmarkStart w:id="72" w:name="_Toc420333013"/>
      <w:bookmarkStart w:id="73" w:name="_Toc421889790"/>
      <w:r>
        <w:rPr>
          <w:rFonts w:cs="Arial"/>
        </w:rPr>
        <w:t>Package Retrieval Using Git</w:t>
      </w:r>
      <w:bookmarkEnd w:id="72"/>
      <w:bookmarkEnd w:id="73"/>
      <w:r w:rsidR="00D5330C">
        <w:rPr>
          <w:rFonts w:cs="Arial"/>
        </w:rPr>
        <w:t xml:space="preserve"> </w:t>
      </w:r>
    </w:p>
    <w:p w:rsidR="002346CE" w:rsidRPr="00EB033A" w:rsidRDefault="002346CE" w:rsidP="00740CFA">
      <w:pPr>
        <w:pStyle w:val="BodyText"/>
        <w:ind w:left="720"/>
        <w:rPr>
          <w:rFonts w:ascii="Arial" w:hAnsi="Arial" w:cs="Arial"/>
          <w:sz w:val="22"/>
          <w:szCs w:val="22"/>
        </w:rPr>
      </w:pPr>
      <w:r w:rsidRPr="00EB033A">
        <w:rPr>
          <w:rFonts w:ascii="Arial" w:hAnsi="Arial" w:cs="Arial"/>
          <w:sz w:val="22"/>
          <w:szCs w:val="22"/>
        </w:rPr>
        <w:t>The main support packages that are required to build the secure application development are the following:</w:t>
      </w:r>
    </w:p>
    <w:tbl>
      <w:tblPr>
        <w:tblW w:w="0" w:type="auto"/>
        <w:tblInd w:w="810" w:type="dxa"/>
        <w:tblBorders>
          <w:top w:val="single" w:sz="18" w:space="0" w:color="FF0000"/>
          <w:bottom w:val="single" w:sz="18" w:space="0" w:color="FF0000"/>
          <w:insideH w:val="single" w:sz="8" w:space="0" w:color="FF0000"/>
          <w:insideV w:val="single" w:sz="18" w:space="0" w:color="FF0000"/>
        </w:tblBorders>
        <w:tblLook w:val="04A0" w:firstRow="1" w:lastRow="0" w:firstColumn="1" w:lastColumn="0" w:noHBand="0" w:noVBand="1"/>
      </w:tblPr>
      <w:tblGrid>
        <w:gridCol w:w="2904"/>
        <w:gridCol w:w="7274"/>
      </w:tblGrid>
      <w:tr w:rsidR="000B7F30" w:rsidRPr="000B7F30" w:rsidTr="00EB033A">
        <w:tc>
          <w:tcPr>
            <w:tcW w:w="2988" w:type="dxa"/>
            <w:shd w:val="clear" w:color="auto" w:fill="auto"/>
            <w:vAlign w:val="center"/>
          </w:tcPr>
          <w:p w:rsidR="000B7F30" w:rsidRPr="00EB033A" w:rsidRDefault="000B7F30" w:rsidP="00E524AF">
            <w:pPr>
              <w:rPr>
                <w:rFonts w:ascii="Arial" w:hAnsi="Arial" w:cs="Arial"/>
                <w:b/>
                <w:sz w:val="24"/>
                <w:szCs w:val="24"/>
              </w:rPr>
            </w:pPr>
            <w:r w:rsidRPr="00EB033A">
              <w:rPr>
                <w:rFonts w:ascii="Arial" w:hAnsi="Arial" w:cs="Arial"/>
                <w:b/>
                <w:sz w:val="24"/>
                <w:szCs w:val="24"/>
              </w:rPr>
              <w:t>Package to Retrieve</w:t>
            </w:r>
          </w:p>
        </w:tc>
        <w:tc>
          <w:tcPr>
            <w:tcW w:w="7406" w:type="dxa"/>
            <w:shd w:val="clear" w:color="auto" w:fill="auto"/>
            <w:vAlign w:val="center"/>
          </w:tcPr>
          <w:p w:rsidR="000B7F30" w:rsidRPr="00EB033A" w:rsidRDefault="000B7F30" w:rsidP="00E524AF">
            <w:pPr>
              <w:rPr>
                <w:rFonts w:ascii="Arial" w:hAnsi="Arial" w:cs="Arial"/>
                <w:b/>
                <w:sz w:val="24"/>
                <w:szCs w:val="24"/>
              </w:rPr>
            </w:pPr>
            <w:r w:rsidRPr="00EB033A">
              <w:rPr>
                <w:rFonts w:ascii="Arial" w:hAnsi="Arial" w:cs="Arial"/>
                <w:b/>
                <w:sz w:val="24"/>
                <w:szCs w:val="24"/>
              </w:rPr>
              <w:t>Command to Retrieve Distributed Packages</w:t>
            </w:r>
          </w:p>
        </w:tc>
      </w:tr>
      <w:tr w:rsidR="000B7F30" w:rsidRPr="000B7F30" w:rsidTr="00EB033A">
        <w:tc>
          <w:tcPr>
            <w:tcW w:w="2988" w:type="dxa"/>
            <w:shd w:val="clear" w:color="auto" w:fill="auto"/>
            <w:vAlign w:val="center"/>
          </w:tcPr>
          <w:p w:rsidR="000B7F30" w:rsidRPr="00E524AF" w:rsidRDefault="000B7F30" w:rsidP="00D5330C">
            <w:pPr>
              <w:pStyle w:val="BodyText"/>
              <w:rPr>
                <w:rFonts w:ascii="Arial" w:hAnsi="Arial" w:cs="Arial"/>
              </w:rPr>
            </w:pPr>
            <w:r w:rsidRPr="00E524AF">
              <w:rPr>
                <w:rFonts w:ascii="Arial" w:hAnsi="Arial" w:cs="Arial"/>
              </w:rPr>
              <w:t xml:space="preserve">Fiasco.OC </w:t>
            </w:r>
          </w:p>
        </w:tc>
        <w:tc>
          <w:tcPr>
            <w:tcW w:w="7406" w:type="dxa"/>
            <w:shd w:val="clear" w:color="auto" w:fill="auto"/>
            <w:vAlign w:val="center"/>
          </w:tcPr>
          <w:p w:rsidR="000B7F30" w:rsidRPr="00E524AF" w:rsidRDefault="000B7F30" w:rsidP="00B71E1B">
            <w:pPr>
              <w:pStyle w:val="BodyText"/>
              <w:rPr>
                <w:rFonts w:ascii="Arial" w:hAnsi="Arial" w:cs="Arial"/>
              </w:rPr>
            </w:pPr>
            <w:r w:rsidRPr="00E524AF">
              <w:rPr>
                <w:rFonts w:ascii="Arial" w:hAnsi="Arial" w:cs="Arial"/>
              </w:rPr>
              <w:t xml:space="preserve">git clone  </w:t>
            </w:r>
            <w:hyperlink r:id="rId15" w:history="1">
              <w:r w:rsidRPr="00E524AF">
                <w:rPr>
                  <w:rStyle w:val="Hyperlink"/>
                  <w:rFonts w:ascii="Arial" w:hAnsi="Arial" w:cs="Arial"/>
                </w:rPr>
                <w:t>https://sketch14@bitbucket.org/sanjayl/fiasco.oc-mips32.git</w:t>
              </w:r>
            </w:hyperlink>
          </w:p>
        </w:tc>
      </w:tr>
      <w:tr w:rsidR="000B7F30" w:rsidRPr="000B7F30" w:rsidTr="00EB033A">
        <w:tc>
          <w:tcPr>
            <w:tcW w:w="2988" w:type="dxa"/>
            <w:shd w:val="clear" w:color="auto" w:fill="auto"/>
            <w:vAlign w:val="center"/>
          </w:tcPr>
          <w:p w:rsidR="000B7F30" w:rsidRPr="00E524AF" w:rsidRDefault="000B7F30" w:rsidP="00D5330C">
            <w:pPr>
              <w:pStyle w:val="BodyText"/>
              <w:rPr>
                <w:rFonts w:ascii="Arial" w:hAnsi="Arial" w:cs="Arial"/>
              </w:rPr>
            </w:pPr>
            <w:r w:rsidRPr="00E524AF">
              <w:rPr>
                <w:rFonts w:ascii="Arial" w:hAnsi="Arial" w:cs="Arial"/>
              </w:rPr>
              <w:t>Karma VMM</w:t>
            </w:r>
          </w:p>
        </w:tc>
        <w:tc>
          <w:tcPr>
            <w:tcW w:w="7406" w:type="dxa"/>
            <w:shd w:val="clear" w:color="auto" w:fill="auto"/>
            <w:vAlign w:val="center"/>
          </w:tcPr>
          <w:p w:rsidR="000B7F30" w:rsidRPr="00E524AF" w:rsidRDefault="000B7F30" w:rsidP="00B71E1B">
            <w:pPr>
              <w:pStyle w:val="BodyText"/>
              <w:rPr>
                <w:rFonts w:ascii="Arial" w:hAnsi="Arial" w:cs="Arial"/>
              </w:rPr>
            </w:pPr>
            <w:r w:rsidRPr="00E524AF">
              <w:rPr>
                <w:rFonts w:ascii="Arial" w:hAnsi="Arial" w:cs="Arial"/>
              </w:rPr>
              <w:t>git clone https://sketch14@bitbucket.</w:t>
            </w:r>
            <w:r w:rsidR="00B71E1B">
              <w:rPr>
                <w:rFonts w:ascii="Arial" w:hAnsi="Arial" w:cs="Arial"/>
              </w:rPr>
              <w:t>org/sanjayl/karma-mips32-vz.git</w:t>
            </w:r>
          </w:p>
        </w:tc>
      </w:tr>
      <w:tr w:rsidR="000B7F30" w:rsidRPr="000B7F30" w:rsidTr="00EB033A">
        <w:tc>
          <w:tcPr>
            <w:tcW w:w="2988" w:type="dxa"/>
            <w:shd w:val="clear" w:color="auto" w:fill="auto"/>
            <w:vAlign w:val="center"/>
          </w:tcPr>
          <w:p w:rsidR="000B7F30" w:rsidRPr="00E524AF" w:rsidRDefault="000B7F30" w:rsidP="00D5330C">
            <w:pPr>
              <w:pStyle w:val="BodyText"/>
              <w:rPr>
                <w:rFonts w:ascii="Arial" w:hAnsi="Arial" w:cs="Arial"/>
              </w:rPr>
            </w:pPr>
            <w:r w:rsidRPr="00E524AF">
              <w:rPr>
                <w:rFonts w:ascii="Arial" w:hAnsi="Arial" w:cs="Arial"/>
              </w:rPr>
              <w:t>Linux OS</w:t>
            </w:r>
          </w:p>
        </w:tc>
        <w:tc>
          <w:tcPr>
            <w:tcW w:w="7406" w:type="dxa"/>
            <w:shd w:val="clear" w:color="auto" w:fill="auto"/>
            <w:vAlign w:val="center"/>
          </w:tcPr>
          <w:p w:rsidR="000B7F30" w:rsidRPr="00E524AF" w:rsidRDefault="000B7F30" w:rsidP="00B71E1B">
            <w:pPr>
              <w:pStyle w:val="BodyText"/>
              <w:rPr>
                <w:rFonts w:ascii="Arial" w:hAnsi="Arial" w:cs="Arial"/>
              </w:rPr>
            </w:pPr>
            <w:r w:rsidRPr="00E524AF">
              <w:rPr>
                <w:rFonts w:ascii="Arial" w:hAnsi="Arial" w:cs="Arial"/>
              </w:rPr>
              <w:t>git clone https://sketch14@bitbucket.</w:t>
            </w:r>
            <w:r w:rsidR="00B71E1B">
              <w:rPr>
                <w:rFonts w:ascii="Arial" w:hAnsi="Arial" w:cs="Arial"/>
              </w:rPr>
              <w:t>org/sanjayl/karma-linux-mti.git</w:t>
            </w:r>
          </w:p>
        </w:tc>
      </w:tr>
      <w:tr w:rsidR="000B7F30" w:rsidRPr="000B7F30" w:rsidTr="00EB033A">
        <w:tc>
          <w:tcPr>
            <w:tcW w:w="2988" w:type="dxa"/>
            <w:shd w:val="clear" w:color="auto" w:fill="auto"/>
            <w:vAlign w:val="center"/>
          </w:tcPr>
          <w:p w:rsidR="000B7F30" w:rsidRPr="00E524AF" w:rsidRDefault="000B7F30" w:rsidP="00D5330C">
            <w:pPr>
              <w:pStyle w:val="BodyText"/>
              <w:rPr>
                <w:rFonts w:ascii="Arial" w:hAnsi="Arial" w:cs="Arial"/>
              </w:rPr>
            </w:pPr>
            <w:r w:rsidRPr="00E524AF">
              <w:rPr>
                <w:rFonts w:ascii="Arial" w:hAnsi="Arial" w:cs="Arial"/>
              </w:rPr>
              <w:t>L4 Fiasco</w:t>
            </w:r>
          </w:p>
        </w:tc>
        <w:tc>
          <w:tcPr>
            <w:tcW w:w="7406" w:type="dxa"/>
            <w:shd w:val="clear" w:color="auto" w:fill="auto"/>
            <w:vAlign w:val="center"/>
          </w:tcPr>
          <w:p w:rsidR="000B7F30" w:rsidRPr="00E524AF" w:rsidRDefault="0096799A" w:rsidP="003A0C0E">
            <w:pPr>
              <w:rPr>
                <w:rFonts w:ascii="Arial" w:hAnsi="Arial" w:cs="Arial"/>
              </w:rPr>
            </w:pPr>
            <w:r>
              <w:rPr>
                <w:rFonts w:ascii="Arial" w:hAnsi="Arial" w:cs="Arial"/>
              </w:rPr>
              <w:t xml:space="preserve">See </w:t>
            </w:r>
            <w:r w:rsidR="003A0C0E">
              <w:rPr>
                <w:rFonts w:ascii="Arial" w:hAnsi="Arial" w:cs="Arial"/>
              </w:rPr>
              <w:t xml:space="preserve">Fiasco.OC </w:t>
            </w:r>
          </w:p>
        </w:tc>
      </w:tr>
      <w:tr w:rsidR="000B7F30" w:rsidRPr="000B7F30" w:rsidTr="00EB033A">
        <w:tc>
          <w:tcPr>
            <w:tcW w:w="2988" w:type="dxa"/>
            <w:shd w:val="clear" w:color="auto" w:fill="auto"/>
            <w:vAlign w:val="center"/>
          </w:tcPr>
          <w:p w:rsidR="000B7F30" w:rsidRPr="00E524AF" w:rsidRDefault="000B7F30" w:rsidP="00D5330C">
            <w:pPr>
              <w:pStyle w:val="BodyText"/>
              <w:rPr>
                <w:rFonts w:ascii="Arial" w:hAnsi="Arial" w:cs="Arial"/>
              </w:rPr>
            </w:pPr>
            <w:r w:rsidRPr="00E524AF">
              <w:rPr>
                <w:rFonts w:ascii="Arial" w:hAnsi="Arial" w:cs="Arial"/>
              </w:rPr>
              <w:t>Elliptic SDK</w:t>
            </w:r>
          </w:p>
        </w:tc>
        <w:tc>
          <w:tcPr>
            <w:tcW w:w="7406" w:type="dxa"/>
            <w:shd w:val="clear" w:color="auto" w:fill="auto"/>
            <w:vAlign w:val="center"/>
          </w:tcPr>
          <w:p w:rsidR="000B7F30" w:rsidRPr="00E524AF" w:rsidRDefault="000B7F30" w:rsidP="00E524AF">
            <w:pPr>
              <w:rPr>
                <w:rFonts w:ascii="Arial" w:hAnsi="Arial" w:cs="Arial"/>
              </w:rPr>
            </w:pPr>
            <w:r w:rsidRPr="00E524AF">
              <w:rPr>
                <w:rFonts w:ascii="Arial" w:hAnsi="Arial" w:cs="Arial"/>
                <w:color w:val="000000"/>
              </w:rPr>
              <w:t>git clone $ELPSWROOT/securekernel/sk_sdk</w:t>
            </w:r>
          </w:p>
        </w:tc>
      </w:tr>
    </w:tbl>
    <w:p w:rsidR="000B7F30" w:rsidRDefault="000B7F30" w:rsidP="000B7F30">
      <w:pPr>
        <w:pStyle w:val="BodyText"/>
        <w:ind w:left="450"/>
      </w:pPr>
    </w:p>
    <w:p w:rsidR="00D5330C" w:rsidRPr="0076435A" w:rsidRDefault="00D5330C" w:rsidP="00D5330C">
      <w:pPr>
        <w:pStyle w:val="Heading2"/>
        <w:rPr>
          <w:rFonts w:cs="Arial"/>
        </w:rPr>
      </w:pPr>
      <w:bookmarkStart w:id="74" w:name="_Toc420333014"/>
      <w:bookmarkStart w:id="75" w:name="_Toc421889791"/>
      <w:r>
        <w:rPr>
          <w:rFonts w:cs="Arial"/>
        </w:rPr>
        <w:t>Environment Variables</w:t>
      </w:r>
      <w:bookmarkEnd w:id="74"/>
      <w:bookmarkEnd w:id="75"/>
      <w:r>
        <w:rPr>
          <w:rFonts w:cs="Arial"/>
        </w:rPr>
        <w:t xml:space="preserve"> </w:t>
      </w:r>
    </w:p>
    <w:tbl>
      <w:tblPr>
        <w:tblW w:w="0" w:type="auto"/>
        <w:tblInd w:w="810" w:type="dxa"/>
        <w:tblBorders>
          <w:top w:val="single" w:sz="18" w:space="0" w:color="FF0000"/>
          <w:bottom w:val="single" w:sz="18" w:space="0" w:color="FF0000"/>
          <w:insideH w:val="single" w:sz="8" w:space="0" w:color="FF0000"/>
          <w:insideV w:val="single" w:sz="18" w:space="0" w:color="FF0000"/>
        </w:tblBorders>
        <w:tblLook w:val="04A0" w:firstRow="1" w:lastRow="0" w:firstColumn="1" w:lastColumn="0" w:noHBand="0" w:noVBand="1"/>
      </w:tblPr>
      <w:tblGrid>
        <w:gridCol w:w="2931"/>
        <w:gridCol w:w="7243"/>
      </w:tblGrid>
      <w:tr w:rsidR="000807DC" w:rsidRPr="000B7F30" w:rsidTr="004D3B6F">
        <w:tc>
          <w:tcPr>
            <w:tcW w:w="2931" w:type="dxa"/>
            <w:shd w:val="clear" w:color="auto" w:fill="auto"/>
            <w:vAlign w:val="center"/>
          </w:tcPr>
          <w:p w:rsidR="000807DC" w:rsidRPr="00EB033A" w:rsidRDefault="000807DC" w:rsidP="00E524AF">
            <w:pPr>
              <w:rPr>
                <w:rFonts w:ascii="Arial" w:hAnsi="Arial" w:cs="Arial"/>
                <w:b/>
                <w:sz w:val="24"/>
                <w:szCs w:val="24"/>
              </w:rPr>
            </w:pPr>
            <w:r w:rsidRPr="00EB033A">
              <w:rPr>
                <w:rFonts w:ascii="Arial" w:hAnsi="Arial" w:cs="Arial"/>
                <w:b/>
                <w:sz w:val="24"/>
                <w:szCs w:val="24"/>
              </w:rPr>
              <w:t>Environment Variable</w:t>
            </w:r>
          </w:p>
        </w:tc>
        <w:tc>
          <w:tcPr>
            <w:tcW w:w="7243" w:type="dxa"/>
            <w:shd w:val="clear" w:color="auto" w:fill="auto"/>
            <w:vAlign w:val="center"/>
          </w:tcPr>
          <w:p w:rsidR="000807DC" w:rsidRPr="00EB033A" w:rsidRDefault="000807DC" w:rsidP="00E524AF">
            <w:pPr>
              <w:rPr>
                <w:rFonts w:ascii="Arial" w:hAnsi="Arial" w:cs="Arial"/>
                <w:b/>
                <w:sz w:val="24"/>
                <w:szCs w:val="24"/>
              </w:rPr>
            </w:pPr>
            <w:r w:rsidRPr="00EB033A">
              <w:rPr>
                <w:rFonts w:ascii="Arial" w:hAnsi="Arial" w:cs="Arial"/>
                <w:b/>
                <w:sz w:val="24"/>
                <w:szCs w:val="24"/>
              </w:rPr>
              <w:t>Description</w:t>
            </w:r>
            <w:r w:rsidR="00DE3451" w:rsidRPr="00EB033A">
              <w:rPr>
                <w:rFonts w:ascii="Arial" w:hAnsi="Arial" w:cs="Arial"/>
                <w:b/>
                <w:sz w:val="24"/>
                <w:szCs w:val="24"/>
              </w:rPr>
              <w:t xml:space="preserve"> of Use</w:t>
            </w:r>
          </w:p>
        </w:tc>
      </w:tr>
      <w:tr w:rsidR="000807DC" w:rsidRPr="000B7F30" w:rsidTr="004D3B6F">
        <w:tc>
          <w:tcPr>
            <w:tcW w:w="2931" w:type="dxa"/>
            <w:shd w:val="clear" w:color="auto" w:fill="auto"/>
            <w:vAlign w:val="center"/>
          </w:tcPr>
          <w:p w:rsidR="000807DC" w:rsidRPr="00E524AF" w:rsidRDefault="00B71E1B" w:rsidP="00E524AF">
            <w:pPr>
              <w:pStyle w:val="BodyText"/>
              <w:rPr>
                <w:rFonts w:ascii="Arial" w:hAnsi="Arial" w:cs="Arial"/>
              </w:rPr>
            </w:pPr>
            <w:r>
              <w:rPr>
                <w:rFonts w:ascii="Arial" w:hAnsi="Arial" w:cs="Arial"/>
              </w:rPr>
              <w:t>ROOT_SDK</w:t>
            </w:r>
          </w:p>
        </w:tc>
        <w:tc>
          <w:tcPr>
            <w:tcW w:w="7243" w:type="dxa"/>
            <w:shd w:val="clear" w:color="auto" w:fill="auto"/>
            <w:vAlign w:val="center"/>
          </w:tcPr>
          <w:p w:rsidR="000807DC" w:rsidRPr="00E524AF" w:rsidRDefault="00FF04FC" w:rsidP="000807DC">
            <w:pPr>
              <w:pStyle w:val="BodyText"/>
              <w:rPr>
                <w:rFonts w:ascii="Arial" w:hAnsi="Arial" w:cs="Arial"/>
              </w:rPr>
            </w:pPr>
            <w:r>
              <w:rPr>
                <w:rFonts w:ascii="Arial" w:hAnsi="Arial" w:cs="Arial"/>
              </w:rPr>
              <w:t>/home/user/sk_sdk</w:t>
            </w:r>
          </w:p>
        </w:tc>
      </w:tr>
      <w:tr w:rsidR="000807DC" w:rsidRPr="000B7F30" w:rsidTr="004D3B6F">
        <w:tc>
          <w:tcPr>
            <w:tcW w:w="2931" w:type="dxa"/>
            <w:shd w:val="clear" w:color="auto" w:fill="auto"/>
            <w:vAlign w:val="center"/>
          </w:tcPr>
          <w:p w:rsidR="000807DC" w:rsidRPr="00E524AF" w:rsidRDefault="00523E2C" w:rsidP="00E524AF">
            <w:pPr>
              <w:pStyle w:val="BodyText"/>
              <w:rPr>
                <w:rFonts w:ascii="Arial" w:hAnsi="Arial" w:cs="Arial"/>
              </w:rPr>
            </w:pPr>
            <w:r>
              <w:rPr>
                <w:rFonts w:ascii="Arial" w:hAnsi="Arial" w:cs="Arial"/>
              </w:rPr>
              <w:t>ELPSWROOT</w:t>
            </w:r>
          </w:p>
        </w:tc>
        <w:tc>
          <w:tcPr>
            <w:tcW w:w="7243" w:type="dxa"/>
            <w:shd w:val="clear" w:color="auto" w:fill="auto"/>
            <w:vAlign w:val="center"/>
          </w:tcPr>
          <w:p w:rsidR="000807DC" w:rsidRPr="00E524AF" w:rsidRDefault="00523E2C" w:rsidP="000807DC">
            <w:pPr>
              <w:pStyle w:val="BodyText"/>
              <w:rPr>
                <w:rFonts w:ascii="Arial" w:hAnsi="Arial" w:cs="Arial"/>
              </w:rPr>
            </w:pPr>
            <w:r>
              <w:rPr>
                <w:rFonts w:ascii="Arial" w:hAnsi="Arial" w:cs="Arial"/>
              </w:rPr>
              <w:t>/home/</w:t>
            </w:r>
            <w:r w:rsidR="005F02D0">
              <w:rPr>
                <w:rFonts w:ascii="Arial" w:hAnsi="Arial" w:cs="Arial"/>
              </w:rPr>
              <w:t>user/</w:t>
            </w:r>
            <w:r>
              <w:rPr>
                <w:rFonts w:ascii="Arial" w:hAnsi="Arial" w:cs="Arial"/>
              </w:rPr>
              <w:t>repository/cvsrep/sw_trees</w:t>
            </w:r>
          </w:p>
        </w:tc>
      </w:tr>
    </w:tbl>
    <w:p w:rsidR="000B7F30" w:rsidRDefault="000B7F30" w:rsidP="000B7F30">
      <w:pPr>
        <w:pStyle w:val="BodyText"/>
        <w:ind w:left="450"/>
      </w:pPr>
    </w:p>
    <w:p w:rsidR="00136911" w:rsidRDefault="00136911" w:rsidP="0062514B">
      <w:pPr>
        <w:pStyle w:val="BodyText"/>
      </w:pPr>
    </w:p>
    <w:p w:rsidR="00B07FB7" w:rsidRDefault="00B31E71" w:rsidP="00B07FB7">
      <w:pPr>
        <w:pStyle w:val="Heading1"/>
        <w:tabs>
          <w:tab w:val="clear" w:pos="432"/>
          <w:tab w:val="num" w:pos="720"/>
        </w:tabs>
        <w:ind w:left="720" w:hanging="720"/>
        <w:rPr>
          <w:rFonts w:cs="Arial"/>
        </w:rPr>
      </w:pPr>
      <w:bookmarkStart w:id="76" w:name="_Toc420333015"/>
      <w:r>
        <w:rPr>
          <w:rFonts w:cs="Arial"/>
        </w:rPr>
        <w:br w:type="page"/>
      </w:r>
      <w:bookmarkStart w:id="77" w:name="_Toc421889792"/>
      <w:r w:rsidR="004972AB">
        <w:rPr>
          <w:rFonts w:cs="Arial"/>
        </w:rPr>
        <w:lastRenderedPageBreak/>
        <w:t xml:space="preserve">How to </w:t>
      </w:r>
      <w:r>
        <w:rPr>
          <w:rFonts w:cs="Arial"/>
        </w:rPr>
        <w:t xml:space="preserve">Build </w:t>
      </w:r>
      <w:r w:rsidR="00315381">
        <w:rPr>
          <w:rFonts w:cs="Arial"/>
        </w:rPr>
        <w:t>the</w:t>
      </w:r>
      <w:r w:rsidR="004972AB">
        <w:rPr>
          <w:rFonts w:cs="Arial"/>
        </w:rPr>
        <w:t xml:space="preserve"> Demo</w:t>
      </w:r>
      <w:bookmarkEnd w:id="77"/>
    </w:p>
    <w:p w:rsidR="00B07FB7" w:rsidRPr="00B07FB7" w:rsidRDefault="00B07FB7" w:rsidP="00B07FB7">
      <w:pPr>
        <w:pStyle w:val="Heading2"/>
        <w:rPr>
          <w:sz w:val="36"/>
        </w:rPr>
      </w:pPr>
      <w:bookmarkStart w:id="78" w:name="_Toc421889793"/>
      <w:r w:rsidRPr="00B07FB7">
        <w:t xml:space="preserve">Prerequisites </w:t>
      </w:r>
      <w:r>
        <w:t>to Build Fiasco.OC</w:t>
      </w:r>
      <w:bookmarkEnd w:id="78"/>
    </w:p>
    <w:p w:rsidR="004E32E8" w:rsidRPr="00976588" w:rsidRDefault="00D92F7E" w:rsidP="00B07FB7">
      <w:pPr>
        <w:pStyle w:val="BodyText"/>
        <w:ind w:left="720"/>
        <w:rPr>
          <w:rFonts w:ascii="Arial" w:hAnsi="Arial" w:cs="Arial"/>
          <w:sz w:val="22"/>
          <w:szCs w:val="22"/>
        </w:rPr>
      </w:pPr>
      <w:r w:rsidRPr="00976588">
        <w:rPr>
          <w:rFonts w:ascii="Arial" w:hAnsi="Arial" w:cs="Arial"/>
          <w:sz w:val="22"/>
          <w:szCs w:val="22"/>
        </w:rPr>
        <w:t>Prior to executing the build script, Install the Sorcery Code Bench Lite 2012.03.63 version 4.6.3</w:t>
      </w:r>
      <w:r w:rsidR="00FC7230" w:rsidRPr="00976588">
        <w:rPr>
          <w:rFonts w:ascii="Arial" w:hAnsi="Arial" w:cs="Arial"/>
          <w:sz w:val="22"/>
          <w:szCs w:val="22"/>
        </w:rPr>
        <w:t xml:space="preserve"> and any other cross compile tool chain required. </w:t>
      </w:r>
    </w:p>
    <w:p w:rsidR="00B07FB7" w:rsidRPr="00B07FB7" w:rsidRDefault="00B07FB7" w:rsidP="00B07FB7">
      <w:pPr>
        <w:pStyle w:val="Heading2"/>
        <w:rPr>
          <w:sz w:val="36"/>
        </w:rPr>
      </w:pPr>
      <w:bookmarkStart w:id="79" w:name="_Toc421889794"/>
      <w:r>
        <w:t>Build Fiasco.OC</w:t>
      </w:r>
      <w:bookmarkEnd w:id="79"/>
    </w:p>
    <w:p w:rsidR="00B07FB7" w:rsidRPr="00976588" w:rsidRDefault="00B07FB7" w:rsidP="00D92F7E">
      <w:pPr>
        <w:pStyle w:val="BodyText"/>
        <w:ind w:left="720"/>
        <w:rPr>
          <w:rFonts w:ascii="Arial" w:hAnsi="Arial" w:cs="Arial"/>
          <w:sz w:val="22"/>
          <w:szCs w:val="22"/>
        </w:rPr>
      </w:pPr>
      <w:r w:rsidRPr="00976588">
        <w:rPr>
          <w:rFonts w:ascii="Arial" w:hAnsi="Arial" w:cs="Arial"/>
          <w:sz w:val="22"/>
          <w:szCs w:val="22"/>
        </w:rPr>
        <w:t>The follow</w:t>
      </w:r>
      <w:r w:rsidR="00976588" w:rsidRPr="00976588">
        <w:rPr>
          <w:rFonts w:ascii="Arial" w:hAnsi="Arial" w:cs="Arial"/>
          <w:sz w:val="22"/>
          <w:szCs w:val="22"/>
        </w:rPr>
        <w:t>ing is the build script called do_</w:t>
      </w:r>
      <w:r w:rsidRPr="00976588">
        <w:rPr>
          <w:rFonts w:ascii="Arial" w:hAnsi="Arial" w:cs="Arial"/>
          <w:sz w:val="22"/>
          <w:szCs w:val="22"/>
        </w:rPr>
        <w:t>setup_build</w:t>
      </w:r>
      <w:r w:rsidR="00976588" w:rsidRPr="00976588">
        <w:rPr>
          <w:rFonts w:ascii="Arial" w:hAnsi="Arial" w:cs="Arial"/>
          <w:sz w:val="22"/>
          <w:szCs w:val="22"/>
        </w:rPr>
        <w:t>.sh</w:t>
      </w:r>
      <w:r w:rsidRPr="00976588">
        <w:rPr>
          <w:rFonts w:ascii="Arial" w:hAnsi="Arial" w:cs="Arial"/>
          <w:sz w:val="22"/>
          <w:szCs w:val="22"/>
        </w:rPr>
        <w:t xml:space="preserve">. Execute this script with a parameter &lt;any parameter&gt; and the </w:t>
      </w:r>
      <w:r w:rsidR="00976588" w:rsidRPr="00976588">
        <w:rPr>
          <w:rFonts w:ascii="Arial" w:hAnsi="Arial" w:cs="Arial"/>
          <w:sz w:val="22"/>
          <w:szCs w:val="22"/>
        </w:rPr>
        <w:t>do_setup_build.sh</w:t>
      </w:r>
      <w:r w:rsidRPr="00976588">
        <w:rPr>
          <w:rFonts w:ascii="Arial" w:hAnsi="Arial" w:cs="Arial"/>
          <w:sz w:val="22"/>
          <w:szCs w:val="22"/>
        </w:rPr>
        <w:t xml:space="preserve"> will pull the repos using the git clone command. If no parameters are provided this script will just perform the build expecting the repos to already be on the local disk.</w:t>
      </w:r>
    </w:p>
    <w:p w:rsidR="00B07FB7" w:rsidRPr="00976588" w:rsidRDefault="00B07FB7" w:rsidP="00D92F7E">
      <w:pPr>
        <w:pStyle w:val="BodyText"/>
        <w:ind w:left="720"/>
        <w:rPr>
          <w:rFonts w:ascii="Arial" w:hAnsi="Arial" w:cs="Arial"/>
          <w:sz w:val="22"/>
          <w:szCs w:val="22"/>
        </w:rPr>
      </w:pPr>
    </w:p>
    <w:p w:rsidR="004E32E8" w:rsidRPr="00976588" w:rsidRDefault="00B07FB7" w:rsidP="00617BDF">
      <w:pPr>
        <w:pStyle w:val="BodyText"/>
        <w:ind w:left="720"/>
        <w:rPr>
          <w:rFonts w:ascii="Arial" w:hAnsi="Arial" w:cs="Arial"/>
          <w:sz w:val="22"/>
          <w:szCs w:val="22"/>
        </w:rPr>
      </w:pPr>
      <w:r w:rsidRPr="00976588">
        <w:rPr>
          <w:rFonts w:ascii="Arial" w:hAnsi="Arial" w:cs="Arial"/>
          <w:sz w:val="22"/>
          <w:szCs w:val="22"/>
        </w:rPr>
        <w:t xml:space="preserve">The following 10 lines setup the Cross-Compiler Tool Chain environment to compile the fiasco.git repo. </w:t>
      </w:r>
    </w:p>
    <w:p w:rsidR="001A7D8A" w:rsidRDefault="003D0275" w:rsidP="00617BDF">
      <w:pPr>
        <w:ind w:left="720"/>
      </w:pPr>
      <w:r w:rsidRPr="0076435A">
        <w:rPr>
          <w:noProof/>
        </w:rPr>
        <mc:AlternateContent>
          <mc:Choice Requires="wps">
            <w:drawing>
              <wp:inline distT="0" distB="0" distL="0" distR="0" wp14:editId="0D1E906F">
                <wp:extent cx="5869305" cy="1731145"/>
                <wp:effectExtent l="0" t="0" r="17145" b="21590"/>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9305" cy="1731145"/>
                        </a:xfrm>
                        <a:prstGeom prst="rect">
                          <a:avLst/>
                        </a:prstGeom>
                        <a:solidFill>
                          <a:srgbClr val="FFFFFF"/>
                        </a:solidFill>
                        <a:ln w="12700" algn="ctr">
                          <a:solidFill>
                            <a:srgbClr val="FF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Pr>
                                <w:rFonts w:ascii="Courier New" w:hAnsi="Courier New" w:cs="Courier New"/>
                                <w:color w:val="C1651C"/>
                                <w:sz w:val="22"/>
                                <w:szCs w:val="22"/>
                              </w:rPr>
                              <w:t xml:space="preserve">  </w:t>
                            </w:r>
                            <w:r w:rsidRPr="00480CAF">
                              <w:rPr>
                                <w:rFonts w:ascii="Courier New" w:hAnsi="Courier New" w:cs="Courier New"/>
                                <w:color w:val="C1651C"/>
                                <w:sz w:val="22"/>
                                <w:szCs w:val="22"/>
                              </w:rPr>
                              <w:t xml:space="preserve">1 </w:t>
                            </w:r>
                            <w:r w:rsidRPr="00480CAF">
                              <w:rPr>
                                <w:rFonts w:ascii="Courier New" w:hAnsi="Courier New" w:cs="Courier New"/>
                                <w:color w:val="000000"/>
                                <w:sz w:val="22"/>
                                <w:szCs w:val="22"/>
                              </w:rPr>
                              <w:t xml:space="preserve"> Needs to be run from the parent directory of fiasco.git</w:t>
                            </w:r>
                          </w:p>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480CAF">
                              <w:rPr>
                                <w:rFonts w:ascii="Courier New" w:hAnsi="Courier New" w:cs="Courier New"/>
                                <w:color w:val="C1651C"/>
                                <w:sz w:val="22"/>
                                <w:szCs w:val="22"/>
                              </w:rPr>
                              <w:t xml:space="preserve">  2 </w:t>
                            </w:r>
                          </w:p>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480CAF">
                              <w:rPr>
                                <w:rFonts w:ascii="Courier New" w:hAnsi="Courier New" w:cs="Courier New"/>
                                <w:color w:val="C1651C"/>
                                <w:sz w:val="22"/>
                                <w:szCs w:val="22"/>
                              </w:rPr>
                              <w:t xml:space="preserve">  3 </w:t>
                            </w:r>
                            <w:r w:rsidRPr="00480CAF">
                              <w:rPr>
                                <w:rFonts w:ascii="Courier New" w:hAnsi="Courier New" w:cs="Courier New"/>
                                <w:color w:val="000000"/>
                                <w:sz w:val="22"/>
                                <w:szCs w:val="22"/>
                              </w:rPr>
                              <w:t>set -e</w:t>
                            </w:r>
                          </w:p>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480CAF">
                              <w:rPr>
                                <w:rFonts w:ascii="Courier New" w:hAnsi="Courier New" w:cs="Courier New"/>
                                <w:color w:val="C1651C"/>
                                <w:sz w:val="22"/>
                                <w:szCs w:val="22"/>
                              </w:rPr>
                              <w:t xml:space="preserve">  4 </w:t>
                            </w:r>
                          </w:p>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480CAF">
                              <w:rPr>
                                <w:rFonts w:ascii="Courier New" w:hAnsi="Courier New" w:cs="Courier New"/>
                                <w:color w:val="C1651C"/>
                                <w:sz w:val="22"/>
                                <w:szCs w:val="22"/>
                              </w:rPr>
                              <w:t xml:space="preserve">  5 </w:t>
                            </w:r>
                            <w:r w:rsidRPr="00480CAF">
                              <w:rPr>
                                <w:rFonts w:ascii="Courier New" w:hAnsi="Courier New" w:cs="Courier New"/>
                                <w:color w:val="000000"/>
                                <w:sz w:val="22"/>
                                <w:szCs w:val="22"/>
                              </w:rPr>
                              <w:t>. /tools/elpsoft/setgccpath.sh</w:t>
                            </w:r>
                          </w:p>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480CAF">
                              <w:rPr>
                                <w:rFonts w:ascii="Courier New" w:hAnsi="Courier New" w:cs="Courier New"/>
                                <w:color w:val="C1651C"/>
                                <w:sz w:val="22"/>
                                <w:szCs w:val="22"/>
                              </w:rPr>
                              <w:t xml:space="preserve">  6 </w:t>
                            </w:r>
                          </w:p>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480CAF">
                              <w:rPr>
                                <w:rFonts w:ascii="Courier New" w:hAnsi="Courier New" w:cs="Courier New"/>
                                <w:color w:val="C1651C"/>
                                <w:sz w:val="22"/>
                                <w:szCs w:val="22"/>
                              </w:rPr>
                              <w:t xml:space="preserve">  7 </w:t>
                            </w:r>
                            <w:r w:rsidRPr="00480CAF">
                              <w:rPr>
                                <w:rFonts w:ascii="Courier New" w:hAnsi="Courier New" w:cs="Courier New"/>
                                <w:color w:val="000000"/>
                                <w:sz w:val="22"/>
                                <w:szCs w:val="22"/>
                              </w:rPr>
                              <w:t>. gse-mips 4.6.3</w:t>
                            </w:r>
                          </w:p>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480CAF">
                              <w:rPr>
                                <w:rFonts w:ascii="Courier New" w:hAnsi="Courier New" w:cs="Courier New"/>
                                <w:color w:val="C1651C"/>
                                <w:sz w:val="22"/>
                                <w:szCs w:val="22"/>
                              </w:rPr>
                              <w:t xml:space="preserve">  8 </w:t>
                            </w:r>
                          </w:p>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480CAF">
                              <w:rPr>
                                <w:rFonts w:ascii="Courier New" w:hAnsi="Courier New" w:cs="Courier New"/>
                                <w:color w:val="C1651C"/>
                                <w:sz w:val="22"/>
                                <w:szCs w:val="22"/>
                              </w:rPr>
                              <w:t xml:space="preserve">  9 </w:t>
                            </w:r>
                            <w:r w:rsidRPr="00480CAF">
                              <w:rPr>
                                <w:rFonts w:ascii="Courier New" w:hAnsi="Courier New" w:cs="Courier New"/>
                                <w:color w:val="000000"/>
                                <w:sz w:val="22"/>
                                <w:szCs w:val="22"/>
                              </w:rPr>
                              <w:t>export CROSS_COMPILE=mips-linux-gnu-</w:t>
                            </w:r>
                          </w:p>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480CAF">
                              <w:rPr>
                                <w:rFonts w:ascii="Courier New" w:hAnsi="Courier New" w:cs="Courier New"/>
                                <w:color w:val="C1651C"/>
                                <w:sz w:val="22"/>
                                <w:szCs w:val="22"/>
                              </w:rPr>
                              <w:t xml:space="preserve"> 10 </w:t>
                            </w:r>
                            <w:r w:rsidRPr="00480CAF">
                              <w:rPr>
                                <w:rFonts w:ascii="Courier New" w:hAnsi="Courier New" w:cs="Courier New"/>
                                <w:color w:val="000000"/>
                                <w:sz w:val="22"/>
                                <w:szCs w:val="22"/>
                              </w:rPr>
                              <w:t>export ARCH=mips</w:t>
                            </w:r>
                          </w:p>
                          <w:p w:rsidR="001A47F3" w:rsidRPr="00480CAF" w:rsidRDefault="001A47F3" w:rsidP="001A7D8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462.15pt;height:13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" strokecolor="red" strokeweight="1pt">
                <v:stroke dashstyle="dash"/>
                <v:shadow color="#868686"/>
                <v:textbox>
                  <w:txbxContent>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Pr>
                          <w:rFonts w:ascii="Courier New" w:hAnsi="Courier New" w:cs="Courier New"/>
                          <w:color w:val="C1651C"/>
                          <w:sz w:val="22"/>
                          <w:szCs w:val="22"/>
                        </w:rPr>
                        <w:t xml:space="preserve">  </w:t>
                      </w:r>
                      <w:r w:rsidRPr="00480CAF">
                        <w:rPr>
                          <w:rFonts w:ascii="Courier New" w:hAnsi="Courier New" w:cs="Courier New"/>
                          <w:color w:val="C1651C"/>
                          <w:sz w:val="22"/>
                          <w:szCs w:val="22"/>
                        </w:rPr>
                        <w:t xml:space="preserve">1 </w:t>
                      </w:r>
                      <w:r w:rsidRPr="00480CAF">
                        <w:rPr>
                          <w:rFonts w:ascii="Courier New" w:hAnsi="Courier New" w:cs="Courier New"/>
                          <w:color w:val="000000"/>
                          <w:sz w:val="22"/>
                          <w:szCs w:val="22"/>
                        </w:rPr>
                        <w:t xml:space="preserve"> Needs to be run from the parent directory of fiasco.git</w:t>
                      </w:r>
                    </w:p>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480CAF">
                        <w:rPr>
                          <w:rFonts w:ascii="Courier New" w:hAnsi="Courier New" w:cs="Courier New"/>
                          <w:color w:val="C1651C"/>
                          <w:sz w:val="22"/>
                          <w:szCs w:val="22"/>
                        </w:rPr>
                        <w:t xml:space="preserve">  2 </w:t>
                      </w:r>
                    </w:p>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480CAF">
                        <w:rPr>
                          <w:rFonts w:ascii="Courier New" w:hAnsi="Courier New" w:cs="Courier New"/>
                          <w:color w:val="C1651C"/>
                          <w:sz w:val="22"/>
                          <w:szCs w:val="22"/>
                        </w:rPr>
                        <w:t xml:space="preserve">  3 </w:t>
                      </w:r>
                      <w:r w:rsidRPr="00480CAF">
                        <w:rPr>
                          <w:rFonts w:ascii="Courier New" w:hAnsi="Courier New" w:cs="Courier New"/>
                          <w:color w:val="000000"/>
                          <w:sz w:val="22"/>
                          <w:szCs w:val="22"/>
                        </w:rPr>
                        <w:t>set -e</w:t>
                      </w:r>
                    </w:p>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480CAF">
                        <w:rPr>
                          <w:rFonts w:ascii="Courier New" w:hAnsi="Courier New" w:cs="Courier New"/>
                          <w:color w:val="C1651C"/>
                          <w:sz w:val="22"/>
                          <w:szCs w:val="22"/>
                        </w:rPr>
                        <w:t xml:space="preserve">  4 </w:t>
                      </w:r>
                    </w:p>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480CAF">
                        <w:rPr>
                          <w:rFonts w:ascii="Courier New" w:hAnsi="Courier New" w:cs="Courier New"/>
                          <w:color w:val="C1651C"/>
                          <w:sz w:val="22"/>
                          <w:szCs w:val="22"/>
                        </w:rPr>
                        <w:t xml:space="preserve">  5 </w:t>
                      </w:r>
                      <w:r w:rsidRPr="00480CAF">
                        <w:rPr>
                          <w:rFonts w:ascii="Courier New" w:hAnsi="Courier New" w:cs="Courier New"/>
                          <w:color w:val="000000"/>
                          <w:sz w:val="22"/>
                          <w:szCs w:val="22"/>
                        </w:rPr>
                        <w:t>. /tools/elpsoft/setgccpath.sh</w:t>
                      </w:r>
                    </w:p>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480CAF">
                        <w:rPr>
                          <w:rFonts w:ascii="Courier New" w:hAnsi="Courier New" w:cs="Courier New"/>
                          <w:color w:val="C1651C"/>
                          <w:sz w:val="22"/>
                          <w:szCs w:val="22"/>
                        </w:rPr>
                        <w:t xml:space="preserve">  6 </w:t>
                      </w:r>
                    </w:p>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480CAF">
                        <w:rPr>
                          <w:rFonts w:ascii="Courier New" w:hAnsi="Courier New" w:cs="Courier New"/>
                          <w:color w:val="C1651C"/>
                          <w:sz w:val="22"/>
                          <w:szCs w:val="22"/>
                        </w:rPr>
                        <w:t xml:space="preserve">  7 </w:t>
                      </w:r>
                      <w:r w:rsidRPr="00480CAF">
                        <w:rPr>
                          <w:rFonts w:ascii="Courier New" w:hAnsi="Courier New" w:cs="Courier New"/>
                          <w:color w:val="000000"/>
                          <w:sz w:val="22"/>
                          <w:szCs w:val="22"/>
                        </w:rPr>
                        <w:t>. gse-mips 4.6.3</w:t>
                      </w:r>
                    </w:p>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480CAF">
                        <w:rPr>
                          <w:rFonts w:ascii="Courier New" w:hAnsi="Courier New" w:cs="Courier New"/>
                          <w:color w:val="C1651C"/>
                          <w:sz w:val="22"/>
                          <w:szCs w:val="22"/>
                        </w:rPr>
                        <w:t xml:space="preserve">  8 </w:t>
                      </w:r>
                    </w:p>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480CAF">
                        <w:rPr>
                          <w:rFonts w:ascii="Courier New" w:hAnsi="Courier New" w:cs="Courier New"/>
                          <w:color w:val="C1651C"/>
                          <w:sz w:val="22"/>
                          <w:szCs w:val="22"/>
                        </w:rPr>
                        <w:t xml:space="preserve">  9 </w:t>
                      </w:r>
                      <w:r w:rsidRPr="00480CAF">
                        <w:rPr>
                          <w:rFonts w:ascii="Courier New" w:hAnsi="Courier New" w:cs="Courier New"/>
                          <w:color w:val="000000"/>
                          <w:sz w:val="22"/>
                          <w:szCs w:val="22"/>
                        </w:rPr>
                        <w:t>export CROSS_COMPILE=mips-linux-gnu-</w:t>
                      </w:r>
                    </w:p>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480CAF">
                        <w:rPr>
                          <w:rFonts w:ascii="Courier New" w:hAnsi="Courier New" w:cs="Courier New"/>
                          <w:color w:val="C1651C"/>
                          <w:sz w:val="22"/>
                          <w:szCs w:val="22"/>
                        </w:rPr>
                        <w:t xml:space="preserve"> 10 </w:t>
                      </w:r>
                      <w:r w:rsidRPr="00480CAF">
                        <w:rPr>
                          <w:rFonts w:ascii="Courier New" w:hAnsi="Courier New" w:cs="Courier New"/>
                          <w:color w:val="000000"/>
                          <w:sz w:val="22"/>
                          <w:szCs w:val="22"/>
                        </w:rPr>
                        <w:t>export ARCH=mips</w:t>
                      </w:r>
                    </w:p>
                    <w:p w:rsidR="001A47F3" w:rsidRPr="00480CAF" w:rsidRDefault="001A47F3" w:rsidP="001A7D8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p>
                  </w:txbxContent>
                </v:textbox>
                <w10:anchorlock/>
              </v:shape>
            </w:pict>
          </mc:Fallback>
        </mc:AlternateContent>
      </w:r>
    </w:p>
    <w:p w:rsidR="00C064EE" w:rsidRDefault="00C064EE" w:rsidP="00617BDF">
      <w:pPr>
        <w:ind w:left="720"/>
      </w:pPr>
    </w:p>
    <w:p w:rsidR="00C064EE" w:rsidRDefault="00C064EE" w:rsidP="00617BDF">
      <w:pPr>
        <w:ind w:left="720"/>
      </w:pPr>
    </w:p>
    <w:p w:rsidR="00361F36" w:rsidRDefault="004E32E8" w:rsidP="00361F36">
      <w:pPr>
        <w:ind w:left="720"/>
      </w:pPr>
      <w:r>
        <w:t>If there is a parameter in the command line</w:t>
      </w:r>
      <w:r w:rsidR="00361F36">
        <w:t xml:space="preserve"> then clone the following repos otherwise this script assumes it will perform the build commands.</w:t>
      </w:r>
    </w:p>
    <w:p w:rsidR="00C064EE" w:rsidRDefault="003D0275" w:rsidP="00617BDF">
      <w:pPr>
        <w:ind w:left="720"/>
      </w:pPr>
      <w:r w:rsidRPr="0076435A">
        <w:rPr>
          <w:noProof/>
        </w:rPr>
        <mc:AlternateContent>
          <mc:Choice Requires="wps">
            <w:drawing>
              <wp:inline distT="0" distB="0" distL="0" distR="0" wp14:editId="6BAAAE54">
                <wp:extent cx="5869305" cy="2769833"/>
                <wp:effectExtent l="0" t="0" r="17145" b="12065"/>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9305" cy="2769833"/>
                        </a:xfrm>
                        <a:prstGeom prst="rect">
                          <a:avLst/>
                        </a:prstGeom>
                        <a:solidFill>
                          <a:srgbClr val="FFFFFF"/>
                        </a:solidFill>
                        <a:ln w="12700" algn="ctr">
                          <a:solidFill>
                            <a:srgbClr val="FF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Pr>
                                <w:rFonts w:ascii="Courier New" w:hAnsi="Courier New" w:cs="Courier New"/>
                                <w:color w:val="C1651C"/>
                                <w:sz w:val="22"/>
                                <w:szCs w:val="22"/>
                              </w:rPr>
                              <w:t xml:space="preserve"> </w:t>
                            </w:r>
                            <w:r w:rsidRPr="00480CAF">
                              <w:rPr>
                                <w:rFonts w:ascii="Courier New" w:hAnsi="Courier New" w:cs="Courier New"/>
                                <w:color w:val="C1651C"/>
                                <w:sz w:val="22"/>
                                <w:szCs w:val="22"/>
                              </w:rPr>
                              <w:t xml:space="preserve">11 </w:t>
                            </w:r>
                          </w:p>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480CAF">
                              <w:rPr>
                                <w:rFonts w:ascii="Courier New" w:hAnsi="Courier New" w:cs="Courier New"/>
                                <w:color w:val="C1651C"/>
                                <w:sz w:val="22"/>
                                <w:szCs w:val="22"/>
                              </w:rPr>
                              <w:t xml:space="preserve"> 12 </w:t>
                            </w:r>
                            <w:r w:rsidRPr="00480CAF">
                              <w:rPr>
                                <w:rFonts w:ascii="Courier New" w:hAnsi="Courier New" w:cs="Courier New"/>
                                <w:color w:val="000000"/>
                                <w:sz w:val="22"/>
                                <w:szCs w:val="22"/>
                              </w:rPr>
                              <w:t>if [ $# -eq 1 ]; then</w:t>
                            </w:r>
                          </w:p>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480CAF">
                              <w:rPr>
                                <w:rFonts w:ascii="Courier New" w:hAnsi="Courier New" w:cs="Courier New"/>
                                <w:color w:val="C1651C"/>
                                <w:sz w:val="22"/>
                                <w:szCs w:val="22"/>
                              </w:rPr>
                              <w:t xml:space="preserve"> 13 </w:t>
                            </w:r>
                          </w:p>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480CAF">
                              <w:rPr>
                                <w:rFonts w:ascii="Courier New" w:hAnsi="Courier New" w:cs="Courier New"/>
                                <w:color w:val="C1651C"/>
                                <w:sz w:val="22"/>
                                <w:szCs w:val="22"/>
                              </w:rPr>
                              <w:t xml:space="preserve"> 14 </w:t>
                            </w:r>
                            <w:r w:rsidRPr="00480CAF">
                              <w:rPr>
                                <w:rFonts w:ascii="Courier New" w:hAnsi="Courier New" w:cs="Courier New"/>
                                <w:color w:val="000000"/>
                                <w:sz w:val="22"/>
                                <w:szCs w:val="22"/>
                              </w:rPr>
                              <w:t>git clone https://bitbucket.org/sketch14/fiasco.oc-mips32.git fiasco.git</w:t>
                            </w:r>
                          </w:p>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480CAF">
                              <w:rPr>
                                <w:rFonts w:ascii="Courier New" w:hAnsi="Courier New" w:cs="Courier New"/>
                                <w:color w:val="C1651C"/>
                                <w:sz w:val="22"/>
                                <w:szCs w:val="22"/>
                              </w:rPr>
                              <w:t xml:space="preserve"> 15 </w:t>
                            </w:r>
                          </w:p>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480CAF">
                              <w:rPr>
                                <w:rFonts w:ascii="Courier New" w:hAnsi="Courier New" w:cs="Courier New"/>
                                <w:color w:val="C1651C"/>
                                <w:sz w:val="22"/>
                                <w:szCs w:val="22"/>
                              </w:rPr>
                              <w:t xml:space="preserve"> 16 </w:t>
                            </w:r>
                            <w:r w:rsidRPr="00480CAF">
                              <w:rPr>
                                <w:rFonts w:ascii="Courier New" w:hAnsi="Courier New" w:cs="Courier New"/>
                                <w:color w:val="000000"/>
                                <w:sz w:val="22"/>
                                <w:szCs w:val="22"/>
                              </w:rPr>
                              <w:t>cd fiasco.git</w:t>
                            </w:r>
                          </w:p>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480CAF">
                              <w:rPr>
                                <w:rFonts w:ascii="Courier New" w:hAnsi="Courier New" w:cs="Courier New"/>
                                <w:color w:val="C1651C"/>
                                <w:sz w:val="22"/>
                                <w:szCs w:val="22"/>
                              </w:rPr>
                              <w:t xml:space="preserve"> 17 </w:t>
                            </w:r>
                            <w:r w:rsidRPr="00480CAF">
                              <w:rPr>
                                <w:rFonts w:ascii="Courier New" w:hAnsi="Courier New" w:cs="Courier New"/>
                                <w:color w:val="000000"/>
                                <w:sz w:val="22"/>
                                <w:szCs w:val="22"/>
                              </w:rPr>
                              <w:t>git checkout elliptic</w:t>
                            </w:r>
                          </w:p>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480CAF">
                              <w:rPr>
                                <w:rFonts w:ascii="Courier New" w:hAnsi="Courier New" w:cs="Courier New"/>
                                <w:color w:val="C1651C"/>
                                <w:sz w:val="22"/>
                                <w:szCs w:val="22"/>
                              </w:rPr>
                              <w:t xml:space="preserve"> 18 </w:t>
                            </w:r>
                            <w:r w:rsidRPr="00480CAF">
                              <w:rPr>
                                <w:rFonts w:ascii="Courier New" w:hAnsi="Courier New" w:cs="Courier New"/>
                                <w:color w:val="000000"/>
                                <w:sz w:val="22"/>
                                <w:szCs w:val="22"/>
                              </w:rPr>
                              <w:t>cd src/l4/pkg</w:t>
                            </w:r>
                          </w:p>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480CAF">
                              <w:rPr>
                                <w:rFonts w:ascii="Courier New" w:hAnsi="Courier New" w:cs="Courier New"/>
                                <w:color w:val="C1651C"/>
                                <w:sz w:val="22"/>
                                <w:szCs w:val="22"/>
                              </w:rPr>
                              <w:t xml:space="preserve"> 19 </w:t>
                            </w:r>
                          </w:p>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480CAF">
                              <w:rPr>
                                <w:rFonts w:ascii="Courier New" w:hAnsi="Courier New" w:cs="Courier New"/>
                                <w:color w:val="C1651C"/>
                                <w:sz w:val="22"/>
                                <w:szCs w:val="22"/>
                              </w:rPr>
                              <w:t xml:space="preserve"> 26 </w:t>
                            </w:r>
                            <w:r w:rsidRPr="00480CAF">
                              <w:rPr>
                                <w:rFonts w:ascii="Courier New" w:hAnsi="Courier New" w:cs="Courier New"/>
                                <w:color w:val="000000"/>
                                <w:sz w:val="22"/>
                                <w:szCs w:val="22"/>
                              </w:rPr>
                              <w:t>git clone https://bitbucket.org/sketch14/karma-linux-mti.git linux</w:t>
                            </w:r>
                          </w:p>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480CAF">
                              <w:rPr>
                                <w:rFonts w:ascii="Courier New" w:hAnsi="Courier New" w:cs="Courier New"/>
                                <w:color w:val="C1651C"/>
                                <w:sz w:val="22"/>
                                <w:szCs w:val="22"/>
                              </w:rPr>
                              <w:t xml:space="preserve"> 27 </w:t>
                            </w:r>
                            <w:r w:rsidRPr="00480CAF">
                              <w:rPr>
                                <w:rFonts w:ascii="Courier New" w:hAnsi="Courier New" w:cs="Courier New"/>
                                <w:color w:val="000000"/>
                                <w:sz w:val="22"/>
                                <w:szCs w:val="22"/>
                              </w:rPr>
                              <w:t>cd linux</w:t>
                            </w:r>
                          </w:p>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480CAF">
                              <w:rPr>
                                <w:rFonts w:ascii="Courier New" w:hAnsi="Courier New" w:cs="Courier New"/>
                                <w:color w:val="C1651C"/>
                                <w:sz w:val="22"/>
                                <w:szCs w:val="22"/>
                              </w:rPr>
                              <w:t xml:space="preserve"> 28 </w:t>
                            </w:r>
                            <w:r w:rsidRPr="00480CAF">
                              <w:rPr>
                                <w:rFonts w:ascii="Courier New" w:hAnsi="Courier New" w:cs="Courier New"/>
                                <w:color w:val="000000"/>
                                <w:sz w:val="22"/>
                                <w:szCs w:val="22"/>
                              </w:rPr>
                              <w:t>git checkout elliptic</w:t>
                            </w:r>
                          </w:p>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480CAF">
                              <w:rPr>
                                <w:rFonts w:ascii="Courier New" w:hAnsi="Courier New" w:cs="Courier New"/>
                                <w:color w:val="C1651C"/>
                                <w:sz w:val="22"/>
                                <w:szCs w:val="22"/>
                              </w:rPr>
                              <w:t xml:space="preserve"> 29 </w:t>
                            </w:r>
                            <w:r w:rsidRPr="00480CAF">
                              <w:rPr>
                                <w:rFonts w:ascii="Courier New" w:hAnsi="Courier New" w:cs="Courier New"/>
                                <w:color w:val="000000"/>
                                <w:sz w:val="22"/>
                                <w:szCs w:val="22"/>
                              </w:rPr>
                              <w:t>cd ../../..</w:t>
                            </w:r>
                          </w:p>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480CAF">
                              <w:rPr>
                                <w:rFonts w:ascii="Courier New" w:hAnsi="Courier New" w:cs="Courier New"/>
                                <w:color w:val="C1651C"/>
                                <w:sz w:val="22"/>
                                <w:szCs w:val="22"/>
                              </w:rPr>
                              <w:t xml:space="preserve"> 30 </w:t>
                            </w:r>
                            <w:r w:rsidRPr="00480CAF">
                              <w:rPr>
                                <w:rFonts w:ascii="Courier New" w:hAnsi="Courier New" w:cs="Courier New"/>
                                <w:color w:val="000000"/>
                                <w:sz w:val="22"/>
                                <w:szCs w:val="22"/>
                              </w:rPr>
                              <w:t>fi</w:t>
                            </w:r>
                          </w:p>
                          <w:p w:rsidR="001A47F3" w:rsidRPr="00C064EE" w:rsidRDefault="001A47F3" w:rsidP="00C064E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Regular" w:hAnsi="Menlo-Regular" w:cs="Menlo-Regular"/>
                                <w:color w:val="000000"/>
                                <w:sz w:val="22"/>
                                <w:szCs w:val="22"/>
                              </w:rPr>
                            </w:pPr>
                          </w:p>
                        </w:txbxContent>
                      </wps:txbx>
                      <wps:bodyPr rot="0" vert="horz" wrap="square" lIns="91440" tIns="45720" rIns="91440" bIns="45720" anchor="t" anchorCtr="0" upright="1">
                        <a:noAutofit/>
                      </wps:bodyPr>
                    </wps:wsp>
                  </a:graphicData>
                </a:graphic>
              </wp:inline>
            </w:drawing>
          </mc:Choice>
          <mc:Fallback>
            <w:pict>
              <v:shape id="_x0000_s1027" type="#_x0000_t202" style="width:462.15pt;height:21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" strokecolor="red" strokeweight="1pt">
                <v:stroke dashstyle="dash"/>
                <v:shadow color="#868686"/>
                <v:textbox>
                  <w:txbxContent>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Pr>
                          <w:rFonts w:ascii="Courier New" w:hAnsi="Courier New" w:cs="Courier New"/>
                          <w:color w:val="C1651C"/>
                          <w:sz w:val="22"/>
                          <w:szCs w:val="22"/>
                        </w:rPr>
                        <w:t xml:space="preserve"> </w:t>
                      </w:r>
                      <w:r w:rsidRPr="00480CAF">
                        <w:rPr>
                          <w:rFonts w:ascii="Courier New" w:hAnsi="Courier New" w:cs="Courier New"/>
                          <w:color w:val="C1651C"/>
                          <w:sz w:val="22"/>
                          <w:szCs w:val="22"/>
                        </w:rPr>
                        <w:t xml:space="preserve">11 </w:t>
                      </w:r>
                    </w:p>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480CAF">
                        <w:rPr>
                          <w:rFonts w:ascii="Courier New" w:hAnsi="Courier New" w:cs="Courier New"/>
                          <w:color w:val="C1651C"/>
                          <w:sz w:val="22"/>
                          <w:szCs w:val="22"/>
                        </w:rPr>
                        <w:t xml:space="preserve"> 12 </w:t>
                      </w:r>
                      <w:r w:rsidRPr="00480CAF">
                        <w:rPr>
                          <w:rFonts w:ascii="Courier New" w:hAnsi="Courier New" w:cs="Courier New"/>
                          <w:color w:val="000000"/>
                          <w:sz w:val="22"/>
                          <w:szCs w:val="22"/>
                        </w:rPr>
                        <w:t>if [ $# -eq 1 ]; then</w:t>
                      </w:r>
                    </w:p>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480CAF">
                        <w:rPr>
                          <w:rFonts w:ascii="Courier New" w:hAnsi="Courier New" w:cs="Courier New"/>
                          <w:color w:val="C1651C"/>
                          <w:sz w:val="22"/>
                          <w:szCs w:val="22"/>
                        </w:rPr>
                        <w:t xml:space="preserve"> 13 </w:t>
                      </w:r>
                    </w:p>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480CAF">
                        <w:rPr>
                          <w:rFonts w:ascii="Courier New" w:hAnsi="Courier New" w:cs="Courier New"/>
                          <w:color w:val="C1651C"/>
                          <w:sz w:val="22"/>
                          <w:szCs w:val="22"/>
                        </w:rPr>
                        <w:t xml:space="preserve"> 14 </w:t>
                      </w:r>
                      <w:r w:rsidRPr="00480CAF">
                        <w:rPr>
                          <w:rFonts w:ascii="Courier New" w:hAnsi="Courier New" w:cs="Courier New"/>
                          <w:color w:val="000000"/>
                          <w:sz w:val="22"/>
                          <w:szCs w:val="22"/>
                        </w:rPr>
                        <w:t>git clone https://bitbucket.org/sketch14/fiasco.oc-mips32.git fiasco.git</w:t>
                      </w:r>
                    </w:p>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480CAF">
                        <w:rPr>
                          <w:rFonts w:ascii="Courier New" w:hAnsi="Courier New" w:cs="Courier New"/>
                          <w:color w:val="C1651C"/>
                          <w:sz w:val="22"/>
                          <w:szCs w:val="22"/>
                        </w:rPr>
                        <w:t xml:space="preserve"> 15 </w:t>
                      </w:r>
                    </w:p>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480CAF">
                        <w:rPr>
                          <w:rFonts w:ascii="Courier New" w:hAnsi="Courier New" w:cs="Courier New"/>
                          <w:color w:val="C1651C"/>
                          <w:sz w:val="22"/>
                          <w:szCs w:val="22"/>
                        </w:rPr>
                        <w:t xml:space="preserve"> 16 </w:t>
                      </w:r>
                      <w:r w:rsidRPr="00480CAF">
                        <w:rPr>
                          <w:rFonts w:ascii="Courier New" w:hAnsi="Courier New" w:cs="Courier New"/>
                          <w:color w:val="000000"/>
                          <w:sz w:val="22"/>
                          <w:szCs w:val="22"/>
                        </w:rPr>
                        <w:t>cd fiasco.git</w:t>
                      </w:r>
                    </w:p>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480CAF">
                        <w:rPr>
                          <w:rFonts w:ascii="Courier New" w:hAnsi="Courier New" w:cs="Courier New"/>
                          <w:color w:val="C1651C"/>
                          <w:sz w:val="22"/>
                          <w:szCs w:val="22"/>
                        </w:rPr>
                        <w:t xml:space="preserve"> 17 </w:t>
                      </w:r>
                      <w:r w:rsidRPr="00480CAF">
                        <w:rPr>
                          <w:rFonts w:ascii="Courier New" w:hAnsi="Courier New" w:cs="Courier New"/>
                          <w:color w:val="000000"/>
                          <w:sz w:val="22"/>
                          <w:szCs w:val="22"/>
                        </w:rPr>
                        <w:t>git checkout elliptic</w:t>
                      </w:r>
                    </w:p>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480CAF">
                        <w:rPr>
                          <w:rFonts w:ascii="Courier New" w:hAnsi="Courier New" w:cs="Courier New"/>
                          <w:color w:val="C1651C"/>
                          <w:sz w:val="22"/>
                          <w:szCs w:val="22"/>
                        </w:rPr>
                        <w:t xml:space="preserve"> 18 </w:t>
                      </w:r>
                      <w:r w:rsidRPr="00480CAF">
                        <w:rPr>
                          <w:rFonts w:ascii="Courier New" w:hAnsi="Courier New" w:cs="Courier New"/>
                          <w:color w:val="000000"/>
                          <w:sz w:val="22"/>
                          <w:szCs w:val="22"/>
                        </w:rPr>
                        <w:t>cd src/l4/pkg</w:t>
                      </w:r>
                    </w:p>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480CAF">
                        <w:rPr>
                          <w:rFonts w:ascii="Courier New" w:hAnsi="Courier New" w:cs="Courier New"/>
                          <w:color w:val="C1651C"/>
                          <w:sz w:val="22"/>
                          <w:szCs w:val="22"/>
                        </w:rPr>
                        <w:t xml:space="preserve"> 19 </w:t>
                      </w:r>
                    </w:p>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480CAF">
                        <w:rPr>
                          <w:rFonts w:ascii="Courier New" w:hAnsi="Courier New" w:cs="Courier New"/>
                          <w:color w:val="C1651C"/>
                          <w:sz w:val="22"/>
                          <w:szCs w:val="22"/>
                        </w:rPr>
                        <w:t xml:space="preserve"> 26 </w:t>
                      </w:r>
                      <w:r w:rsidRPr="00480CAF">
                        <w:rPr>
                          <w:rFonts w:ascii="Courier New" w:hAnsi="Courier New" w:cs="Courier New"/>
                          <w:color w:val="000000"/>
                          <w:sz w:val="22"/>
                          <w:szCs w:val="22"/>
                        </w:rPr>
                        <w:t>git clone https://bitbucket.org/sketch14/karma-linux-mti.git linux</w:t>
                      </w:r>
                    </w:p>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480CAF">
                        <w:rPr>
                          <w:rFonts w:ascii="Courier New" w:hAnsi="Courier New" w:cs="Courier New"/>
                          <w:color w:val="C1651C"/>
                          <w:sz w:val="22"/>
                          <w:szCs w:val="22"/>
                        </w:rPr>
                        <w:t xml:space="preserve"> 27 </w:t>
                      </w:r>
                      <w:r w:rsidRPr="00480CAF">
                        <w:rPr>
                          <w:rFonts w:ascii="Courier New" w:hAnsi="Courier New" w:cs="Courier New"/>
                          <w:color w:val="000000"/>
                          <w:sz w:val="22"/>
                          <w:szCs w:val="22"/>
                        </w:rPr>
                        <w:t>cd linux</w:t>
                      </w:r>
                    </w:p>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480CAF">
                        <w:rPr>
                          <w:rFonts w:ascii="Courier New" w:hAnsi="Courier New" w:cs="Courier New"/>
                          <w:color w:val="C1651C"/>
                          <w:sz w:val="22"/>
                          <w:szCs w:val="22"/>
                        </w:rPr>
                        <w:t xml:space="preserve"> 28 </w:t>
                      </w:r>
                      <w:r w:rsidRPr="00480CAF">
                        <w:rPr>
                          <w:rFonts w:ascii="Courier New" w:hAnsi="Courier New" w:cs="Courier New"/>
                          <w:color w:val="000000"/>
                          <w:sz w:val="22"/>
                          <w:szCs w:val="22"/>
                        </w:rPr>
                        <w:t>git checkout elliptic</w:t>
                      </w:r>
                    </w:p>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480CAF">
                        <w:rPr>
                          <w:rFonts w:ascii="Courier New" w:hAnsi="Courier New" w:cs="Courier New"/>
                          <w:color w:val="C1651C"/>
                          <w:sz w:val="22"/>
                          <w:szCs w:val="22"/>
                        </w:rPr>
                        <w:t xml:space="preserve"> 29 </w:t>
                      </w:r>
                      <w:r w:rsidRPr="00480CAF">
                        <w:rPr>
                          <w:rFonts w:ascii="Courier New" w:hAnsi="Courier New" w:cs="Courier New"/>
                          <w:color w:val="000000"/>
                          <w:sz w:val="22"/>
                          <w:szCs w:val="22"/>
                        </w:rPr>
                        <w:t>cd ../../..</w:t>
                      </w:r>
                    </w:p>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480CAF">
                        <w:rPr>
                          <w:rFonts w:ascii="Courier New" w:hAnsi="Courier New" w:cs="Courier New"/>
                          <w:color w:val="C1651C"/>
                          <w:sz w:val="22"/>
                          <w:szCs w:val="22"/>
                        </w:rPr>
                        <w:t xml:space="preserve"> 30 </w:t>
                      </w:r>
                      <w:r w:rsidRPr="00480CAF">
                        <w:rPr>
                          <w:rFonts w:ascii="Courier New" w:hAnsi="Courier New" w:cs="Courier New"/>
                          <w:color w:val="000000"/>
                          <w:sz w:val="22"/>
                          <w:szCs w:val="22"/>
                        </w:rPr>
                        <w:t>fi</w:t>
                      </w:r>
                    </w:p>
                    <w:p w:rsidR="001A47F3" w:rsidRPr="00C064EE" w:rsidRDefault="001A47F3" w:rsidP="00C064E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Regular" w:hAnsi="Menlo-Regular" w:cs="Menlo-Regular"/>
                          <w:color w:val="000000"/>
                          <w:sz w:val="22"/>
                          <w:szCs w:val="22"/>
                        </w:rPr>
                      </w:pPr>
                    </w:p>
                  </w:txbxContent>
                </v:textbox>
                <w10:anchorlock/>
              </v:shape>
            </w:pict>
          </mc:Fallback>
        </mc:AlternateContent>
      </w:r>
    </w:p>
    <w:p w:rsidR="00C064EE" w:rsidRDefault="00C064EE" w:rsidP="00617BDF">
      <w:pPr>
        <w:ind w:left="720"/>
      </w:pPr>
    </w:p>
    <w:p w:rsidR="00C064EE" w:rsidRDefault="004E32E8" w:rsidP="004E32E8">
      <w:r>
        <w:tab/>
      </w:r>
    </w:p>
    <w:p w:rsidR="00C064EE" w:rsidRDefault="004E32E8" w:rsidP="00617BDF">
      <w:pPr>
        <w:ind w:left="720"/>
      </w:pPr>
      <w:r>
        <w:t>This section copies the canned configuration files to the build direction in order to allow the build to run without any menu prompts.</w:t>
      </w:r>
    </w:p>
    <w:p w:rsidR="00C064EE" w:rsidRDefault="003D0275" w:rsidP="00617BDF">
      <w:pPr>
        <w:ind w:left="720"/>
      </w:pPr>
      <w:r w:rsidRPr="0076435A">
        <w:rPr>
          <w:noProof/>
        </w:rPr>
        <w:lastRenderedPageBreak/>
        <mc:AlternateContent>
          <mc:Choice Requires="wps">
            <w:drawing>
              <wp:inline distT="0" distB="0" distL="0" distR="0" wp14:editId="004CD930">
                <wp:extent cx="5869305" cy="1464815"/>
                <wp:effectExtent l="0" t="0" r="17145" b="21590"/>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9305" cy="1464815"/>
                        </a:xfrm>
                        <a:prstGeom prst="rect">
                          <a:avLst/>
                        </a:prstGeom>
                        <a:solidFill>
                          <a:srgbClr val="FFFFFF"/>
                        </a:solidFill>
                        <a:ln w="12700" algn="ctr">
                          <a:solidFill>
                            <a:srgbClr val="FF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Pr>
                                <w:rFonts w:ascii="Courier New" w:hAnsi="Courier New" w:cs="Courier New"/>
                                <w:color w:val="C1651C"/>
                                <w:sz w:val="22"/>
                                <w:szCs w:val="22"/>
                              </w:rPr>
                              <w:t xml:space="preserve"> </w:t>
                            </w:r>
                            <w:r w:rsidRPr="00480CAF">
                              <w:rPr>
                                <w:rFonts w:ascii="Courier New" w:hAnsi="Courier New" w:cs="Courier New"/>
                                <w:color w:val="C1651C"/>
                                <w:sz w:val="22"/>
                                <w:szCs w:val="22"/>
                              </w:rPr>
                              <w:t xml:space="preserve">31 </w:t>
                            </w:r>
                          </w:p>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480CAF">
                              <w:rPr>
                                <w:rFonts w:ascii="Courier New" w:hAnsi="Courier New" w:cs="Courier New"/>
                                <w:color w:val="C1651C"/>
                                <w:sz w:val="22"/>
                                <w:szCs w:val="22"/>
                              </w:rPr>
                              <w:t xml:space="preserve"> 32 </w:t>
                            </w:r>
                            <w:r w:rsidRPr="00480CAF">
                              <w:rPr>
                                <w:rFonts w:ascii="Courier New" w:hAnsi="Courier New" w:cs="Courier New"/>
                                <w:color w:val="000000"/>
                                <w:sz w:val="22"/>
                                <w:szCs w:val="22"/>
                              </w:rPr>
                              <w:t>cd fiasco.git</w:t>
                            </w:r>
                          </w:p>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480CAF">
                              <w:rPr>
                                <w:rFonts w:ascii="Courier New" w:hAnsi="Courier New" w:cs="Courier New"/>
                                <w:color w:val="C1651C"/>
                                <w:sz w:val="22"/>
                                <w:szCs w:val="22"/>
                              </w:rPr>
                              <w:t xml:space="preserve"> 33 </w:t>
                            </w:r>
                            <w:r w:rsidRPr="00480CAF">
                              <w:rPr>
                                <w:rFonts w:ascii="Courier New" w:hAnsi="Courier New" w:cs="Courier New"/>
                                <w:color w:val="000000"/>
                                <w:sz w:val="22"/>
                                <w:szCs w:val="22"/>
                              </w:rPr>
                              <w:t>cd src/kernel/fiasco</w:t>
                            </w:r>
                          </w:p>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480CAF">
                              <w:rPr>
                                <w:rFonts w:ascii="Courier New" w:hAnsi="Courier New" w:cs="Courier New"/>
                                <w:color w:val="C1651C"/>
                                <w:sz w:val="22"/>
                                <w:szCs w:val="22"/>
                              </w:rPr>
                              <w:t xml:space="preserve"> 34 </w:t>
                            </w:r>
                            <w:r w:rsidRPr="00480CAF">
                              <w:rPr>
                                <w:rFonts w:ascii="Courier New" w:hAnsi="Courier New" w:cs="Courier New"/>
                                <w:color w:val="000000"/>
                                <w:sz w:val="22"/>
                                <w:szCs w:val="22"/>
                              </w:rPr>
                              <w:t>make BUILDDIR=../../../build/fiasco</w:t>
                            </w:r>
                          </w:p>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480CAF">
                              <w:rPr>
                                <w:rFonts w:ascii="Courier New" w:hAnsi="Courier New" w:cs="Courier New"/>
                                <w:color w:val="C1651C"/>
                                <w:sz w:val="22"/>
                                <w:szCs w:val="22"/>
                              </w:rPr>
                              <w:t xml:space="preserve"> 35 </w:t>
                            </w:r>
                            <w:r w:rsidRPr="00480CAF">
                              <w:rPr>
                                <w:rFonts w:ascii="Courier New" w:hAnsi="Courier New" w:cs="Courier New"/>
                                <w:color w:val="000000"/>
                                <w:sz w:val="22"/>
                                <w:szCs w:val="22"/>
                              </w:rPr>
                              <w:t>cp src/templates/globalconfig.out.mips32-malta-vz-nomenu ../../../build/fiasco/globalconfig.out</w:t>
                            </w:r>
                          </w:p>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480CAF">
                              <w:rPr>
                                <w:rFonts w:ascii="Courier New" w:hAnsi="Courier New" w:cs="Courier New"/>
                                <w:color w:val="C1651C"/>
                                <w:sz w:val="22"/>
                                <w:szCs w:val="22"/>
                              </w:rPr>
                              <w:t xml:space="preserve"> 36 </w:t>
                            </w:r>
                            <w:r w:rsidRPr="00480CAF">
                              <w:rPr>
                                <w:rFonts w:ascii="Courier New" w:hAnsi="Courier New" w:cs="Courier New"/>
                                <w:color w:val="000000"/>
                                <w:sz w:val="22"/>
                                <w:szCs w:val="22"/>
                              </w:rPr>
                              <w:t>cd ../../../build/fiasco/</w:t>
                            </w:r>
                          </w:p>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480CAF">
                              <w:rPr>
                                <w:rFonts w:ascii="Courier New" w:hAnsi="Courier New" w:cs="Courier New"/>
                                <w:color w:val="C1651C"/>
                                <w:sz w:val="22"/>
                                <w:szCs w:val="22"/>
                              </w:rPr>
                              <w:t xml:space="preserve"> 37 </w:t>
                            </w:r>
                            <w:r w:rsidRPr="00480CAF">
                              <w:rPr>
                                <w:rFonts w:ascii="Courier New" w:hAnsi="Courier New" w:cs="Courier New"/>
                                <w:color w:val="000000"/>
                                <w:sz w:val="22"/>
                                <w:szCs w:val="22"/>
                              </w:rPr>
                              <w:t>make -j2</w:t>
                            </w:r>
                          </w:p>
                          <w:p w:rsidR="001A47F3" w:rsidRPr="00480CAF" w:rsidRDefault="001A47F3" w:rsidP="00C064E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p>
                        </w:txbxContent>
                      </wps:txbx>
                      <wps:bodyPr rot="0" vert="horz" wrap="square" lIns="91440" tIns="45720" rIns="91440" bIns="45720" anchor="t" anchorCtr="0" upright="1">
                        <a:noAutofit/>
                      </wps:bodyPr>
                    </wps:wsp>
                  </a:graphicData>
                </a:graphic>
              </wp:inline>
            </w:drawing>
          </mc:Choice>
          <mc:Fallback>
            <w:pict>
              <v:shape id="_x0000_s1028" type="#_x0000_t202" style="width:462.15pt;height:11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" strokecolor="red" strokeweight="1pt">
                <v:stroke dashstyle="dash"/>
                <v:shadow color="#868686"/>
                <v:textbox>
                  <w:txbxContent>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Pr>
                          <w:rFonts w:ascii="Courier New" w:hAnsi="Courier New" w:cs="Courier New"/>
                          <w:color w:val="C1651C"/>
                          <w:sz w:val="22"/>
                          <w:szCs w:val="22"/>
                        </w:rPr>
                        <w:t xml:space="preserve"> </w:t>
                      </w:r>
                      <w:r w:rsidRPr="00480CAF">
                        <w:rPr>
                          <w:rFonts w:ascii="Courier New" w:hAnsi="Courier New" w:cs="Courier New"/>
                          <w:color w:val="C1651C"/>
                          <w:sz w:val="22"/>
                          <w:szCs w:val="22"/>
                        </w:rPr>
                        <w:t xml:space="preserve">31 </w:t>
                      </w:r>
                    </w:p>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480CAF">
                        <w:rPr>
                          <w:rFonts w:ascii="Courier New" w:hAnsi="Courier New" w:cs="Courier New"/>
                          <w:color w:val="C1651C"/>
                          <w:sz w:val="22"/>
                          <w:szCs w:val="22"/>
                        </w:rPr>
                        <w:t xml:space="preserve"> 32 </w:t>
                      </w:r>
                      <w:r w:rsidRPr="00480CAF">
                        <w:rPr>
                          <w:rFonts w:ascii="Courier New" w:hAnsi="Courier New" w:cs="Courier New"/>
                          <w:color w:val="000000"/>
                          <w:sz w:val="22"/>
                          <w:szCs w:val="22"/>
                        </w:rPr>
                        <w:t>cd fiasco.git</w:t>
                      </w:r>
                    </w:p>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480CAF">
                        <w:rPr>
                          <w:rFonts w:ascii="Courier New" w:hAnsi="Courier New" w:cs="Courier New"/>
                          <w:color w:val="C1651C"/>
                          <w:sz w:val="22"/>
                          <w:szCs w:val="22"/>
                        </w:rPr>
                        <w:t xml:space="preserve"> 33 </w:t>
                      </w:r>
                      <w:r w:rsidRPr="00480CAF">
                        <w:rPr>
                          <w:rFonts w:ascii="Courier New" w:hAnsi="Courier New" w:cs="Courier New"/>
                          <w:color w:val="000000"/>
                          <w:sz w:val="22"/>
                          <w:szCs w:val="22"/>
                        </w:rPr>
                        <w:t>cd src/kernel/fiasco</w:t>
                      </w:r>
                    </w:p>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480CAF">
                        <w:rPr>
                          <w:rFonts w:ascii="Courier New" w:hAnsi="Courier New" w:cs="Courier New"/>
                          <w:color w:val="C1651C"/>
                          <w:sz w:val="22"/>
                          <w:szCs w:val="22"/>
                        </w:rPr>
                        <w:t xml:space="preserve"> 34 </w:t>
                      </w:r>
                      <w:r w:rsidRPr="00480CAF">
                        <w:rPr>
                          <w:rFonts w:ascii="Courier New" w:hAnsi="Courier New" w:cs="Courier New"/>
                          <w:color w:val="000000"/>
                          <w:sz w:val="22"/>
                          <w:szCs w:val="22"/>
                        </w:rPr>
                        <w:t>make BUILDDIR=../../../build/fiasco</w:t>
                      </w:r>
                    </w:p>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480CAF">
                        <w:rPr>
                          <w:rFonts w:ascii="Courier New" w:hAnsi="Courier New" w:cs="Courier New"/>
                          <w:color w:val="C1651C"/>
                          <w:sz w:val="22"/>
                          <w:szCs w:val="22"/>
                        </w:rPr>
                        <w:t xml:space="preserve"> 35 </w:t>
                      </w:r>
                      <w:r w:rsidRPr="00480CAF">
                        <w:rPr>
                          <w:rFonts w:ascii="Courier New" w:hAnsi="Courier New" w:cs="Courier New"/>
                          <w:color w:val="000000"/>
                          <w:sz w:val="22"/>
                          <w:szCs w:val="22"/>
                        </w:rPr>
                        <w:t>cp src/templates/globalconfig.out.mips32-malta-vz-nomenu ../../../build/fiasco/globalconfig.out</w:t>
                      </w:r>
                    </w:p>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480CAF">
                        <w:rPr>
                          <w:rFonts w:ascii="Courier New" w:hAnsi="Courier New" w:cs="Courier New"/>
                          <w:color w:val="C1651C"/>
                          <w:sz w:val="22"/>
                          <w:szCs w:val="22"/>
                        </w:rPr>
                        <w:t xml:space="preserve"> 36 </w:t>
                      </w:r>
                      <w:r w:rsidRPr="00480CAF">
                        <w:rPr>
                          <w:rFonts w:ascii="Courier New" w:hAnsi="Courier New" w:cs="Courier New"/>
                          <w:color w:val="000000"/>
                          <w:sz w:val="22"/>
                          <w:szCs w:val="22"/>
                        </w:rPr>
                        <w:t>cd ../../../build/fiasco/</w:t>
                      </w:r>
                    </w:p>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480CAF">
                        <w:rPr>
                          <w:rFonts w:ascii="Courier New" w:hAnsi="Courier New" w:cs="Courier New"/>
                          <w:color w:val="C1651C"/>
                          <w:sz w:val="22"/>
                          <w:szCs w:val="22"/>
                        </w:rPr>
                        <w:t xml:space="preserve"> 37 </w:t>
                      </w:r>
                      <w:r w:rsidRPr="00480CAF">
                        <w:rPr>
                          <w:rFonts w:ascii="Courier New" w:hAnsi="Courier New" w:cs="Courier New"/>
                          <w:color w:val="000000"/>
                          <w:sz w:val="22"/>
                          <w:szCs w:val="22"/>
                        </w:rPr>
                        <w:t>make -j2</w:t>
                      </w:r>
                    </w:p>
                    <w:p w:rsidR="001A47F3" w:rsidRPr="00480CAF" w:rsidRDefault="001A47F3" w:rsidP="00C064E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p>
                  </w:txbxContent>
                </v:textbox>
                <w10:anchorlock/>
              </v:shape>
            </w:pict>
          </mc:Fallback>
        </mc:AlternateContent>
      </w:r>
    </w:p>
    <w:p w:rsidR="00C064EE" w:rsidRDefault="00C064EE" w:rsidP="00617BDF">
      <w:pPr>
        <w:ind w:left="720"/>
      </w:pPr>
    </w:p>
    <w:p w:rsidR="00C064EE" w:rsidRDefault="004E32E8" w:rsidP="004E32E8">
      <w:r>
        <w:t xml:space="preserve"> </w:t>
      </w:r>
      <w:r w:rsidR="00480CAF">
        <w:tab/>
        <w:t>This section below copies the canned configuration files for the paravirtualized Fiasco Kernel.</w:t>
      </w:r>
    </w:p>
    <w:p w:rsidR="00C064EE" w:rsidRDefault="003D0275" w:rsidP="00617BDF">
      <w:pPr>
        <w:ind w:left="720"/>
      </w:pPr>
      <w:r w:rsidRPr="0076435A">
        <w:rPr>
          <w:noProof/>
        </w:rPr>
        <mc:AlternateContent>
          <mc:Choice Requires="wps">
            <w:drawing>
              <wp:inline distT="0" distB="0" distL="0" distR="0" wp14:editId="4D2EE4A1">
                <wp:extent cx="5869305" cy="1310640"/>
                <wp:effectExtent l="6985" t="12700" r="10160" b="10160"/>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9305" cy="1310640"/>
                        </a:xfrm>
                        <a:prstGeom prst="rect">
                          <a:avLst/>
                        </a:prstGeom>
                        <a:solidFill>
                          <a:srgbClr val="FFFFFF"/>
                        </a:solidFill>
                        <a:ln w="12700" algn="ctr">
                          <a:solidFill>
                            <a:srgbClr val="FF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Pr>
                                <w:rFonts w:ascii="Courier New" w:hAnsi="Courier New" w:cs="Courier New"/>
                                <w:color w:val="C1651C"/>
                                <w:sz w:val="22"/>
                                <w:szCs w:val="22"/>
                              </w:rPr>
                              <w:t xml:space="preserve"> </w:t>
                            </w:r>
                            <w:r w:rsidRPr="00480CAF">
                              <w:rPr>
                                <w:rFonts w:ascii="Courier New" w:hAnsi="Courier New" w:cs="Courier New"/>
                                <w:color w:val="C1651C"/>
                                <w:sz w:val="22"/>
                                <w:szCs w:val="22"/>
                              </w:rPr>
                              <w:t xml:space="preserve">38 </w:t>
                            </w:r>
                          </w:p>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480CAF">
                              <w:rPr>
                                <w:rFonts w:ascii="Courier New" w:hAnsi="Courier New" w:cs="Courier New"/>
                                <w:color w:val="C1651C"/>
                                <w:sz w:val="22"/>
                                <w:szCs w:val="22"/>
                              </w:rPr>
                              <w:t xml:space="preserve"> 39 </w:t>
                            </w:r>
                            <w:r w:rsidRPr="00480CAF">
                              <w:rPr>
                                <w:rFonts w:ascii="Courier New" w:hAnsi="Courier New" w:cs="Courier New"/>
                                <w:color w:val="000000"/>
                                <w:sz w:val="22"/>
                                <w:szCs w:val="22"/>
                              </w:rPr>
                              <w:t>cd ../../src/kernel/fiasco</w:t>
                            </w:r>
                          </w:p>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480CAF">
                              <w:rPr>
                                <w:rFonts w:ascii="Courier New" w:hAnsi="Courier New" w:cs="Courier New"/>
                                <w:color w:val="C1651C"/>
                                <w:sz w:val="22"/>
                                <w:szCs w:val="22"/>
                              </w:rPr>
                              <w:t xml:space="preserve"> 40 </w:t>
                            </w:r>
                            <w:r w:rsidRPr="00480CAF">
                              <w:rPr>
                                <w:rFonts w:ascii="Courier New" w:hAnsi="Courier New" w:cs="Courier New"/>
                                <w:color w:val="000000"/>
                                <w:sz w:val="22"/>
                                <w:szCs w:val="22"/>
                              </w:rPr>
                              <w:t>make BUILDDIR=../../../build-guest/fiasco</w:t>
                            </w:r>
                          </w:p>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480CAF">
                              <w:rPr>
                                <w:rFonts w:ascii="Courier New" w:hAnsi="Courier New" w:cs="Courier New"/>
                                <w:color w:val="C1651C"/>
                                <w:sz w:val="22"/>
                                <w:szCs w:val="22"/>
                              </w:rPr>
                              <w:t xml:space="preserve"> 41 </w:t>
                            </w:r>
                            <w:r w:rsidRPr="00480CAF">
                              <w:rPr>
                                <w:rFonts w:ascii="Courier New" w:hAnsi="Courier New" w:cs="Courier New"/>
                                <w:color w:val="000000"/>
                                <w:sz w:val="22"/>
                                <w:szCs w:val="22"/>
                              </w:rPr>
                              <w:t>cp src/templates/globalconfig.out.mips32-karma-nomenu ../../../build-guest/fiasco/globalconfig.out</w:t>
                            </w:r>
                          </w:p>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480CAF">
                              <w:rPr>
                                <w:rFonts w:ascii="Courier New" w:hAnsi="Courier New" w:cs="Courier New"/>
                                <w:color w:val="C1651C"/>
                                <w:sz w:val="22"/>
                                <w:szCs w:val="22"/>
                              </w:rPr>
                              <w:t xml:space="preserve"> 42 </w:t>
                            </w:r>
                            <w:r w:rsidRPr="00480CAF">
                              <w:rPr>
                                <w:rFonts w:ascii="Courier New" w:hAnsi="Courier New" w:cs="Courier New"/>
                                <w:color w:val="000000"/>
                                <w:sz w:val="22"/>
                                <w:szCs w:val="22"/>
                              </w:rPr>
                              <w:t>cd ../../../build-guest/fiasco/</w:t>
                            </w:r>
                          </w:p>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480CAF">
                              <w:rPr>
                                <w:rFonts w:ascii="Courier New" w:hAnsi="Courier New" w:cs="Courier New"/>
                                <w:color w:val="C1651C"/>
                                <w:sz w:val="22"/>
                                <w:szCs w:val="22"/>
                              </w:rPr>
                              <w:t xml:space="preserve"> 43 </w:t>
                            </w:r>
                            <w:r w:rsidRPr="00480CAF">
                              <w:rPr>
                                <w:rFonts w:ascii="Courier New" w:hAnsi="Courier New" w:cs="Courier New"/>
                                <w:color w:val="000000"/>
                                <w:sz w:val="22"/>
                                <w:szCs w:val="22"/>
                              </w:rPr>
                              <w:t>make -j2</w:t>
                            </w:r>
                          </w:p>
                          <w:p w:rsidR="001A47F3" w:rsidRPr="00C064EE" w:rsidRDefault="001A47F3" w:rsidP="00C064E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Regular" w:hAnsi="Menlo-Regular" w:cs="Menlo-Regular"/>
                                <w:color w:val="000000"/>
                                <w:sz w:val="22"/>
                                <w:szCs w:val="22"/>
                              </w:rPr>
                            </w:pPr>
                          </w:p>
                        </w:txbxContent>
                      </wps:txbx>
                      <wps:bodyPr rot="0" vert="horz" wrap="square" lIns="91440" tIns="45720" rIns="91440" bIns="45720" anchor="t" anchorCtr="0" upright="1">
                        <a:noAutofit/>
                      </wps:bodyPr>
                    </wps:wsp>
                  </a:graphicData>
                </a:graphic>
              </wp:inline>
            </w:drawing>
          </mc:Choice>
          <mc:Fallback>
            <w:pict>
              <v:shape id="_x0000_s1029" type="#_x0000_t202" style="width:462.15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" strokecolor="red" strokeweight="1pt">
                <v:stroke dashstyle="dash"/>
                <v:shadow color="#868686"/>
                <v:textbox>
                  <w:txbxContent>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Pr>
                          <w:rFonts w:ascii="Courier New" w:hAnsi="Courier New" w:cs="Courier New"/>
                          <w:color w:val="C1651C"/>
                          <w:sz w:val="22"/>
                          <w:szCs w:val="22"/>
                        </w:rPr>
                        <w:t xml:space="preserve"> </w:t>
                      </w:r>
                      <w:r w:rsidRPr="00480CAF">
                        <w:rPr>
                          <w:rFonts w:ascii="Courier New" w:hAnsi="Courier New" w:cs="Courier New"/>
                          <w:color w:val="C1651C"/>
                          <w:sz w:val="22"/>
                          <w:szCs w:val="22"/>
                        </w:rPr>
                        <w:t xml:space="preserve">38 </w:t>
                      </w:r>
                    </w:p>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480CAF">
                        <w:rPr>
                          <w:rFonts w:ascii="Courier New" w:hAnsi="Courier New" w:cs="Courier New"/>
                          <w:color w:val="C1651C"/>
                          <w:sz w:val="22"/>
                          <w:szCs w:val="22"/>
                        </w:rPr>
                        <w:t xml:space="preserve"> 39 </w:t>
                      </w:r>
                      <w:r w:rsidRPr="00480CAF">
                        <w:rPr>
                          <w:rFonts w:ascii="Courier New" w:hAnsi="Courier New" w:cs="Courier New"/>
                          <w:color w:val="000000"/>
                          <w:sz w:val="22"/>
                          <w:szCs w:val="22"/>
                        </w:rPr>
                        <w:t>cd ../../src/kernel/fiasco</w:t>
                      </w:r>
                    </w:p>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480CAF">
                        <w:rPr>
                          <w:rFonts w:ascii="Courier New" w:hAnsi="Courier New" w:cs="Courier New"/>
                          <w:color w:val="C1651C"/>
                          <w:sz w:val="22"/>
                          <w:szCs w:val="22"/>
                        </w:rPr>
                        <w:t xml:space="preserve"> 40 </w:t>
                      </w:r>
                      <w:r w:rsidRPr="00480CAF">
                        <w:rPr>
                          <w:rFonts w:ascii="Courier New" w:hAnsi="Courier New" w:cs="Courier New"/>
                          <w:color w:val="000000"/>
                          <w:sz w:val="22"/>
                          <w:szCs w:val="22"/>
                        </w:rPr>
                        <w:t>make BUILDDIR=../../../build-guest/fiasco</w:t>
                      </w:r>
                    </w:p>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480CAF">
                        <w:rPr>
                          <w:rFonts w:ascii="Courier New" w:hAnsi="Courier New" w:cs="Courier New"/>
                          <w:color w:val="C1651C"/>
                          <w:sz w:val="22"/>
                          <w:szCs w:val="22"/>
                        </w:rPr>
                        <w:t xml:space="preserve"> 41 </w:t>
                      </w:r>
                      <w:r w:rsidRPr="00480CAF">
                        <w:rPr>
                          <w:rFonts w:ascii="Courier New" w:hAnsi="Courier New" w:cs="Courier New"/>
                          <w:color w:val="000000"/>
                          <w:sz w:val="22"/>
                          <w:szCs w:val="22"/>
                        </w:rPr>
                        <w:t>cp src/templates/globalconfig.out.mips32-karma-nomenu ../../../build-guest/fiasco/globalconfig.out</w:t>
                      </w:r>
                    </w:p>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480CAF">
                        <w:rPr>
                          <w:rFonts w:ascii="Courier New" w:hAnsi="Courier New" w:cs="Courier New"/>
                          <w:color w:val="C1651C"/>
                          <w:sz w:val="22"/>
                          <w:szCs w:val="22"/>
                        </w:rPr>
                        <w:t xml:space="preserve"> 42 </w:t>
                      </w:r>
                      <w:r w:rsidRPr="00480CAF">
                        <w:rPr>
                          <w:rFonts w:ascii="Courier New" w:hAnsi="Courier New" w:cs="Courier New"/>
                          <w:color w:val="000000"/>
                          <w:sz w:val="22"/>
                          <w:szCs w:val="22"/>
                        </w:rPr>
                        <w:t>cd ../../../build-guest/fiasco/</w:t>
                      </w:r>
                    </w:p>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480CAF">
                        <w:rPr>
                          <w:rFonts w:ascii="Courier New" w:hAnsi="Courier New" w:cs="Courier New"/>
                          <w:color w:val="C1651C"/>
                          <w:sz w:val="22"/>
                          <w:szCs w:val="22"/>
                        </w:rPr>
                        <w:t xml:space="preserve"> 43 </w:t>
                      </w:r>
                      <w:r w:rsidRPr="00480CAF">
                        <w:rPr>
                          <w:rFonts w:ascii="Courier New" w:hAnsi="Courier New" w:cs="Courier New"/>
                          <w:color w:val="000000"/>
                          <w:sz w:val="22"/>
                          <w:szCs w:val="22"/>
                        </w:rPr>
                        <w:t>make -j2</w:t>
                      </w:r>
                    </w:p>
                    <w:p w:rsidR="001A47F3" w:rsidRPr="00C064EE" w:rsidRDefault="001A47F3" w:rsidP="00C064E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Regular" w:hAnsi="Menlo-Regular" w:cs="Menlo-Regular"/>
                          <w:color w:val="000000"/>
                          <w:sz w:val="22"/>
                          <w:szCs w:val="22"/>
                        </w:rPr>
                      </w:pPr>
                    </w:p>
                  </w:txbxContent>
                </v:textbox>
                <w10:anchorlock/>
              </v:shape>
            </w:pict>
          </mc:Fallback>
        </mc:AlternateContent>
      </w:r>
    </w:p>
    <w:p w:rsidR="00C064EE" w:rsidRDefault="00C064EE" w:rsidP="00617BDF">
      <w:pPr>
        <w:ind w:left="720"/>
      </w:pPr>
    </w:p>
    <w:p w:rsidR="00C064EE" w:rsidRDefault="00C064EE" w:rsidP="00617BDF">
      <w:pPr>
        <w:ind w:left="720"/>
      </w:pPr>
    </w:p>
    <w:p w:rsidR="00480CAF" w:rsidRDefault="00480CAF" w:rsidP="00617BDF">
      <w:pPr>
        <w:ind w:left="720"/>
      </w:pPr>
      <w:r>
        <w:t>Similar to the two previous section, this is setting environment variables for a canned configuration file that specifies the build options for the paravirtualized L4Re (Runtime Environment).</w:t>
      </w:r>
    </w:p>
    <w:p w:rsidR="00C064EE" w:rsidRDefault="003D0275" w:rsidP="00617BDF">
      <w:pPr>
        <w:ind w:left="720"/>
      </w:pPr>
      <w:r w:rsidRPr="0076435A">
        <w:rPr>
          <w:noProof/>
        </w:rPr>
        <mc:AlternateContent>
          <mc:Choice Requires="wps">
            <w:drawing>
              <wp:inline distT="0" distB="0" distL="0" distR="0" wp14:editId="35AD8DAB">
                <wp:extent cx="5869305" cy="1660125"/>
                <wp:effectExtent l="0" t="0" r="17145" b="16510"/>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9305" cy="1660125"/>
                        </a:xfrm>
                        <a:prstGeom prst="rect">
                          <a:avLst/>
                        </a:prstGeom>
                        <a:solidFill>
                          <a:srgbClr val="FFFFFF"/>
                        </a:solidFill>
                        <a:ln w="12700" algn="ctr">
                          <a:solidFill>
                            <a:srgbClr val="FF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Pr>
                                <w:rFonts w:ascii="Courier New" w:hAnsi="Courier New" w:cs="Courier New"/>
                                <w:color w:val="C1651C"/>
                                <w:sz w:val="22"/>
                                <w:szCs w:val="22"/>
                              </w:rPr>
                              <w:t xml:space="preserve"> </w:t>
                            </w:r>
                            <w:r w:rsidRPr="00480CAF">
                              <w:rPr>
                                <w:rFonts w:ascii="Courier New" w:hAnsi="Courier New" w:cs="Courier New"/>
                                <w:color w:val="C1651C"/>
                                <w:sz w:val="22"/>
                                <w:szCs w:val="22"/>
                              </w:rPr>
                              <w:t xml:space="preserve">44 </w:t>
                            </w:r>
                          </w:p>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480CAF">
                              <w:rPr>
                                <w:rFonts w:ascii="Courier New" w:hAnsi="Courier New" w:cs="Courier New"/>
                                <w:color w:val="C1651C"/>
                                <w:sz w:val="22"/>
                                <w:szCs w:val="22"/>
                              </w:rPr>
                              <w:t xml:space="preserve"> 45 </w:t>
                            </w:r>
                            <w:r w:rsidRPr="00480CAF">
                              <w:rPr>
                                <w:rFonts w:ascii="Courier New" w:hAnsi="Courier New" w:cs="Courier New"/>
                                <w:color w:val="000000"/>
                                <w:sz w:val="22"/>
                                <w:szCs w:val="22"/>
                              </w:rPr>
                              <w:t>cd ../../src/l4</w:t>
                            </w:r>
                          </w:p>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480CAF">
                              <w:rPr>
                                <w:rFonts w:ascii="Courier New" w:hAnsi="Courier New" w:cs="Courier New"/>
                                <w:color w:val="C1651C"/>
                                <w:sz w:val="22"/>
                                <w:szCs w:val="22"/>
                              </w:rPr>
                              <w:t xml:space="preserve"> 46 </w:t>
                            </w:r>
                            <w:r w:rsidRPr="00480CAF">
                              <w:rPr>
                                <w:rFonts w:ascii="Courier New" w:hAnsi="Courier New" w:cs="Courier New"/>
                                <w:color w:val="000000"/>
                                <w:sz w:val="22"/>
                                <w:szCs w:val="22"/>
                              </w:rPr>
                              <w:t>make B=../../build-guest/l4 'DROPSCONF_DEFCONFIG=$(L4DIR)/mk/defconfig/config.guestos'</w:t>
                            </w:r>
                          </w:p>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480CAF">
                              <w:rPr>
                                <w:rFonts w:ascii="Courier New" w:hAnsi="Courier New" w:cs="Courier New"/>
                                <w:color w:val="C1651C"/>
                                <w:sz w:val="22"/>
                                <w:szCs w:val="22"/>
                              </w:rPr>
                              <w:t xml:space="preserve"> 47 </w:t>
                            </w:r>
                            <w:r w:rsidRPr="00480CAF">
                              <w:rPr>
                                <w:rFonts w:ascii="Courier New" w:hAnsi="Courier New" w:cs="Courier New"/>
                                <w:color w:val="000000"/>
                                <w:sz w:val="22"/>
                                <w:szCs w:val="22"/>
                              </w:rPr>
                              <w:t>mkdir ../../build-guest/l4/images</w:t>
                            </w:r>
                          </w:p>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480CAF">
                              <w:rPr>
                                <w:rFonts w:ascii="Courier New" w:hAnsi="Courier New" w:cs="Courier New"/>
                                <w:color w:val="C1651C"/>
                                <w:sz w:val="22"/>
                                <w:szCs w:val="22"/>
                              </w:rPr>
                              <w:t xml:space="preserve"> 48 </w:t>
                            </w:r>
                          </w:p>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480CAF">
                              <w:rPr>
                                <w:rFonts w:ascii="Courier New" w:hAnsi="Courier New" w:cs="Courier New"/>
                                <w:color w:val="C1651C"/>
                                <w:sz w:val="22"/>
                                <w:szCs w:val="22"/>
                              </w:rPr>
                              <w:t xml:space="preserve"> 49 </w:t>
                            </w:r>
                            <w:r w:rsidRPr="00480CAF">
                              <w:rPr>
                                <w:rFonts w:ascii="Courier New" w:hAnsi="Courier New" w:cs="Courier New"/>
                                <w:color w:val="000000"/>
                                <w:sz w:val="22"/>
                                <w:szCs w:val="22"/>
                              </w:rPr>
                              <w:t>if [ ! -d ../../build-guest/l4/conf ]; then</w:t>
                            </w:r>
                          </w:p>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480CAF">
                              <w:rPr>
                                <w:rFonts w:ascii="Courier New" w:hAnsi="Courier New" w:cs="Courier New"/>
                                <w:color w:val="C1651C"/>
                                <w:sz w:val="22"/>
                                <w:szCs w:val="22"/>
                              </w:rPr>
                              <w:t xml:space="preserve"> 50 </w:t>
                            </w:r>
                            <w:r w:rsidRPr="00480CAF">
                              <w:rPr>
                                <w:rFonts w:ascii="Courier New" w:hAnsi="Courier New" w:cs="Courier New"/>
                                <w:color w:val="000000"/>
                                <w:sz w:val="22"/>
                                <w:szCs w:val="22"/>
                              </w:rPr>
                              <w:t xml:space="preserve">  mkdir ../../build-guest/l4/conf</w:t>
                            </w:r>
                          </w:p>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480CAF">
                              <w:rPr>
                                <w:rFonts w:ascii="Courier New" w:hAnsi="Courier New" w:cs="Courier New"/>
                                <w:color w:val="C1651C"/>
                                <w:sz w:val="22"/>
                                <w:szCs w:val="22"/>
                              </w:rPr>
                              <w:t xml:space="preserve"> 51 </w:t>
                            </w:r>
                            <w:r w:rsidRPr="00480CAF">
                              <w:rPr>
                                <w:rFonts w:ascii="Courier New" w:hAnsi="Courier New" w:cs="Courier New"/>
                                <w:color w:val="000000"/>
                                <w:sz w:val="22"/>
                                <w:szCs w:val="22"/>
                              </w:rPr>
                              <w:t>fi</w:t>
                            </w:r>
                          </w:p>
                          <w:p w:rsidR="001A47F3" w:rsidRPr="00480CAF" w:rsidRDefault="001A47F3" w:rsidP="00C064E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p>
                        </w:txbxContent>
                      </wps:txbx>
                      <wps:bodyPr rot="0" vert="horz" wrap="square" lIns="91440" tIns="45720" rIns="91440" bIns="45720" anchor="t" anchorCtr="0" upright="1">
                        <a:noAutofit/>
                      </wps:bodyPr>
                    </wps:wsp>
                  </a:graphicData>
                </a:graphic>
              </wp:inline>
            </w:drawing>
          </mc:Choice>
          <mc:Fallback>
            <w:pict>
              <v:shape id="_x0000_s1030" type="#_x0000_t202" style="width:462.15pt;height:13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" strokecolor="red" strokeweight="1pt">
                <v:stroke dashstyle="dash"/>
                <v:shadow color="#868686"/>
                <v:textbox>
                  <w:txbxContent>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Pr>
                          <w:rFonts w:ascii="Courier New" w:hAnsi="Courier New" w:cs="Courier New"/>
                          <w:color w:val="C1651C"/>
                          <w:sz w:val="22"/>
                          <w:szCs w:val="22"/>
                        </w:rPr>
                        <w:t xml:space="preserve"> </w:t>
                      </w:r>
                      <w:r w:rsidRPr="00480CAF">
                        <w:rPr>
                          <w:rFonts w:ascii="Courier New" w:hAnsi="Courier New" w:cs="Courier New"/>
                          <w:color w:val="C1651C"/>
                          <w:sz w:val="22"/>
                          <w:szCs w:val="22"/>
                        </w:rPr>
                        <w:t xml:space="preserve">44 </w:t>
                      </w:r>
                    </w:p>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480CAF">
                        <w:rPr>
                          <w:rFonts w:ascii="Courier New" w:hAnsi="Courier New" w:cs="Courier New"/>
                          <w:color w:val="C1651C"/>
                          <w:sz w:val="22"/>
                          <w:szCs w:val="22"/>
                        </w:rPr>
                        <w:t xml:space="preserve"> 45 </w:t>
                      </w:r>
                      <w:r w:rsidRPr="00480CAF">
                        <w:rPr>
                          <w:rFonts w:ascii="Courier New" w:hAnsi="Courier New" w:cs="Courier New"/>
                          <w:color w:val="000000"/>
                          <w:sz w:val="22"/>
                          <w:szCs w:val="22"/>
                        </w:rPr>
                        <w:t>cd ../../src/l4</w:t>
                      </w:r>
                    </w:p>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480CAF">
                        <w:rPr>
                          <w:rFonts w:ascii="Courier New" w:hAnsi="Courier New" w:cs="Courier New"/>
                          <w:color w:val="C1651C"/>
                          <w:sz w:val="22"/>
                          <w:szCs w:val="22"/>
                        </w:rPr>
                        <w:t xml:space="preserve"> 46 </w:t>
                      </w:r>
                      <w:r w:rsidRPr="00480CAF">
                        <w:rPr>
                          <w:rFonts w:ascii="Courier New" w:hAnsi="Courier New" w:cs="Courier New"/>
                          <w:color w:val="000000"/>
                          <w:sz w:val="22"/>
                          <w:szCs w:val="22"/>
                        </w:rPr>
                        <w:t>make B=../../build-guest/l4 'DROPSCONF_DEFCONFIG=$(L4DIR)/mk/defconfig/config.guestos'</w:t>
                      </w:r>
                    </w:p>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480CAF">
                        <w:rPr>
                          <w:rFonts w:ascii="Courier New" w:hAnsi="Courier New" w:cs="Courier New"/>
                          <w:color w:val="C1651C"/>
                          <w:sz w:val="22"/>
                          <w:szCs w:val="22"/>
                        </w:rPr>
                        <w:t xml:space="preserve"> 47 </w:t>
                      </w:r>
                      <w:r w:rsidRPr="00480CAF">
                        <w:rPr>
                          <w:rFonts w:ascii="Courier New" w:hAnsi="Courier New" w:cs="Courier New"/>
                          <w:color w:val="000000"/>
                          <w:sz w:val="22"/>
                          <w:szCs w:val="22"/>
                        </w:rPr>
                        <w:t>mkdir ../../build-guest/l4/images</w:t>
                      </w:r>
                    </w:p>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480CAF">
                        <w:rPr>
                          <w:rFonts w:ascii="Courier New" w:hAnsi="Courier New" w:cs="Courier New"/>
                          <w:color w:val="C1651C"/>
                          <w:sz w:val="22"/>
                          <w:szCs w:val="22"/>
                        </w:rPr>
                        <w:t xml:space="preserve"> 48 </w:t>
                      </w:r>
                    </w:p>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480CAF">
                        <w:rPr>
                          <w:rFonts w:ascii="Courier New" w:hAnsi="Courier New" w:cs="Courier New"/>
                          <w:color w:val="C1651C"/>
                          <w:sz w:val="22"/>
                          <w:szCs w:val="22"/>
                        </w:rPr>
                        <w:t xml:space="preserve"> 49 </w:t>
                      </w:r>
                      <w:r w:rsidRPr="00480CAF">
                        <w:rPr>
                          <w:rFonts w:ascii="Courier New" w:hAnsi="Courier New" w:cs="Courier New"/>
                          <w:color w:val="000000"/>
                          <w:sz w:val="22"/>
                          <w:szCs w:val="22"/>
                        </w:rPr>
                        <w:t>if [ ! -d ../../build-guest/l4/conf ]; then</w:t>
                      </w:r>
                    </w:p>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480CAF">
                        <w:rPr>
                          <w:rFonts w:ascii="Courier New" w:hAnsi="Courier New" w:cs="Courier New"/>
                          <w:color w:val="C1651C"/>
                          <w:sz w:val="22"/>
                          <w:szCs w:val="22"/>
                        </w:rPr>
                        <w:t xml:space="preserve"> 50 </w:t>
                      </w:r>
                      <w:r w:rsidRPr="00480CAF">
                        <w:rPr>
                          <w:rFonts w:ascii="Courier New" w:hAnsi="Courier New" w:cs="Courier New"/>
                          <w:color w:val="000000"/>
                          <w:sz w:val="22"/>
                          <w:szCs w:val="22"/>
                        </w:rPr>
                        <w:t xml:space="preserve">  mkdir ../../build-guest/l4/conf</w:t>
                      </w:r>
                    </w:p>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480CAF">
                        <w:rPr>
                          <w:rFonts w:ascii="Courier New" w:hAnsi="Courier New" w:cs="Courier New"/>
                          <w:color w:val="C1651C"/>
                          <w:sz w:val="22"/>
                          <w:szCs w:val="22"/>
                        </w:rPr>
                        <w:t xml:space="preserve"> 51 </w:t>
                      </w:r>
                      <w:r w:rsidRPr="00480CAF">
                        <w:rPr>
                          <w:rFonts w:ascii="Courier New" w:hAnsi="Courier New" w:cs="Courier New"/>
                          <w:color w:val="000000"/>
                          <w:sz w:val="22"/>
                          <w:szCs w:val="22"/>
                        </w:rPr>
                        <w:t>fi</w:t>
                      </w:r>
                    </w:p>
                    <w:p w:rsidR="001A47F3" w:rsidRPr="00480CAF" w:rsidRDefault="001A47F3" w:rsidP="00C064E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p>
                  </w:txbxContent>
                </v:textbox>
                <w10:anchorlock/>
              </v:shape>
            </w:pict>
          </mc:Fallback>
        </mc:AlternateContent>
      </w:r>
    </w:p>
    <w:p w:rsidR="00C064EE" w:rsidRDefault="00C064EE" w:rsidP="00617BDF">
      <w:pPr>
        <w:ind w:left="720"/>
      </w:pPr>
    </w:p>
    <w:p w:rsidR="00892F0E" w:rsidRDefault="00892F0E" w:rsidP="00617BDF">
      <w:pPr>
        <w:ind w:left="720"/>
      </w:pPr>
    </w:p>
    <w:p w:rsidR="00C064EE" w:rsidRDefault="00480CAF" w:rsidP="00617BDF">
      <w:pPr>
        <w:ind w:left="720"/>
      </w:pPr>
      <w:r>
        <w:t>Building L4 as a guest operating system</w:t>
      </w:r>
    </w:p>
    <w:p w:rsidR="00C064EE" w:rsidRDefault="003D0275" w:rsidP="00617BDF">
      <w:pPr>
        <w:ind w:left="720"/>
      </w:pPr>
      <w:r w:rsidRPr="0076435A">
        <w:rPr>
          <w:noProof/>
        </w:rPr>
        <mc:AlternateContent>
          <mc:Choice Requires="wps">
            <w:drawing>
              <wp:inline distT="0" distB="0" distL="0" distR="0" wp14:editId="36C28EEB">
                <wp:extent cx="5869305" cy="2148396"/>
                <wp:effectExtent l="0" t="0" r="17145" b="23495"/>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9305" cy="2148396"/>
                        </a:xfrm>
                        <a:prstGeom prst="rect">
                          <a:avLst/>
                        </a:prstGeom>
                        <a:solidFill>
                          <a:srgbClr val="FFFFFF"/>
                        </a:solidFill>
                        <a:ln w="12700" algn="ctr">
                          <a:solidFill>
                            <a:srgbClr val="FF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Pr>
                                <w:rFonts w:ascii="Courier New" w:hAnsi="Courier New" w:cs="Courier New"/>
                                <w:color w:val="C1651C"/>
                                <w:sz w:val="22"/>
                                <w:szCs w:val="22"/>
                              </w:rPr>
                              <w:t xml:space="preserve"> </w:t>
                            </w:r>
                            <w:r w:rsidRPr="00480CAF">
                              <w:rPr>
                                <w:rFonts w:ascii="Courier New" w:hAnsi="Courier New" w:cs="Courier New"/>
                                <w:color w:val="C1651C"/>
                                <w:sz w:val="22"/>
                                <w:szCs w:val="22"/>
                              </w:rPr>
                              <w:t xml:space="preserve">52 </w:t>
                            </w:r>
                          </w:p>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480CAF">
                              <w:rPr>
                                <w:rFonts w:ascii="Courier New" w:hAnsi="Courier New" w:cs="Courier New"/>
                                <w:color w:val="C1651C"/>
                                <w:sz w:val="22"/>
                                <w:szCs w:val="22"/>
                              </w:rPr>
                              <w:t xml:space="preserve"> 53 </w:t>
                            </w:r>
                            <w:r w:rsidRPr="00480CAF">
                              <w:rPr>
                                <w:rFonts w:ascii="Courier New" w:hAnsi="Courier New" w:cs="Courier New"/>
                                <w:color w:val="000000"/>
                                <w:sz w:val="22"/>
                                <w:szCs w:val="22"/>
                              </w:rPr>
                              <w:t>#if [ ! -d ../../build/l4/conf ]; then</w:t>
                            </w:r>
                          </w:p>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480CAF">
                              <w:rPr>
                                <w:rFonts w:ascii="Courier New" w:hAnsi="Courier New" w:cs="Courier New"/>
                                <w:color w:val="C1651C"/>
                                <w:sz w:val="22"/>
                                <w:szCs w:val="22"/>
                              </w:rPr>
                              <w:t xml:space="preserve"> 54 </w:t>
                            </w:r>
                            <w:r w:rsidRPr="00480CAF">
                              <w:rPr>
                                <w:rFonts w:ascii="Courier New" w:hAnsi="Courier New" w:cs="Courier New"/>
                                <w:color w:val="000000"/>
                                <w:sz w:val="22"/>
                                <w:szCs w:val="22"/>
                              </w:rPr>
                              <w:t>#  mkdir -p ../../build/l4/conf</w:t>
                            </w:r>
                          </w:p>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480CAF">
                              <w:rPr>
                                <w:rFonts w:ascii="Courier New" w:hAnsi="Courier New" w:cs="Courier New"/>
                                <w:color w:val="C1651C"/>
                                <w:sz w:val="22"/>
                                <w:szCs w:val="22"/>
                              </w:rPr>
                              <w:t xml:space="preserve"> 55 </w:t>
                            </w:r>
                            <w:r w:rsidRPr="00480CAF">
                              <w:rPr>
                                <w:rFonts w:ascii="Courier New" w:hAnsi="Courier New" w:cs="Courier New"/>
                                <w:color w:val="000000"/>
                                <w:sz w:val="22"/>
                                <w:szCs w:val="22"/>
                              </w:rPr>
                              <w:t>#fi</w:t>
                            </w:r>
                          </w:p>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480CAF">
                              <w:rPr>
                                <w:rFonts w:ascii="Courier New" w:hAnsi="Courier New" w:cs="Courier New"/>
                                <w:color w:val="C1651C"/>
                                <w:sz w:val="22"/>
                                <w:szCs w:val="22"/>
                              </w:rPr>
                              <w:t xml:space="preserve"> 56 </w:t>
                            </w:r>
                          </w:p>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480CAF">
                              <w:rPr>
                                <w:rFonts w:ascii="Courier New" w:hAnsi="Courier New" w:cs="Courier New"/>
                                <w:color w:val="C1651C"/>
                                <w:sz w:val="22"/>
                                <w:szCs w:val="22"/>
                              </w:rPr>
                              <w:t xml:space="preserve"> 57 </w:t>
                            </w:r>
                            <w:r w:rsidRPr="00480CAF">
                              <w:rPr>
                                <w:rFonts w:ascii="Courier New" w:hAnsi="Courier New" w:cs="Courier New"/>
                                <w:color w:val="000000"/>
                                <w:sz w:val="22"/>
                                <w:szCs w:val="22"/>
                              </w:rPr>
                              <w:t>cp conf/Makeconf_guest.boot ../../build-guest/l4/conf/Makeconf.boot</w:t>
                            </w:r>
                          </w:p>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480CAF">
                              <w:rPr>
                                <w:rFonts w:ascii="Courier New" w:hAnsi="Courier New" w:cs="Courier New"/>
                                <w:color w:val="C1651C"/>
                                <w:sz w:val="22"/>
                                <w:szCs w:val="22"/>
                              </w:rPr>
                              <w:t xml:space="preserve"> 58 </w:t>
                            </w:r>
                            <w:r w:rsidRPr="00480CAF">
                              <w:rPr>
                                <w:rFonts w:ascii="Courier New" w:hAnsi="Courier New" w:cs="Courier New"/>
                                <w:color w:val="000000"/>
                                <w:sz w:val="22"/>
                                <w:szCs w:val="22"/>
                              </w:rPr>
                              <w:t>#cp conf/Makeconf_host.boot ../../build/l4/conf/Makeconf.boot</w:t>
                            </w:r>
                          </w:p>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480CAF">
                              <w:rPr>
                                <w:rFonts w:ascii="Courier New" w:hAnsi="Courier New" w:cs="Courier New"/>
                                <w:color w:val="C1651C"/>
                                <w:sz w:val="22"/>
                                <w:szCs w:val="22"/>
                              </w:rPr>
                              <w:t xml:space="preserve"> 59 </w:t>
                            </w:r>
                            <w:r w:rsidRPr="00480CAF">
                              <w:rPr>
                                <w:rFonts w:ascii="Courier New" w:hAnsi="Courier New" w:cs="Courier New"/>
                                <w:color w:val="000000"/>
                                <w:sz w:val="22"/>
                                <w:szCs w:val="22"/>
                              </w:rPr>
                              <w:t>cd ../../build-guest/l4</w:t>
                            </w:r>
                          </w:p>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480CAF">
                              <w:rPr>
                                <w:rFonts w:ascii="Courier New" w:hAnsi="Courier New" w:cs="Courier New"/>
                                <w:color w:val="C1651C"/>
                                <w:sz w:val="22"/>
                                <w:szCs w:val="22"/>
                              </w:rPr>
                              <w:t xml:space="preserve"> 60 </w:t>
                            </w:r>
                          </w:p>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480CAF">
                              <w:rPr>
                                <w:rFonts w:ascii="Courier New" w:hAnsi="Courier New" w:cs="Courier New"/>
                                <w:color w:val="C1651C"/>
                                <w:sz w:val="22"/>
                                <w:szCs w:val="22"/>
                              </w:rPr>
                              <w:t xml:space="preserve"> 61 </w:t>
                            </w:r>
                            <w:r w:rsidRPr="00480CAF">
                              <w:rPr>
                                <w:rFonts w:ascii="Courier New" w:hAnsi="Courier New" w:cs="Courier New"/>
                                <w:color w:val="000000"/>
                                <w:sz w:val="22"/>
                                <w:szCs w:val="22"/>
                              </w:rPr>
                              <w:t>make -j2</w:t>
                            </w:r>
                          </w:p>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480CAF">
                              <w:rPr>
                                <w:rFonts w:ascii="Courier New" w:hAnsi="Courier New" w:cs="Courier New"/>
                                <w:color w:val="C1651C"/>
                                <w:sz w:val="22"/>
                                <w:szCs w:val="22"/>
                              </w:rPr>
                              <w:t xml:space="preserve"> 62 </w:t>
                            </w:r>
                          </w:p>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480CAF">
                              <w:rPr>
                                <w:rFonts w:ascii="Courier New" w:hAnsi="Courier New" w:cs="Courier New"/>
                                <w:color w:val="C1651C"/>
                                <w:sz w:val="22"/>
                                <w:szCs w:val="22"/>
                              </w:rPr>
                              <w:t xml:space="preserve"> 63 </w:t>
                            </w:r>
                            <w:r w:rsidRPr="00480CAF">
                              <w:rPr>
                                <w:rFonts w:ascii="Courier New" w:hAnsi="Courier New" w:cs="Courier New"/>
                                <w:color w:val="000000"/>
                                <w:sz w:val="22"/>
                                <w:szCs w:val="22"/>
                              </w:rPr>
                              <w:t>make E=hello S=bootstrap</w:t>
                            </w:r>
                          </w:p>
                          <w:p w:rsidR="001A47F3" w:rsidRPr="00C064EE" w:rsidRDefault="001A47F3" w:rsidP="00C064E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Regular" w:hAnsi="Menlo-Regular" w:cs="Menlo-Regular"/>
                                <w:color w:val="000000"/>
                                <w:sz w:val="22"/>
                                <w:szCs w:val="22"/>
                              </w:rPr>
                            </w:pPr>
                          </w:p>
                        </w:txbxContent>
                      </wps:txbx>
                      <wps:bodyPr rot="0" vert="horz" wrap="square" lIns="91440" tIns="45720" rIns="91440" bIns="45720" anchor="t" anchorCtr="0" upright="1">
                        <a:noAutofit/>
                      </wps:bodyPr>
                    </wps:wsp>
                  </a:graphicData>
                </a:graphic>
              </wp:inline>
            </w:drawing>
          </mc:Choice>
          <mc:Fallback>
            <w:pict>
              <v:shape id="_x0000_s1031" type="#_x0000_t202" style="width:462.15pt;height:16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" strokecolor="red" strokeweight="1pt">
                <v:stroke dashstyle="dash"/>
                <v:shadow color="#868686"/>
                <v:textbox>
                  <w:txbxContent>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Pr>
                          <w:rFonts w:ascii="Courier New" w:hAnsi="Courier New" w:cs="Courier New"/>
                          <w:color w:val="C1651C"/>
                          <w:sz w:val="22"/>
                          <w:szCs w:val="22"/>
                        </w:rPr>
                        <w:t xml:space="preserve"> </w:t>
                      </w:r>
                      <w:r w:rsidRPr="00480CAF">
                        <w:rPr>
                          <w:rFonts w:ascii="Courier New" w:hAnsi="Courier New" w:cs="Courier New"/>
                          <w:color w:val="C1651C"/>
                          <w:sz w:val="22"/>
                          <w:szCs w:val="22"/>
                        </w:rPr>
                        <w:t xml:space="preserve">52 </w:t>
                      </w:r>
                    </w:p>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480CAF">
                        <w:rPr>
                          <w:rFonts w:ascii="Courier New" w:hAnsi="Courier New" w:cs="Courier New"/>
                          <w:color w:val="C1651C"/>
                          <w:sz w:val="22"/>
                          <w:szCs w:val="22"/>
                        </w:rPr>
                        <w:t xml:space="preserve"> 53 </w:t>
                      </w:r>
                      <w:r w:rsidRPr="00480CAF">
                        <w:rPr>
                          <w:rFonts w:ascii="Courier New" w:hAnsi="Courier New" w:cs="Courier New"/>
                          <w:color w:val="000000"/>
                          <w:sz w:val="22"/>
                          <w:szCs w:val="22"/>
                        </w:rPr>
                        <w:t>#if [ ! -d ../../build/l4/conf ]; then</w:t>
                      </w:r>
                    </w:p>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480CAF">
                        <w:rPr>
                          <w:rFonts w:ascii="Courier New" w:hAnsi="Courier New" w:cs="Courier New"/>
                          <w:color w:val="C1651C"/>
                          <w:sz w:val="22"/>
                          <w:szCs w:val="22"/>
                        </w:rPr>
                        <w:t xml:space="preserve"> 54 </w:t>
                      </w:r>
                      <w:r w:rsidRPr="00480CAF">
                        <w:rPr>
                          <w:rFonts w:ascii="Courier New" w:hAnsi="Courier New" w:cs="Courier New"/>
                          <w:color w:val="000000"/>
                          <w:sz w:val="22"/>
                          <w:szCs w:val="22"/>
                        </w:rPr>
                        <w:t>#  mkdir -p ../../build/l4/conf</w:t>
                      </w:r>
                    </w:p>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480CAF">
                        <w:rPr>
                          <w:rFonts w:ascii="Courier New" w:hAnsi="Courier New" w:cs="Courier New"/>
                          <w:color w:val="C1651C"/>
                          <w:sz w:val="22"/>
                          <w:szCs w:val="22"/>
                        </w:rPr>
                        <w:t xml:space="preserve"> 55 </w:t>
                      </w:r>
                      <w:r w:rsidRPr="00480CAF">
                        <w:rPr>
                          <w:rFonts w:ascii="Courier New" w:hAnsi="Courier New" w:cs="Courier New"/>
                          <w:color w:val="000000"/>
                          <w:sz w:val="22"/>
                          <w:szCs w:val="22"/>
                        </w:rPr>
                        <w:t>#fi</w:t>
                      </w:r>
                    </w:p>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480CAF">
                        <w:rPr>
                          <w:rFonts w:ascii="Courier New" w:hAnsi="Courier New" w:cs="Courier New"/>
                          <w:color w:val="C1651C"/>
                          <w:sz w:val="22"/>
                          <w:szCs w:val="22"/>
                        </w:rPr>
                        <w:t xml:space="preserve"> 56 </w:t>
                      </w:r>
                    </w:p>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480CAF">
                        <w:rPr>
                          <w:rFonts w:ascii="Courier New" w:hAnsi="Courier New" w:cs="Courier New"/>
                          <w:color w:val="C1651C"/>
                          <w:sz w:val="22"/>
                          <w:szCs w:val="22"/>
                        </w:rPr>
                        <w:t xml:space="preserve"> 57 </w:t>
                      </w:r>
                      <w:r w:rsidRPr="00480CAF">
                        <w:rPr>
                          <w:rFonts w:ascii="Courier New" w:hAnsi="Courier New" w:cs="Courier New"/>
                          <w:color w:val="000000"/>
                          <w:sz w:val="22"/>
                          <w:szCs w:val="22"/>
                        </w:rPr>
                        <w:t>cp conf/Makeconf_guest.boot ../../build-guest/l4/conf/Makeconf.boot</w:t>
                      </w:r>
                    </w:p>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480CAF">
                        <w:rPr>
                          <w:rFonts w:ascii="Courier New" w:hAnsi="Courier New" w:cs="Courier New"/>
                          <w:color w:val="C1651C"/>
                          <w:sz w:val="22"/>
                          <w:szCs w:val="22"/>
                        </w:rPr>
                        <w:t xml:space="preserve"> 58 </w:t>
                      </w:r>
                      <w:r w:rsidRPr="00480CAF">
                        <w:rPr>
                          <w:rFonts w:ascii="Courier New" w:hAnsi="Courier New" w:cs="Courier New"/>
                          <w:color w:val="000000"/>
                          <w:sz w:val="22"/>
                          <w:szCs w:val="22"/>
                        </w:rPr>
                        <w:t>#cp conf/Makeconf_host.boot ../../build/l4/conf/Makeconf.boot</w:t>
                      </w:r>
                    </w:p>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480CAF">
                        <w:rPr>
                          <w:rFonts w:ascii="Courier New" w:hAnsi="Courier New" w:cs="Courier New"/>
                          <w:color w:val="C1651C"/>
                          <w:sz w:val="22"/>
                          <w:szCs w:val="22"/>
                        </w:rPr>
                        <w:t xml:space="preserve"> 59 </w:t>
                      </w:r>
                      <w:r w:rsidRPr="00480CAF">
                        <w:rPr>
                          <w:rFonts w:ascii="Courier New" w:hAnsi="Courier New" w:cs="Courier New"/>
                          <w:color w:val="000000"/>
                          <w:sz w:val="22"/>
                          <w:szCs w:val="22"/>
                        </w:rPr>
                        <w:t>cd ../../build-guest/l4</w:t>
                      </w:r>
                    </w:p>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480CAF">
                        <w:rPr>
                          <w:rFonts w:ascii="Courier New" w:hAnsi="Courier New" w:cs="Courier New"/>
                          <w:color w:val="C1651C"/>
                          <w:sz w:val="22"/>
                          <w:szCs w:val="22"/>
                        </w:rPr>
                        <w:t xml:space="preserve"> 60 </w:t>
                      </w:r>
                    </w:p>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480CAF">
                        <w:rPr>
                          <w:rFonts w:ascii="Courier New" w:hAnsi="Courier New" w:cs="Courier New"/>
                          <w:color w:val="C1651C"/>
                          <w:sz w:val="22"/>
                          <w:szCs w:val="22"/>
                        </w:rPr>
                        <w:t xml:space="preserve"> 61 </w:t>
                      </w:r>
                      <w:r w:rsidRPr="00480CAF">
                        <w:rPr>
                          <w:rFonts w:ascii="Courier New" w:hAnsi="Courier New" w:cs="Courier New"/>
                          <w:color w:val="000000"/>
                          <w:sz w:val="22"/>
                          <w:szCs w:val="22"/>
                        </w:rPr>
                        <w:t>make -j2</w:t>
                      </w:r>
                    </w:p>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480CAF">
                        <w:rPr>
                          <w:rFonts w:ascii="Courier New" w:hAnsi="Courier New" w:cs="Courier New"/>
                          <w:color w:val="C1651C"/>
                          <w:sz w:val="22"/>
                          <w:szCs w:val="22"/>
                        </w:rPr>
                        <w:t xml:space="preserve"> 62 </w:t>
                      </w:r>
                    </w:p>
                    <w:p w:rsidR="001A47F3" w:rsidRPr="00480CAF"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480CAF">
                        <w:rPr>
                          <w:rFonts w:ascii="Courier New" w:hAnsi="Courier New" w:cs="Courier New"/>
                          <w:color w:val="C1651C"/>
                          <w:sz w:val="22"/>
                          <w:szCs w:val="22"/>
                        </w:rPr>
                        <w:t xml:space="preserve"> 63 </w:t>
                      </w:r>
                      <w:r w:rsidRPr="00480CAF">
                        <w:rPr>
                          <w:rFonts w:ascii="Courier New" w:hAnsi="Courier New" w:cs="Courier New"/>
                          <w:color w:val="000000"/>
                          <w:sz w:val="22"/>
                          <w:szCs w:val="22"/>
                        </w:rPr>
                        <w:t>make E=hello S=bootstrap</w:t>
                      </w:r>
                    </w:p>
                    <w:p w:rsidR="001A47F3" w:rsidRPr="00C064EE" w:rsidRDefault="001A47F3" w:rsidP="00C064E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Regular" w:hAnsi="Menlo-Regular" w:cs="Menlo-Regular"/>
                          <w:color w:val="000000"/>
                          <w:sz w:val="22"/>
                          <w:szCs w:val="22"/>
                        </w:rPr>
                      </w:pPr>
                    </w:p>
                  </w:txbxContent>
                </v:textbox>
                <w10:anchorlock/>
              </v:shape>
            </w:pict>
          </mc:Fallback>
        </mc:AlternateContent>
      </w:r>
    </w:p>
    <w:p w:rsidR="00C064EE" w:rsidRDefault="00C064EE" w:rsidP="00617BDF">
      <w:pPr>
        <w:ind w:left="720"/>
      </w:pPr>
    </w:p>
    <w:p w:rsidR="00C064EE" w:rsidRDefault="00C064EE" w:rsidP="00617BDF">
      <w:pPr>
        <w:ind w:left="720"/>
      </w:pPr>
    </w:p>
    <w:p w:rsidR="00C064EE" w:rsidRDefault="00480CAF" w:rsidP="00617BDF">
      <w:pPr>
        <w:ind w:left="720"/>
      </w:pPr>
      <w:r>
        <w:lastRenderedPageBreak/>
        <w:t>Building L4 kernel using the configuration files located in “conf” directory.</w:t>
      </w:r>
    </w:p>
    <w:p w:rsidR="00C064EE" w:rsidRDefault="003D0275" w:rsidP="00617BDF">
      <w:pPr>
        <w:ind w:left="720"/>
      </w:pPr>
      <w:r w:rsidRPr="0076435A">
        <w:rPr>
          <w:noProof/>
        </w:rPr>
        <mc:AlternateContent>
          <mc:Choice Requires="wps">
            <w:drawing>
              <wp:inline distT="0" distB="0" distL="0" distR="0" wp14:editId="4C97AA5D">
                <wp:extent cx="5869305" cy="2050741"/>
                <wp:effectExtent l="0" t="0" r="17145" b="26035"/>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9305" cy="2050741"/>
                        </a:xfrm>
                        <a:prstGeom prst="rect">
                          <a:avLst/>
                        </a:prstGeom>
                        <a:solidFill>
                          <a:srgbClr val="FFFFFF"/>
                        </a:solidFill>
                        <a:ln w="12700" algn="ctr">
                          <a:solidFill>
                            <a:srgbClr val="FF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1A47F3" w:rsidRPr="007C7309"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Pr>
                                <w:rFonts w:ascii="Courier New" w:hAnsi="Courier New" w:cs="Courier New"/>
                                <w:color w:val="C1651C"/>
                                <w:sz w:val="22"/>
                                <w:szCs w:val="22"/>
                              </w:rPr>
                              <w:t xml:space="preserve"> </w:t>
                            </w:r>
                            <w:r w:rsidRPr="007C7309">
                              <w:rPr>
                                <w:rFonts w:ascii="Courier New" w:hAnsi="Courier New" w:cs="Courier New"/>
                                <w:color w:val="C1651C"/>
                                <w:sz w:val="22"/>
                                <w:szCs w:val="22"/>
                              </w:rPr>
                              <w:t xml:space="preserve">64 </w:t>
                            </w:r>
                          </w:p>
                          <w:p w:rsidR="001A47F3" w:rsidRPr="007C7309"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7C7309">
                              <w:rPr>
                                <w:rFonts w:ascii="Courier New" w:hAnsi="Courier New" w:cs="Courier New"/>
                                <w:color w:val="C1651C"/>
                                <w:sz w:val="22"/>
                                <w:szCs w:val="22"/>
                              </w:rPr>
                              <w:t xml:space="preserve"> 65 </w:t>
                            </w:r>
                            <w:r w:rsidRPr="007C7309">
                              <w:rPr>
                                <w:rFonts w:ascii="Courier New" w:hAnsi="Courier New" w:cs="Courier New"/>
                                <w:color w:val="000000"/>
                                <w:sz w:val="22"/>
                                <w:szCs w:val="22"/>
                              </w:rPr>
                              <w:t>cd ../../src/l4</w:t>
                            </w:r>
                          </w:p>
                          <w:p w:rsidR="001A47F3" w:rsidRPr="007C7309"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7C7309">
                              <w:rPr>
                                <w:rFonts w:ascii="Courier New" w:hAnsi="Courier New" w:cs="Courier New"/>
                                <w:color w:val="C1651C"/>
                                <w:sz w:val="22"/>
                                <w:szCs w:val="22"/>
                              </w:rPr>
                              <w:t xml:space="preserve"> 66 </w:t>
                            </w:r>
                            <w:r w:rsidRPr="007C7309">
                              <w:rPr>
                                <w:rFonts w:ascii="Courier New" w:hAnsi="Courier New" w:cs="Courier New"/>
                                <w:color w:val="000000"/>
                                <w:sz w:val="22"/>
                                <w:szCs w:val="22"/>
                              </w:rPr>
                              <w:t>make B=../../build/l4 'DROPSCONF_DEFCONFIG=$(L4DIR)/mk/defconfig/config.hostos'</w:t>
                            </w:r>
                          </w:p>
                          <w:p w:rsidR="001A47F3" w:rsidRPr="007C7309"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7C7309">
                              <w:rPr>
                                <w:rFonts w:ascii="Courier New" w:hAnsi="Courier New" w:cs="Courier New"/>
                                <w:color w:val="C1651C"/>
                                <w:sz w:val="22"/>
                                <w:szCs w:val="22"/>
                              </w:rPr>
                              <w:t xml:space="preserve"> 67 </w:t>
                            </w:r>
                            <w:r w:rsidRPr="007C7309">
                              <w:rPr>
                                <w:rFonts w:ascii="Courier New" w:hAnsi="Courier New" w:cs="Courier New"/>
                                <w:color w:val="000000"/>
                                <w:sz w:val="22"/>
                                <w:szCs w:val="22"/>
                              </w:rPr>
                              <w:t>mkdir ../../build/l4/images</w:t>
                            </w:r>
                          </w:p>
                          <w:p w:rsidR="001A47F3" w:rsidRPr="007C7309"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7C7309">
                              <w:rPr>
                                <w:rFonts w:ascii="Courier New" w:hAnsi="Courier New" w:cs="Courier New"/>
                                <w:color w:val="C1651C"/>
                                <w:sz w:val="22"/>
                                <w:szCs w:val="22"/>
                              </w:rPr>
                              <w:t xml:space="preserve"> 68 </w:t>
                            </w:r>
                          </w:p>
                          <w:p w:rsidR="001A47F3" w:rsidRPr="007C7309"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7C7309">
                              <w:rPr>
                                <w:rFonts w:ascii="Courier New" w:hAnsi="Courier New" w:cs="Courier New"/>
                                <w:color w:val="C1651C"/>
                                <w:sz w:val="22"/>
                                <w:szCs w:val="22"/>
                              </w:rPr>
                              <w:t xml:space="preserve"> 69 </w:t>
                            </w:r>
                            <w:r w:rsidRPr="007C7309">
                              <w:rPr>
                                <w:rFonts w:ascii="Courier New" w:hAnsi="Courier New" w:cs="Courier New"/>
                                <w:color w:val="000000"/>
                                <w:sz w:val="22"/>
                                <w:szCs w:val="22"/>
                              </w:rPr>
                              <w:t>#cd ../../build/l4</w:t>
                            </w:r>
                          </w:p>
                          <w:p w:rsidR="001A47F3" w:rsidRPr="007C7309"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7C7309">
                              <w:rPr>
                                <w:rFonts w:ascii="Courier New" w:hAnsi="Courier New" w:cs="Courier New"/>
                                <w:color w:val="C1651C"/>
                                <w:sz w:val="22"/>
                                <w:szCs w:val="22"/>
                              </w:rPr>
                              <w:t xml:space="preserve"> 70 </w:t>
                            </w:r>
                            <w:r w:rsidRPr="007C7309">
                              <w:rPr>
                                <w:rFonts w:ascii="Courier New" w:hAnsi="Courier New" w:cs="Courier New"/>
                                <w:color w:val="000000"/>
                                <w:sz w:val="22"/>
                                <w:szCs w:val="22"/>
                              </w:rPr>
                              <w:t>#make -j2</w:t>
                            </w:r>
                          </w:p>
                          <w:p w:rsidR="001A47F3" w:rsidRPr="007C7309"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7C7309">
                              <w:rPr>
                                <w:rFonts w:ascii="Courier New" w:hAnsi="Courier New" w:cs="Courier New"/>
                                <w:color w:val="C1651C"/>
                                <w:sz w:val="22"/>
                                <w:szCs w:val="22"/>
                              </w:rPr>
                              <w:t xml:space="preserve"> 71 </w:t>
                            </w:r>
                          </w:p>
                          <w:p w:rsidR="001A47F3" w:rsidRPr="007C7309"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7C7309">
                              <w:rPr>
                                <w:rFonts w:ascii="Courier New" w:hAnsi="Courier New" w:cs="Courier New"/>
                                <w:color w:val="C1651C"/>
                                <w:sz w:val="22"/>
                                <w:szCs w:val="22"/>
                              </w:rPr>
                              <w:t xml:space="preserve"> 72 </w:t>
                            </w:r>
                            <w:r w:rsidRPr="007C7309">
                              <w:rPr>
                                <w:rFonts w:ascii="Courier New" w:hAnsi="Courier New" w:cs="Courier New"/>
                                <w:color w:val="000000"/>
                                <w:sz w:val="22"/>
                                <w:szCs w:val="22"/>
                              </w:rPr>
                              <w:t>if [ ! -d ../../build/l4/conf ]; then</w:t>
                            </w:r>
                          </w:p>
                          <w:p w:rsidR="001A47F3" w:rsidRPr="007C7309"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7C7309">
                              <w:rPr>
                                <w:rFonts w:ascii="Courier New" w:hAnsi="Courier New" w:cs="Courier New"/>
                                <w:color w:val="C1651C"/>
                                <w:sz w:val="22"/>
                                <w:szCs w:val="22"/>
                              </w:rPr>
                              <w:t xml:space="preserve"> 73 </w:t>
                            </w:r>
                            <w:r w:rsidRPr="007C7309">
                              <w:rPr>
                                <w:rFonts w:ascii="Courier New" w:hAnsi="Courier New" w:cs="Courier New"/>
                                <w:color w:val="000000"/>
                                <w:sz w:val="22"/>
                                <w:szCs w:val="22"/>
                              </w:rPr>
                              <w:t xml:space="preserve">  mkdir -p ../../build/l4/conf</w:t>
                            </w:r>
                          </w:p>
                          <w:p w:rsidR="001A47F3" w:rsidRPr="007C7309"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7C7309">
                              <w:rPr>
                                <w:rFonts w:ascii="Courier New" w:hAnsi="Courier New" w:cs="Courier New"/>
                                <w:color w:val="C1651C"/>
                                <w:sz w:val="22"/>
                                <w:szCs w:val="22"/>
                              </w:rPr>
                              <w:t xml:space="preserve"> 74 </w:t>
                            </w:r>
                            <w:r w:rsidRPr="007C7309">
                              <w:rPr>
                                <w:rFonts w:ascii="Courier New" w:hAnsi="Courier New" w:cs="Courier New"/>
                                <w:color w:val="000000"/>
                                <w:sz w:val="22"/>
                                <w:szCs w:val="22"/>
                              </w:rPr>
                              <w:t>fi</w:t>
                            </w:r>
                          </w:p>
                          <w:p w:rsidR="001A47F3" w:rsidRPr="007C7309" w:rsidRDefault="001A47F3" w:rsidP="00C064E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p>
                        </w:txbxContent>
                      </wps:txbx>
                      <wps:bodyPr rot="0" vert="horz" wrap="square" lIns="91440" tIns="45720" rIns="91440" bIns="45720" anchor="t" anchorCtr="0" upright="1">
                        <a:noAutofit/>
                      </wps:bodyPr>
                    </wps:wsp>
                  </a:graphicData>
                </a:graphic>
              </wp:inline>
            </w:drawing>
          </mc:Choice>
          <mc:Fallback>
            <w:pict>
              <v:shape id="_x0000_s1032" type="#_x0000_t202" style="width:462.15pt;height:1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" strokecolor="red" strokeweight="1pt">
                <v:stroke dashstyle="dash"/>
                <v:shadow color="#868686"/>
                <v:textbox>
                  <w:txbxContent>
                    <w:p w:rsidR="001A47F3" w:rsidRPr="007C7309"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Pr>
                          <w:rFonts w:ascii="Courier New" w:hAnsi="Courier New" w:cs="Courier New"/>
                          <w:color w:val="C1651C"/>
                          <w:sz w:val="22"/>
                          <w:szCs w:val="22"/>
                        </w:rPr>
                        <w:t xml:space="preserve"> </w:t>
                      </w:r>
                      <w:r w:rsidRPr="007C7309">
                        <w:rPr>
                          <w:rFonts w:ascii="Courier New" w:hAnsi="Courier New" w:cs="Courier New"/>
                          <w:color w:val="C1651C"/>
                          <w:sz w:val="22"/>
                          <w:szCs w:val="22"/>
                        </w:rPr>
                        <w:t xml:space="preserve">64 </w:t>
                      </w:r>
                    </w:p>
                    <w:p w:rsidR="001A47F3" w:rsidRPr="007C7309"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7C7309">
                        <w:rPr>
                          <w:rFonts w:ascii="Courier New" w:hAnsi="Courier New" w:cs="Courier New"/>
                          <w:color w:val="C1651C"/>
                          <w:sz w:val="22"/>
                          <w:szCs w:val="22"/>
                        </w:rPr>
                        <w:t xml:space="preserve"> 65 </w:t>
                      </w:r>
                      <w:r w:rsidRPr="007C7309">
                        <w:rPr>
                          <w:rFonts w:ascii="Courier New" w:hAnsi="Courier New" w:cs="Courier New"/>
                          <w:color w:val="000000"/>
                          <w:sz w:val="22"/>
                          <w:szCs w:val="22"/>
                        </w:rPr>
                        <w:t>cd ../../src/l4</w:t>
                      </w:r>
                    </w:p>
                    <w:p w:rsidR="001A47F3" w:rsidRPr="007C7309"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7C7309">
                        <w:rPr>
                          <w:rFonts w:ascii="Courier New" w:hAnsi="Courier New" w:cs="Courier New"/>
                          <w:color w:val="C1651C"/>
                          <w:sz w:val="22"/>
                          <w:szCs w:val="22"/>
                        </w:rPr>
                        <w:t xml:space="preserve"> 66 </w:t>
                      </w:r>
                      <w:r w:rsidRPr="007C7309">
                        <w:rPr>
                          <w:rFonts w:ascii="Courier New" w:hAnsi="Courier New" w:cs="Courier New"/>
                          <w:color w:val="000000"/>
                          <w:sz w:val="22"/>
                          <w:szCs w:val="22"/>
                        </w:rPr>
                        <w:t>make B=../../build/l4 'DROPSCONF_DEFCONFIG=$(L4DIR)/mk/defconfig/config.hostos'</w:t>
                      </w:r>
                    </w:p>
                    <w:p w:rsidR="001A47F3" w:rsidRPr="007C7309"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7C7309">
                        <w:rPr>
                          <w:rFonts w:ascii="Courier New" w:hAnsi="Courier New" w:cs="Courier New"/>
                          <w:color w:val="C1651C"/>
                          <w:sz w:val="22"/>
                          <w:szCs w:val="22"/>
                        </w:rPr>
                        <w:t xml:space="preserve"> 67 </w:t>
                      </w:r>
                      <w:r w:rsidRPr="007C7309">
                        <w:rPr>
                          <w:rFonts w:ascii="Courier New" w:hAnsi="Courier New" w:cs="Courier New"/>
                          <w:color w:val="000000"/>
                          <w:sz w:val="22"/>
                          <w:szCs w:val="22"/>
                        </w:rPr>
                        <w:t>mkdir ../../build/l4/images</w:t>
                      </w:r>
                    </w:p>
                    <w:p w:rsidR="001A47F3" w:rsidRPr="007C7309"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7C7309">
                        <w:rPr>
                          <w:rFonts w:ascii="Courier New" w:hAnsi="Courier New" w:cs="Courier New"/>
                          <w:color w:val="C1651C"/>
                          <w:sz w:val="22"/>
                          <w:szCs w:val="22"/>
                        </w:rPr>
                        <w:t xml:space="preserve"> 68 </w:t>
                      </w:r>
                    </w:p>
                    <w:p w:rsidR="001A47F3" w:rsidRPr="007C7309"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7C7309">
                        <w:rPr>
                          <w:rFonts w:ascii="Courier New" w:hAnsi="Courier New" w:cs="Courier New"/>
                          <w:color w:val="C1651C"/>
                          <w:sz w:val="22"/>
                          <w:szCs w:val="22"/>
                        </w:rPr>
                        <w:t xml:space="preserve"> 69 </w:t>
                      </w:r>
                      <w:r w:rsidRPr="007C7309">
                        <w:rPr>
                          <w:rFonts w:ascii="Courier New" w:hAnsi="Courier New" w:cs="Courier New"/>
                          <w:color w:val="000000"/>
                          <w:sz w:val="22"/>
                          <w:szCs w:val="22"/>
                        </w:rPr>
                        <w:t>#cd ../../build/l4</w:t>
                      </w:r>
                    </w:p>
                    <w:p w:rsidR="001A47F3" w:rsidRPr="007C7309"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7C7309">
                        <w:rPr>
                          <w:rFonts w:ascii="Courier New" w:hAnsi="Courier New" w:cs="Courier New"/>
                          <w:color w:val="C1651C"/>
                          <w:sz w:val="22"/>
                          <w:szCs w:val="22"/>
                        </w:rPr>
                        <w:t xml:space="preserve"> 70 </w:t>
                      </w:r>
                      <w:r w:rsidRPr="007C7309">
                        <w:rPr>
                          <w:rFonts w:ascii="Courier New" w:hAnsi="Courier New" w:cs="Courier New"/>
                          <w:color w:val="000000"/>
                          <w:sz w:val="22"/>
                          <w:szCs w:val="22"/>
                        </w:rPr>
                        <w:t>#make -j2</w:t>
                      </w:r>
                    </w:p>
                    <w:p w:rsidR="001A47F3" w:rsidRPr="007C7309"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7C7309">
                        <w:rPr>
                          <w:rFonts w:ascii="Courier New" w:hAnsi="Courier New" w:cs="Courier New"/>
                          <w:color w:val="C1651C"/>
                          <w:sz w:val="22"/>
                          <w:szCs w:val="22"/>
                        </w:rPr>
                        <w:t xml:space="preserve"> 71 </w:t>
                      </w:r>
                    </w:p>
                    <w:p w:rsidR="001A47F3" w:rsidRPr="007C7309"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7C7309">
                        <w:rPr>
                          <w:rFonts w:ascii="Courier New" w:hAnsi="Courier New" w:cs="Courier New"/>
                          <w:color w:val="C1651C"/>
                          <w:sz w:val="22"/>
                          <w:szCs w:val="22"/>
                        </w:rPr>
                        <w:t xml:space="preserve"> 72 </w:t>
                      </w:r>
                      <w:r w:rsidRPr="007C7309">
                        <w:rPr>
                          <w:rFonts w:ascii="Courier New" w:hAnsi="Courier New" w:cs="Courier New"/>
                          <w:color w:val="000000"/>
                          <w:sz w:val="22"/>
                          <w:szCs w:val="22"/>
                        </w:rPr>
                        <w:t>if [ ! -d ../../build/l4/conf ]; then</w:t>
                      </w:r>
                    </w:p>
                    <w:p w:rsidR="001A47F3" w:rsidRPr="007C7309"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7C7309">
                        <w:rPr>
                          <w:rFonts w:ascii="Courier New" w:hAnsi="Courier New" w:cs="Courier New"/>
                          <w:color w:val="C1651C"/>
                          <w:sz w:val="22"/>
                          <w:szCs w:val="22"/>
                        </w:rPr>
                        <w:t xml:space="preserve"> 73 </w:t>
                      </w:r>
                      <w:r w:rsidRPr="007C7309">
                        <w:rPr>
                          <w:rFonts w:ascii="Courier New" w:hAnsi="Courier New" w:cs="Courier New"/>
                          <w:color w:val="000000"/>
                          <w:sz w:val="22"/>
                          <w:szCs w:val="22"/>
                        </w:rPr>
                        <w:t xml:space="preserve">  mkdir -p ../../build/l4/conf</w:t>
                      </w:r>
                    </w:p>
                    <w:p w:rsidR="001A47F3" w:rsidRPr="007C7309" w:rsidRDefault="001A47F3" w:rsidP="00480C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7C7309">
                        <w:rPr>
                          <w:rFonts w:ascii="Courier New" w:hAnsi="Courier New" w:cs="Courier New"/>
                          <w:color w:val="C1651C"/>
                          <w:sz w:val="22"/>
                          <w:szCs w:val="22"/>
                        </w:rPr>
                        <w:t xml:space="preserve"> 74 </w:t>
                      </w:r>
                      <w:r w:rsidRPr="007C7309">
                        <w:rPr>
                          <w:rFonts w:ascii="Courier New" w:hAnsi="Courier New" w:cs="Courier New"/>
                          <w:color w:val="000000"/>
                          <w:sz w:val="22"/>
                          <w:szCs w:val="22"/>
                        </w:rPr>
                        <w:t>fi</w:t>
                      </w:r>
                    </w:p>
                    <w:p w:rsidR="001A47F3" w:rsidRPr="007C7309" w:rsidRDefault="001A47F3" w:rsidP="00C064E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p>
                  </w:txbxContent>
                </v:textbox>
                <w10:anchorlock/>
              </v:shape>
            </w:pict>
          </mc:Fallback>
        </mc:AlternateContent>
      </w:r>
    </w:p>
    <w:p w:rsidR="00C064EE" w:rsidRDefault="00C064EE" w:rsidP="00617BDF">
      <w:pPr>
        <w:ind w:left="720"/>
      </w:pPr>
    </w:p>
    <w:p w:rsidR="00C064EE" w:rsidRDefault="00C064EE" w:rsidP="00617BDF">
      <w:pPr>
        <w:ind w:left="720"/>
      </w:pPr>
    </w:p>
    <w:p w:rsidR="00C064EE" w:rsidRDefault="00480CAF" w:rsidP="00617BDF">
      <w:pPr>
        <w:ind w:left="720"/>
      </w:pPr>
      <w:r>
        <w:t>Setting up the configuration files and kicking off the build “make –j2” command to build the L4 guest OS and host OS for the fiasco.OC kernel.</w:t>
      </w:r>
    </w:p>
    <w:p w:rsidR="00C064EE" w:rsidRDefault="003D0275" w:rsidP="00617BDF">
      <w:pPr>
        <w:ind w:left="720"/>
      </w:pPr>
      <w:r w:rsidRPr="0076435A">
        <w:rPr>
          <w:noProof/>
        </w:rPr>
        <mc:AlternateContent>
          <mc:Choice Requires="wps">
            <w:drawing>
              <wp:inline distT="0" distB="0" distL="0" distR="0" wp14:editId="04284E22">
                <wp:extent cx="5869305" cy="1136342"/>
                <wp:effectExtent l="0" t="0" r="17145" b="26035"/>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9305" cy="1136342"/>
                        </a:xfrm>
                        <a:prstGeom prst="rect">
                          <a:avLst/>
                        </a:prstGeom>
                        <a:solidFill>
                          <a:srgbClr val="FFFFFF"/>
                        </a:solidFill>
                        <a:ln w="12700" algn="ctr">
                          <a:solidFill>
                            <a:srgbClr val="FF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1A47F3" w:rsidRPr="007C7309" w:rsidRDefault="001A47F3" w:rsidP="007C730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Pr>
                                <w:rFonts w:ascii="Courier New" w:hAnsi="Courier New" w:cs="Courier New"/>
                                <w:color w:val="C1651C"/>
                                <w:sz w:val="22"/>
                                <w:szCs w:val="22"/>
                              </w:rPr>
                              <w:t xml:space="preserve"> </w:t>
                            </w:r>
                            <w:r w:rsidRPr="007C7309">
                              <w:rPr>
                                <w:rFonts w:ascii="Courier New" w:hAnsi="Courier New" w:cs="Courier New"/>
                                <w:color w:val="C1651C"/>
                                <w:sz w:val="22"/>
                                <w:szCs w:val="22"/>
                              </w:rPr>
                              <w:t xml:space="preserve">75 </w:t>
                            </w:r>
                          </w:p>
                          <w:p w:rsidR="001A47F3" w:rsidRPr="007C7309" w:rsidRDefault="001A47F3" w:rsidP="007C730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7C7309">
                              <w:rPr>
                                <w:rFonts w:ascii="Courier New" w:hAnsi="Courier New" w:cs="Courier New"/>
                                <w:color w:val="C1651C"/>
                                <w:sz w:val="22"/>
                                <w:szCs w:val="22"/>
                              </w:rPr>
                              <w:t xml:space="preserve"> 76 </w:t>
                            </w:r>
                            <w:r w:rsidRPr="007C7309">
                              <w:rPr>
                                <w:rFonts w:ascii="Courier New" w:hAnsi="Courier New" w:cs="Courier New"/>
                                <w:color w:val="000000"/>
                                <w:sz w:val="22"/>
                                <w:szCs w:val="22"/>
                              </w:rPr>
                              <w:t>cp conf/Makeconf_host.boot ../../build/l4/conf/Makeconf.boot</w:t>
                            </w:r>
                          </w:p>
                          <w:p w:rsidR="001A47F3" w:rsidRPr="007C7309" w:rsidRDefault="001A47F3" w:rsidP="007C730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7C7309">
                              <w:rPr>
                                <w:rFonts w:ascii="Courier New" w:hAnsi="Courier New" w:cs="Courier New"/>
                                <w:color w:val="C1651C"/>
                                <w:sz w:val="22"/>
                                <w:szCs w:val="22"/>
                              </w:rPr>
                              <w:t xml:space="preserve"> 77 </w:t>
                            </w:r>
                          </w:p>
                          <w:p w:rsidR="001A47F3" w:rsidRPr="007C7309" w:rsidRDefault="001A47F3" w:rsidP="007C730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7C7309">
                              <w:rPr>
                                <w:rFonts w:ascii="Courier New" w:hAnsi="Courier New" w:cs="Courier New"/>
                                <w:color w:val="C1651C"/>
                                <w:sz w:val="22"/>
                                <w:szCs w:val="22"/>
                              </w:rPr>
                              <w:t xml:space="preserve"> 78 </w:t>
                            </w:r>
                            <w:r>
                              <w:rPr>
                                <w:rFonts w:ascii="Courier New" w:hAnsi="Courier New" w:cs="Courier New"/>
                                <w:color w:val="000000"/>
                                <w:sz w:val="22"/>
                                <w:szCs w:val="22"/>
                              </w:rPr>
                              <w:t>cd ../../build</w:t>
                            </w:r>
                          </w:p>
                          <w:p w:rsidR="001A47F3" w:rsidRPr="007C7309" w:rsidRDefault="001A47F3" w:rsidP="007C730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7C7309">
                              <w:rPr>
                                <w:rFonts w:ascii="Courier New" w:hAnsi="Courier New" w:cs="Courier New"/>
                                <w:color w:val="C1651C"/>
                                <w:sz w:val="22"/>
                                <w:szCs w:val="22"/>
                              </w:rPr>
                              <w:t xml:space="preserve"> 79 </w:t>
                            </w:r>
                            <w:r w:rsidRPr="007C7309">
                              <w:rPr>
                                <w:rFonts w:ascii="Courier New" w:hAnsi="Courier New" w:cs="Courier New"/>
                                <w:color w:val="000000"/>
                                <w:sz w:val="22"/>
                                <w:szCs w:val="22"/>
                              </w:rPr>
                              <w:t>#make S=karma</w:t>
                            </w:r>
                          </w:p>
                          <w:p w:rsidR="001A47F3" w:rsidRPr="007C7309" w:rsidRDefault="001A47F3" w:rsidP="007C730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7C7309">
                              <w:rPr>
                                <w:rFonts w:ascii="Courier New" w:hAnsi="Courier New" w:cs="Courier New"/>
                                <w:color w:val="C1651C"/>
                                <w:sz w:val="22"/>
                                <w:szCs w:val="22"/>
                              </w:rPr>
                              <w:t xml:space="preserve"> 80 </w:t>
                            </w:r>
                            <w:r w:rsidRPr="007C7309">
                              <w:rPr>
                                <w:rFonts w:ascii="Courier New" w:hAnsi="Courier New" w:cs="Courier New"/>
                                <w:color w:val="000000"/>
                                <w:sz w:val="22"/>
                                <w:szCs w:val="22"/>
                              </w:rPr>
                              <w:t>make</w:t>
                            </w:r>
                          </w:p>
                          <w:p w:rsidR="001A47F3" w:rsidRPr="007C7309" w:rsidRDefault="001A47F3" w:rsidP="00C064E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p>
                        </w:txbxContent>
                      </wps:txbx>
                      <wps:bodyPr rot="0" vert="horz" wrap="square" lIns="91440" tIns="45720" rIns="91440" bIns="45720" anchor="t" anchorCtr="0" upright="1">
                        <a:noAutofit/>
                      </wps:bodyPr>
                    </wps:wsp>
                  </a:graphicData>
                </a:graphic>
              </wp:inline>
            </w:drawing>
          </mc:Choice>
          <mc:Fallback>
            <w:pict>
              <v:shape id="_x0000_s1033" type="#_x0000_t202" style="width:462.15pt;height:8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" strokecolor="red" strokeweight="1pt">
                <v:stroke dashstyle="dash"/>
                <v:shadow color="#868686"/>
                <v:textbox>
                  <w:txbxContent>
                    <w:p w:rsidR="001A47F3" w:rsidRPr="007C7309" w:rsidRDefault="001A47F3" w:rsidP="007C730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Pr>
                          <w:rFonts w:ascii="Courier New" w:hAnsi="Courier New" w:cs="Courier New"/>
                          <w:color w:val="C1651C"/>
                          <w:sz w:val="22"/>
                          <w:szCs w:val="22"/>
                        </w:rPr>
                        <w:t xml:space="preserve"> </w:t>
                      </w:r>
                      <w:r w:rsidRPr="007C7309">
                        <w:rPr>
                          <w:rFonts w:ascii="Courier New" w:hAnsi="Courier New" w:cs="Courier New"/>
                          <w:color w:val="C1651C"/>
                          <w:sz w:val="22"/>
                          <w:szCs w:val="22"/>
                        </w:rPr>
                        <w:t xml:space="preserve">75 </w:t>
                      </w:r>
                    </w:p>
                    <w:p w:rsidR="001A47F3" w:rsidRPr="007C7309" w:rsidRDefault="001A47F3" w:rsidP="007C730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7C7309">
                        <w:rPr>
                          <w:rFonts w:ascii="Courier New" w:hAnsi="Courier New" w:cs="Courier New"/>
                          <w:color w:val="C1651C"/>
                          <w:sz w:val="22"/>
                          <w:szCs w:val="22"/>
                        </w:rPr>
                        <w:t xml:space="preserve"> 76 </w:t>
                      </w:r>
                      <w:r w:rsidRPr="007C7309">
                        <w:rPr>
                          <w:rFonts w:ascii="Courier New" w:hAnsi="Courier New" w:cs="Courier New"/>
                          <w:color w:val="000000"/>
                          <w:sz w:val="22"/>
                          <w:szCs w:val="22"/>
                        </w:rPr>
                        <w:t>cp conf/Makeconf_host.boot ../../build/l4/conf/Makeconf.boot</w:t>
                      </w:r>
                    </w:p>
                    <w:p w:rsidR="001A47F3" w:rsidRPr="007C7309" w:rsidRDefault="001A47F3" w:rsidP="007C730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7C7309">
                        <w:rPr>
                          <w:rFonts w:ascii="Courier New" w:hAnsi="Courier New" w:cs="Courier New"/>
                          <w:color w:val="C1651C"/>
                          <w:sz w:val="22"/>
                          <w:szCs w:val="22"/>
                        </w:rPr>
                        <w:t xml:space="preserve"> 77 </w:t>
                      </w:r>
                    </w:p>
                    <w:p w:rsidR="001A47F3" w:rsidRPr="007C7309" w:rsidRDefault="001A47F3" w:rsidP="007C730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7C7309">
                        <w:rPr>
                          <w:rFonts w:ascii="Courier New" w:hAnsi="Courier New" w:cs="Courier New"/>
                          <w:color w:val="C1651C"/>
                          <w:sz w:val="22"/>
                          <w:szCs w:val="22"/>
                        </w:rPr>
                        <w:t xml:space="preserve"> 78 </w:t>
                      </w:r>
                      <w:r>
                        <w:rPr>
                          <w:rFonts w:ascii="Courier New" w:hAnsi="Courier New" w:cs="Courier New"/>
                          <w:color w:val="000000"/>
                          <w:sz w:val="22"/>
                          <w:szCs w:val="22"/>
                        </w:rPr>
                        <w:t>cd ../../build</w:t>
                      </w:r>
                    </w:p>
                    <w:p w:rsidR="001A47F3" w:rsidRPr="007C7309" w:rsidRDefault="001A47F3" w:rsidP="007C730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7C7309">
                        <w:rPr>
                          <w:rFonts w:ascii="Courier New" w:hAnsi="Courier New" w:cs="Courier New"/>
                          <w:color w:val="C1651C"/>
                          <w:sz w:val="22"/>
                          <w:szCs w:val="22"/>
                        </w:rPr>
                        <w:t xml:space="preserve"> 79 </w:t>
                      </w:r>
                      <w:r w:rsidRPr="007C7309">
                        <w:rPr>
                          <w:rFonts w:ascii="Courier New" w:hAnsi="Courier New" w:cs="Courier New"/>
                          <w:color w:val="000000"/>
                          <w:sz w:val="22"/>
                          <w:szCs w:val="22"/>
                        </w:rPr>
                        <w:t>#make S=karma</w:t>
                      </w:r>
                    </w:p>
                    <w:p w:rsidR="001A47F3" w:rsidRPr="007C7309" w:rsidRDefault="001A47F3" w:rsidP="007C730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7C7309">
                        <w:rPr>
                          <w:rFonts w:ascii="Courier New" w:hAnsi="Courier New" w:cs="Courier New"/>
                          <w:color w:val="C1651C"/>
                          <w:sz w:val="22"/>
                          <w:szCs w:val="22"/>
                        </w:rPr>
                        <w:t xml:space="preserve"> 80 </w:t>
                      </w:r>
                      <w:r w:rsidRPr="007C7309">
                        <w:rPr>
                          <w:rFonts w:ascii="Courier New" w:hAnsi="Courier New" w:cs="Courier New"/>
                          <w:color w:val="000000"/>
                          <w:sz w:val="22"/>
                          <w:szCs w:val="22"/>
                        </w:rPr>
                        <w:t>make</w:t>
                      </w:r>
                    </w:p>
                    <w:p w:rsidR="001A47F3" w:rsidRPr="007C7309" w:rsidRDefault="001A47F3" w:rsidP="00C064E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p>
                  </w:txbxContent>
                </v:textbox>
                <w10:anchorlock/>
              </v:shape>
            </w:pict>
          </mc:Fallback>
        </mc:AlternateContent>
      </w:r>
    </w:p>
    <w:p w:rsidR="00C064EE" w:rsidRDefault="00C064EE" w:rsidP="00617BDF">
      <w:pPr>
        <w:ind w:left="720"/>
      </w:pPr>
    </w:p>
    <w:p w:rsidR="00D92F7E" w:rsidRDefault="00480CAF" w:rsidP="00D92F7E">
      <w:pPr>
        <w:ind w:left="720"/>
      </w:pPr>
      <w:r>
        <w:t>Setting up and building the L4 guest and host boot parameters.</w:t>
      </w:r>
      <w:r w:rsidR="00D92F7E">
        <w:t xml:space="preserve"> The karma hypervisor code is not part of the L4Re repository published by TU Dresden so the path for the karma code needs to be added to the configuration file using sed.</w:t>
      </w:r>
    </w:p>
    <w:p w:rsidR="00C064EE" w:rsidRDefault="00C064EE" w:rsidP="00617BDF">
      <w:pPr>
        <w:ind w:left="720"/>
      </w:pPr>
    </w:p>
    <w:p w:rsidR="00C064EE" w:rsidRDefault="003D0275" w:rsidP="00617BDF">
      <w:pPr>
        <w:ind w:left="720"/>
      </w:pPr>
      <w:r w:rsidRPr="0076435A">
        <w:rPr>
          <w:noProof/>
        </w:rPr>
        <mc:AlternateContent>
          <mc:Choice Requires="wps">
            <w:drawing>
              <wp:inline distT="0" distB="0" distL="0" distR="0" wp14:editId="2CAE96A5">
                <wp:extent cx="5869305" cy="2618913"/>
                <wp:effectExtent l="0" t="0" r="17145" b="10160"/>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9305" cy="2618913"/>
                        </a:xfrm>
                        <a:prstGeom prst="rect">
                          <a:avLst/>
                        </a:prstGeom>
                        <a:solidFill>
                          <a:srgbClr val="FFFFFF"/>
                        </a:solidFill>
                        <a:ln w="12700" algn="ctr">
                          <a:solidFill>
                            <a:srgbClr val="FF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1A47F3" w:rsidRPr="007C7309" w:rsidRDefault="001A47F3" w:rsidP="007C730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Pr>
                                <w:rFonts w:ascii="Courier New" w:hAnsi="Courier New" w:cs="Courier New"/>
                                <w:color w:val="C1651C"/>
                                <w:sz w:val="22"/>
                                <w:szCs w:val="22"/>
                              </w:rPr>
                              <w:t xml:space="preserve"> </w:t>
                            </w:r>
                            <w:r w:rsidRPr="007C7309">
                              <w:rPr>
                                <w:rFonts w:ascii="Courier New" w:hAnsi="Courier New" w:cs="Courier New"/>
                                <w:color w:val="C1651C"/>
                                <w:sz w:val="22"/>
                                <w:szCs w:val="22"/>
                              </w:rPr>
                              <w:t xml:space="preserve">81 </w:t>
                            </w:r>
                          </w:p>
                          <w:p w:rsidR="001A47F3" w:rsidRPr="007C7309" w:rsidRDefault="001A47F3" w:rsidP="007C730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7C7309">
                              <w:rPr>
                                <w:rFonts w:ascii="Courier New" w:hAnsi="Courier New" w:cs="Courier New"/>
                                <w:color w:val="C1651C"/>
                                <w:sz w:val="22"/>
                                <w:szCs w:val="22"/>
                              </w:rPr>
                              <w:t xml:space="preserve"> 82 </w:t>
                            </w:r>
                            <w:r w:rsidRPr="007C7309">
                              <w:rPr>
                                <w:rFonts w:ascii="Courier New" w:hAnsi="Courier New" w:cs="Courier New"/>
                                <w:color w:val="000000"/>
                                <w:sz w:val="22"/>
                                <w:szCs w:val="22"/>
                              </w:rPr>
                              <w:t>VAR_PATH=`readlink -f ../../src/l4/pkg/karma`</w:t>
                            </w:r>
                          </w:p>
                          <w:p w:rsidR="001A47F3" w:rsidRPr="007C7309" w:rsidRDefault="001A47F3" w:rsidP="007C730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7C7309">
                              <w:rPr>
                                <w:rFonts w:ascii="Courier New" w:hAnsi="Courier New" w:cs="Courier New"/>
                                <w:color w:val="C1651C"/>
                                <w:sz w:val="22"/>
                                <w:szCs w:val="22"/>
                              </w:rPr>
                              <w:t xml:space="preserve"> 83 </w:t>
                            </w:r>
                            <w:r w:rsidRPr="007C7309">
                              <w:rPr>
                                <w:rFonts w:ascii="Courier New" w:hAnsi="Courier New" w:cs="Courier New"/>
                                <w:color w:val="000000"/>
                                <w:sz w:val="22"/>
                                <w:szCs w:val="22"/>
                              </w:rPr>
                              <w:t>sed -i "s@\"\/path\/to\/l4\/pkg\/karma\"@\"$VAR_PATH\"@" .config</w:t>
                            </w:r>
                          </w:p>
                          <w:p w:rsidR="001A47F3" w:rsidRPr="007C7309" w:rsidRDefault="001A47F3" w:rsidP="007C730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7C7309">
                              <w:rPr>
                                <w:rFonts w:ascii="Courier New" w:hAnsi="Courier New" w:cs="Courier New"/>
                                <w:color w:val="C1651C"/>
                                <w:sz w:val="22"/>
                                <w:szCs w:val="22"/>
                              </w:rPr>
                              <w:t xml:space="preserve"> 84 </w:t>
                            </w:r>
                          </w:p>
                          <w:p w:rsidR="001A47F3" w:rsidRPr="007C7309" w:rsidRDefault="001A47F3" w:rsidP="007C730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7C7309">
                              <w:rPr>
                                <w:rFonts w:ascii="Courier New" w:hAnsi="Courier New" w:cs="Courier New"/>
                                <w:color w:val="C1651C"/>
                                <w:sz w:val="22"/>
                                <w:szCs w:val="22"/>
                              </w:rPr>
                              <w:t xml:space="preserve"> 85 </w:t>
                            </w:r>
                            <w:r w:rsidRPr="007C7309">
                              <w:rPr>
                                <w:rFonts w:ascii="Courier New" w:hAnsi="Courier New" w:cs="Courier New"/>
                                <w:color w:val="000000"/>
                                <w:sz w:val="22"/>
                                <w:szCs w:val="22"/>
                              </w:rPr>
                              <w:t>mkdir -p ../../build/linux</w:t>
                            </w:r>
                          </w:p>
                          <w:p w:rsidR="001A47F3" w:rsidRPr="007C7309" w:rsidRDefault="001A47F3" w:rsidP="007C730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7C7309">
                              <w:rPr>
                                <w:rFonts w:ascii="Courier New" w:hAnsi="Courier New" w:cs="Courier New"/>
                                <w:color w:val="C1651C"/>
                                <w:sz w:val="22"/>
                                <w:szCs w:val="22"/>
                              </w:rPr>
                              <w:t xml:space="preserve"> 86 </w:t>
                            </w:r>
                            <w:r w:rsidRPr="007C7309">
                              <w:rPr>
                                <w:rFonts w:ascii="Courier New" w:hAnsi="Courier New" w:cs="Courier New"/>
                                <w:color w:val="000000"/>
                                <w:sz w:val="22"/>
                                <w:szCs w:val="22"/>
                              </w:rPr>
                              <w:t>cd ../../src/linux</w:t>
                            </w:r>
                          </w:p>
                          <w:p w:rsidR="001A47F3" w:rsidRPr="007C7309" w:rsidRDefault="001A47F3" w:rsidP="007C730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7C7309">
                              <w:rPr>
                                <w:rFonts w:ascii="Courier New" w:hAnsi="Courier New" w:cs="Courier New"/>
                                <w:color w:val="C1651C"/>
                                <w:sz w:val="22"/>
                                <w:szCs w:val="22"/>
                              </w:rPr>
                              <w:t xml:space="preserve"> 87 </w:t>
                            </w:r>
                            <w:r w:rsidRPr="007C7309">
                              <w:rPr>
                                <w:rFonts w:ascii="Courier New" w:hAnsi="Courier New" w:cs="Courier New"/>
                                <w:color w:val="000000"/>
                                <w:sz w:val="22"/>
                                <w:szCs w:val="22"/>
                              </w:rPr>
                              <w:t>make O=../../build/linux karma_defconfig</w:t>
                            </w:r>
                          </w:p>
                          <w:p w:rsidR="001A47F3" w:rsidRPr="007C7309" w:rsidRDefault="001A47F3" w:rsidP="007C730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7C7309">
                              <w:rPr>
                                <w:rFonts w:ascii="Courier New" w:hAnsi="Courier New" w:cs="Courier New"/>
                                <w:color w:val="C1651C"/>
                                <w:sz w:val="22"/>
                                <w:szCs w:val="22"/>
                              </w:rPr>
                              <w:t xml:space="preserve"> 88 </w:t>
                            </w:r>
                            <w:r w:rsidRPr="007C7309">
                              <w:rPr>
                                <w:rFonts w:ascii="Courier New" w:hAnsi="Courier New" w:cs="Courier New"/>
                                <w:color w:val="000000"/>
                                <w:sz w:val="22"/>
                                <w:szCs w:val="22"/>
                              </w:rPr>
                              <w:t>cd ../../build/linux</w:t>
                            </w:r>
                          </w:p>
                          <w:p w:rsidR="001A47F3" w:rsidRPr="00D92F7E" w:rsidRDefault="001A47F3" w:rsidP="00D92F7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Pr>
                                <w:rFonts w:ascii="Menlo-Regular" w:hAnsi="Menlo-Regular" w:cs="Menlo-Regular"/>
                                <w:color w:val="C1651C"/>
                                <w:sz w:val="22"/>
                                <w:szCs w:val="22"/>
                              </w:rPr>
                              <w:t xml:space="preserve">  </w:t>
                            </w:r>
                            <w:r w:rsidRPr="00D92F7E">
                              <w:rPr>
                                <w:rFonts w:ascii="Courier New" w:hAnsi="Courier New" w:cs="Courier New"/>
                                <w:color w:val="C1651C"/>
                                <w:sz w:val="22"/>
                                <w:szCs w:val="22"/>
                              </w:rPr>
                              <w:t xml:space="preserve">89 </w:t>
                            </w:r>
                          </w:p>
                          <w:p w:rsidR="001A47F3" w:rsidRPr="00D92F7E" w:rsidRDefault="001A47F3" w:rsidP="00D92F7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D92F7E">
                              <w:rPr>
                                <w:rFonts w:ascii="Courier New" w:hAnsi="Courier New" w:cs="Courier New"/>
                                <w:color w:val="C1651C"/>
                                <w:sz w:val="22"/>
                                <w:szCs w:val="22"/>
                              </w:rPr>
                              <w:t xml:space="preserve"> 90 </w:t>
                            </w:r>
                            <w:r w:rsidRPr="00D92F7E">
                              <w:rPr>
                                <w:rFonts w:ascii="Courier New" w:hAnsi="Courier New" w:cs="Courier New"/>
                                <w:color w:val="000000"/>
                                <w:sz w:val="22"/>
                                <w:szCs w:val="22"/>
                              </w:rPr>
                              <w:t>VAR_PATH=`readlink -f ../../src/l4/pkg/karma`</w:t>
                            </w:r>
                          </w:p>
                          <w:p w:rsidR="001A47F3" w:rsidRPr="00D92F7E" w:rsidRDefault="001A47F3" w:rsidP="00D92F7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D92F7E">
                              <w:rPr>
                                <w:rFonts w:ascii="Courier New" w:hAnsi="Courier New" w:cs="Courier New"/>
                                <w:color w:val="C1651C"/>
                                <w:sz w:val="22"/>
                                <w:szCs w:val="22"/>
                              </w:rPr>
                              <w:t xml:space="preserve"> 91 </w:t>
                            </w:r>
                            <w:r w:rsidRPr="00D92F7E">
                              <w:rPr>
                                <w:rFonts w:ascii="Courier New" w:hAnsi="Courier New" w:cs="Courier New"/>
                                <w:color w:val="000000"/>
                                <w:sz w:val="22"/>
                                <w:szCs w:val="22"/>
                              </w:rPr>
                              <w:t>sed -i "s@\"\/path\/to\/l4\/pkg\/karma\"@\"$VAR_PATH\"@" .config</w:t>
                            </w:r>
                          </w:p>
                          <w:p w:rsidR="001A47F3" w:rsidRPr="00D92F7E" w:rsidRDefault="001A47F3" w:rsidP="00D92F7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D92F7E">
                              <w:rPr>
                                <w:rFonts w:ascii="Courier New" w:hAnsi="Courier New" w:cs="Courier New"/>
                                <w:color w:val="C1651C"/>
                                <w:sz w:val="22"/>
                                <w:szCs w:val="22"/>
                              </w:rPr>
                              <w:t xml:space="preserve"> 92 </w:t>
                            </w:r>
                          </w:p>
                          <w:p w:rsidR="001A47F3" w:rsidRPr="00D92F7E" w:rsidRDefault="001A47F3" w:rsidP="00D92F7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D92F7E">
                              <w:rPr>
                                <w:rFonts w:ascii="Courier New" w:hAnsi="Courier New" w:cs="Courier New"/>
                                <w:color w:val="C1651C"/>
                                <w:sz w:val="22"/>
                                <w:szCs w:val="22"/>
                              </w:rPr>
                              <w:t xml:space="preserve"> 93 </w:t>
                            </w:r>
                            <w:r w:rsidRPr="00D92F7E">
                              <w:rPr>
                                <w:rFonts w:ascii="Courier New" w:hAnsi="Courier New" w:cs="Courier New"/>
                                <w:color w:val="000000"/>
                                <w:sz w:val="22"/>
                                <w:szCs w:val="22"/>
                              </w:rPr>
                              <w:t>make</w:t>
                            </w:r>
                          </w:p>
                          <w:p w:rsidR="001A47F3" w:rsidRPr="007C7309" w:rsidRDefault="001A47F3" w:rsidP="00C064E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p>
                        </w:txbxContent>
                      </wps:txbx>
                      <wps:bodyPr rot="0" vert="horz" wrap="square" lIns="91440" tIns="45720" rIns="91440" bIns="45720" anchor="t" anchorCtr="0" upright="1">
                        <a:noAutofit/>
                      </wps:bodyPr>
                    </wps:wsp>
                  </a:graphicData>
                </a:graphic>
              </wp:inline>
            </w:drawing>
          </mc:Choice>
          <mc:Fallback>
            <w:pict>
              <v:shape id="_x0000_s1034" type="#_x0000_t202" style="width:462.15pt;height:20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" strokecolor="red" strokeweight="1pt">
                <v:stroke dashstyle="dash"/>
                <v:shadow color="#868686"/>
                <v:textbox>
                  <w:txbxContent>
                    <w:p w:rsidR="001A47F3" w:rsidRPr="007C7309" w:rsidRDefault="001A47F3" w:rsidP="007C730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Pr>
                          <w:rFonts w:ascii="Courier New" w:hAnsi="Courier New" w:cs="Courier New"/>
                          <w:color w:val="C1651C"/>
                          <w:sz w:val="22"/>
                          <w:szCs w:val="22"/>
                        </w:rPr>
                        <w:t xml:space="preserve"> </w:t>
                      </w:r>
                      <w:r w:rsidRPr="007C7309">
                        <w:rPr>
                          <w:rFonts w:ascii="Courier New" w:hAnsi="Courier New" w:cs="Courier New"/>
                          <w:color w:val="C1651C"/>
                          <w:sz w:val="22"/>
                          <w:szCs w:val="22"/>
                        </w:rPr>
                        <w:t xml:space="preserve">81 </w:t>
                      </w:r>
                    </w:p>
                    <w:p w:rsidR="001A47F3" w:rsidRPr="007C7309" w:rsidRDefault="001A47F3" w:rsidP="007C730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7C7309">
                        <w:rPr>
                          <w:rFonts w:ascii="Courier New" w:hAnsi="Courier New" w:cs="Courier New"/>
                          <w:color w:val="C1651C"/>
                          <w:sz w:val="22"/>
                          <w:szCs w:val="22"/>
                        </w:rPr>
                        <w:t xml:space="preserve"> 82 </w:t>
                      </w:r>
                      <w:r w:rsidRPr="007C7309">
                        <w:rPr>
                          <w:rFonts w:ascii="Courier New" w:hAnsi="Courier New" w:cs="Courier New"/>
                          <w:color w:val="000000"/>
                          <w:sz w:val="22"/>
                          <w:szCs w:val="22"/>
                        </w:rPr>
                        <w:t>VAR_PATH=`readlink -f ../../src/l4/pkg/karma`</w:t>
                      </w:r>
                    </w:p>
                    <w:p w:rsidR="001A47F3" w:rsidRPr="007C7309" w:rsidRDefault="001A47F3" w:rsidP="007C730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7C7309">
                        <w:rPr>
                          <w:rFonts w:ascii="Courier New" w:hAnsi="Courier New" w:cs="Courier New"/>
                          <w:color w:val="C1651C"/>
                          <w:sz w:val="22"/>
                          <w:szCs w:val="22"/>
                        </w:rPr>
                        <w:t xml:space="preserve"> 83 </w:t>
                      </w:r>
                      <w:r w:rsidRPr="007C7309">
                        <w:rPr>
                          <w:rFonts w:ascii="Courier New" w:hAnsi="Courier New" w:cs="Courier New"/>
                          <w:color w:val="000000"/>
                          <w:sz w:val="22"/>
                          <w:szCs w:val="22"/>
                        </w:rPr>
                        <w:t>sed -i "s@\"\/path\/to\/l4\/pkg\/karma\"@\"$VAR_PATH\"@" .config</w:t>
                      </w:r>
                    </w:p>
                    <w:p w:rsidR="001A47F3" w:rsidRPr="007C7309" w:rsidRDefault="001A47F3" w:rsidP="007C730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7C7309">
                        <w:rPr>
                          <w:rFonts w:ascii="Courier New" w:hAnsi="Courier New" w:cs="Courier New"/>
                          <w:color w:val="C1651C"/>
                          <w:sz w:val="22"/>
                          <w:szCs w:val="22"/>
                        </w:rPr>
                        <w:t xml:space="preserve"> 84 </w:t>
                      </w:r>
                    </w:p>
                    <w:p w:rsidR="001A47F3" w:rsidRPr="007C7309" w:rsidRDefault="001A47F3" w:rsidP="007C730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7C7309">
                        <w:rPr>
                          <w:rFonts w:ascii="Courier New" w:hAnsi="Courier New" w:cs="Courier New"/>
                          <w:color w:val="C1651C"/>
                          <w:sz w:val="22"/>
                          <w:szCs w:val="22"/>
                        </w:rPr>
                        <w:t xml:space="preserve"> 85 </w:t>
                      </w:r>
                      <w:r w:rsidRPr="007C7309">
                        <w:rPr>
                          <w:rFonts w:ascii="Courier New" w:hAnsi="Courier New" w:cs="Courier New"/>
                          <w:color w:val="000000"/>
                          <w:sz w:val="22"/>
                          <w:szCs w:val="22"/>
                        </w:rPr>
                        <w:t>mkdir -p ../../build/linux</w:t>
                      </w:r>
                    </w:p>
                    <w:p w:rsidR="001A47F3" w:rsidRPr="007C7309" w:rsidRDefault="001A47F3" w:rsidP="007C730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7C7309">
                        <w:rPr>
                          <w:rFonts w:ascii="Courier New" w:hAnsi="Courier New" w:cs="Courier New"/>
                          <w:color w:val="C1651C"/>
                          <w:sz w:val="22"/>
                          <w:szCs w:val="22"/>
                        </w:rPr>
                        <w:t xml:space="preserve"> 86 </w:t>
                      </w:r>
                      <w:r w:rsidRPr="007C7309">
                        <w:rPr>
                          <w:rFonts w:ascii="Courier New" w:hAnsi="Courier New" w:cs="Courier New"/>
                          <w:color w:val="000000"/>
                          <w:sz w:val="22"/>
                          <w:szCs w:val="22"/>
                        </w:rPr>
                        <w:t>cd ../../src/linux</w:t>
                      </w:r>
                    </w:p>
                    <w:p w:rsidR="001A47F3" w:rsidRPr="007C7309" w:rsidRDefault="001A47F3" w:rsidP="007C730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7C7309">
                        <w:rPr>
                          <w:rFonts w:ascii="Courier New" w:hAnsi="Courier New" w:cs="Courier New"/>
                          <w:color w:val="C1651C"/>
                          <w:sz w:val="22"/>
                          <w:szCs w:val="22"/>
                        </w:rPr>
                        <w:t xml:space="preserve"> 87 </w:t>
                      </w:r>
                      <w:r w:rsidRPr="007C7309">
                        <w:rPr>
                          <w:rFonts w:ascii="Courier New" w:hAnsi="Courier New" w:cs="Courier New"/>
                          <w:color w:val="000000"/>
                          <w:sz w:val="22"/>
                          <w:szCs w:val="22"/>
                        </w:rPr>
                        <w:t>make O=../../build/linux karma_defconfig</w:t>
                      </w:r>
                    </w:p>
                    <w:p w:rsidR="001A47F3" w:rsidRPr="007C7309" w:rsidRDefault="001A47F3" w:rsidP="007C730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7C7309">
                        <w:rPr>
                          <w:rFonts w:ascii="Courier New" w:hAnsi="Courier New" w:cs="Courier New"/>
                          <w:color w:val="C1651C"/>
                          <w:sz w:val="22"/>
                          <w:szCs w:val="22"/>
                        </w:rPr>
                        <w:t xml:space="preserve"> 88 </w:t>
                      </w:r>
                      <w:r w:rsidRPr="007C7309">
                        <w:rPr>
                          <w:rFonts w:ascii="Courier New" w:hAnsi="Courier New" w:cs="Courier New"/>
                          <w:color w:val="000000"/>
                          <w:sz w:val="22"/>
                          <w:szCs w:val="22"/>
                        </w:rPr>
                        <w:t>cd ../../build/linux</w:t>
                      </w:r>
                    </w:p>
                    <w:p w:rsidR="001A47F3" w:rsidRPr="00D92F7E" w:rsidRDefault="001A47F3" w:rsidP="00D92F7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Pr>
                          <w:rFonts w:ascii="Menlo-Regular" w:hAnsi="Menlo-Regular" w:cs="Menlo-Regular"/>
                          <w:color w:val="C1651C"/>
                          <w:sz w:val="22"/>
                          <w:szCs w:val="22"/>
                        </w:rPr>
                        <w:t xml:space="preserve">  </w:t>
                      </w:r>
                      <w:r w:rsidRPr="00D92F7E">
                        <w:rPr>
                          <w:rFonts w:ascii="Courier New" w:hAnsi="Courier New" w:cs="Courier New"/>
                          <w:color w:val="C1651C"/>
                          <w:sz w:val="22"/>
                          <w:szCs w:val="22"/>
                        </w:rPr>
                        <w:t xml:space="preserve">89 </w:t>
                      </w:r>
                    </w:p>
                    <w:p w:rsidR="001A47F3" w:rsidRPr="00D92F7E" w:rsidRDefault="001A47F3" w:rsidP="00D92F7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D92F7E">
                        <w:rPr>
                          <w:rFonts w:ascii="Courier New" w:hAnsi="Courier New" w:cs="Courier New"/>
                          <w:color w:val="C1651C"/>
                          <w:sz w:val="22"/>
                          <w:szCs w:val="22"/>
                        </w:rPr>
                        <w:t xml:space="preserve"> 90 </w:t>
                      </w:r>
                      <w:r w:rsidRPr="00D92F7E">
                        <w:rPr>
                          <w:rFonts w:ascii="Courier New" w:hAnsi="Courier New" w:cs="Courier New"/>
                          <w:color w:val="000000"/>
                          <w:sz w:val="22"/>
                          <w:szCs w:val="22"/>
                        </w:rPr>
                        <w:t>VAR_PATH=`readlink -f ../../src/l4/pkg/karma`</w:t>
                      </w:r>
                    </w:p>
                    <w:p w:rsidR="001A47F3" w:rsidRPr="00D92F7E" w:rsidRDefault="001A47F3" w:rsidP="00D92F7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D92F7E">
                        <w:rPr>
                          <w:rFonts w:ascii="Courier New" w:hAnsi="Courier New" w:cs="Courier New"/>
                          <w:color w:val="C1651C"/>
                          <w:sz w:val="22"/>
                          <w:szCs w:val="22"/>
                        </w:rPr>
                        <w:t xml:space="preserve"> 91 </w:t>
                      </w:r>
                      <w:r w:rsidRPr="00D92F7E">
                        <w:rPr>
                          <w:rFonts w:ascii="Courier New" w:hAnsi="Courier New" w:cs="Courier New"/>
                          <w:color w:val="000000"/>
                          <w:sz w:val="22"/>
                          <w:szCs w:val="22"/>
                        </w:rPr>
                        <w:t>sed -i "s@\"\/path\/to\/l4\/pkg\/karma\"@\"$VAR_PATH\"@" .config</w:t>
                      </w:r>
                    </w:p>
                    <w:p w:rsidR="001A47F3" w:rsidRPr="00D92F7E" w:rsidRDefault="001A47F3" w:rsidP="00D92F7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D92F7E">
                        <w:rPr>
                          <w:rFonts w:ascii="Courier New" w:hAnsi="Courier New" w:cs="Courier New"/>
                          <w:color w:val="C1651C"/>
                          <w:sz w:val="22"/>
                          <w:szCs w:val="22"/>
                        </w:rPr>
                        <w:t xml:space="preserve"> 92 </w:t>
                      </w:r>
                    </w:p>
                    <w:p w:rsidR="001A47F3" w:rsidRPr="00D92F7E" w:rsidRDefault="001A47F3" w:rsidP="00D92F7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D92F7E">
                        <w:rPr>
                          <w:rFonts w:ascii="Courier New" w:hAnsi="Courier New" w:cs="Courier New"/>
                          <w:color w:val="C1651C"/>
                          <w:sz w:val="22"/>
                          <w:szCs w:val="22"/>
                        </w:rPr>
                        <w:t xml:space="preserve"> 93 </w:t>
                      </w:r>
                      <w:r w:rsidRPr="00D92F7E">
                        <w:rPr>
                          <w:rFonts w:ascii="Courier New" w:hAnsi="Courier New" w:cs="Courier New"/>
                          <w:color w:val="000000"/>
                          <w:sz w:val="22"/>
                          <w:szCs w:val="22"/>
                        </w:rPr>
                        <w:t>make</w:t>
                      </w:r>
                    </w:p>
                    <w:p w:rsidR="001A47F3" w:rsidRPr="007C7309" w:rsidRDefault="001A47F3" w:rsidP="00C064E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p>
                  </w:txbxContent>
                </v:textbox>
                <w10:anchorlock/>
              </v:shape>
            </w:pict>
          </mc:Fallback>
        </mc:AlternateContent>
      </w:r>
    </w:p>
    <w:p w:rsidR="00C064EE" w:rsidRDefault="00C064EE" w:rsidP="00617BDF">
      <w:pPr>
        <w:ind w:left="720"/>
      </w:pPr>
    </w:p>
    <w:p w:rsidR="00C064EE" w:rsidRDefault="00C064EE" w:rsidP="00617BDF">
      <w:pPr>
        <w:ind w:left="720"/>
      </w:pPr>
    </w:p>
    <w:p w:rsidR="00D92F7E" w:rsidRDefault="00D92F7E" w:rsidP="00C951E0">
      <w:pPr>
        <w:ind w:left="720"/>
      </w:pPr>
      <w:r>
        <w:t>This is the last step of the build process. After-which an elf file should be available to execute.</w:t>
      </w:r>
    </w:p>
    <w:p w:rsidR="00C064EE" w:rsidRDefault="003D0275" w:rsidP="00617BDF">
      <w:pPr>
        <w:ind w:left="720"/>
      </w:pPr>
      <w:r w:rsidRPr="0076435A">
        <w:rPr>
          <w:noProof/>
        </w:rPr>
        <w:lastRenderedPageBreak/>
        <mc:AlternateContent>
          <mc:Choice Requires="wps">
            <w:drawing>
              <wp:inline distT="0" distB="0" distL="0" distR="0" wp14:editId="3A09F4B8">
                <wp:extent cx="5869305" cy="1029809"/>
                <wp:effectExtent l="0" t="0" r="17145" b="18415"/>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9305" cy="1029809"/>
                        </a:xfrm>
                        <a:prstGeom prst="rect">
                          <a:avLst/>
                        </a:prstGeom>
                        <a:solidFill>
                          <a:srgbClr val="FFFFFF"/>
                        </a:solidFill>
                        <a:ln w="12700" algn="ctr">
                          <a:solidFill>
                            <a:srgbClr val="FF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1A47F3" w:rsidRDefault="001A47F3" w:rsidP="007C730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Regular" w:hAnsi="Menlo-Regular" w:cs="Menlo-Regular"/>
                                <w:color w:val="000000"/>
                                <w:sz w:val="22"/>
                                <w:szCs w:val="22"/>
                              </w:rPr>
                            </w:pPr>
                            <w:r>
                              <w:rPr>
                                <w:rFonts w:ascii="Menlo-Regular" w:hAnsi="Menlo-Regular" w:cs="Menlo-Regular"/>
                                <w:color w:val="000000"/>
                                <w:sz w:val="22"/>
                                <w:szCs w:val="22"/>
                              </w:rPr>
                              <w:t xml:space="preserve"> </w:t>
                            </w:r>
                            <w:r>
                              <w:rPr>
                                <w:rFonts w:ascii="Menlo-Regular" w:hAnsi="Menlo-Regular" w:cs="Menlo-Regular"/>
                                <w:color w:val="C1651C"/>
                                <w:sz w:val="22"/>
                                <w:szCs w:val="22"/>
                              </w:rPr>
                              <w:t xml:space="preserve">94 </w:t>
                            </w:r>
                          </w:p>
                          <w:p w:rsidR="001A47F3" w:rsidRDefault="001A47F3" w:rsidP="007C730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Regular" w:hAnsi="Menlo-Regular" w:cs="Menlo-Regular"/>
                                <w:color w:val="000000"/>
                                <w:sz w:val="22"/>
                                <w:szCs w:val="22"/>
                              </w:rPr>
                            </w:pPr>
                            <w:r>
                              <w:rPr>
                                <w:rFonts w:ascii="Menlo-Regular" w:hAnsi="Menlo-Regular" w:cs="Menlo-Regular"/>
                                <w:color w:val="C1651C"/>
                                <w:sz w:val="22"/>
                                <w:szCs w:val="22"/>
                              </w:rPr>
                              <w:t xml:space="preserve"> 95 </w:t>
                            </w:r>
                            <w:r>
                              <w:rPr>
                                <w:rFonts w:ascii="Menlo-Regular" w:hAnsi="Menlo-Regular" w:cs="Menlo-Regular"/>
                                <w:color w:val="000000"/>
                                <w:sz w:val="22"/>
                                <w:szCs w:val="22"/>
                              </w:rPr>
                              <w:t>cd ../../build/l4</w:t>
                            </w:r>
                          </w:p>
                          <w:p w:rsidR="001A47F3" w:rsidRDefault="001A47F3" w:rsidP="007C730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Regular" w:hAnsi="Menlo-Regular" w:cs="Menlo-Regular"/>
                                <w:color w:val="000000"/>
                                <w:sz w:val="22"/>
                                <w:szCs w:val="22"/>
                              </w:rPr>
                            </w:pPr>
                            <w:r>
                              <w:rPr>
                                <w:rFonts w:ascii="Menlo-Regular" w:hAnsi="Menlo-Regular" w:cs="Menlo-Regular"/>
                                <w:color w:val="C1651C"/>
                                <w:sz w:val="22"/>
                                <w:szCs w:val="22"/>
                              </w:rPr>
                              <w:t xml:space="preserve"> 96 </w:t>
                            </w:r>
                            <w:r>
                              <w:rPr>
                                <w:rFonts w:ascii="Menlo-Regular" w:hAnsi="Menlo-Regular" w:cs="Menlo-Regular"/>
                                <w:color w:val="000000"/>
                                <w:sz w:val="22"/>
                                <w:szCs w:val="22"/>
                              </w:rPr>
                              <w:t>make E=karma_fiasco_sys S=bootstrap</w:t>
                            </w:r>
                          </w:p>
                          <w:p w:rsidR="001A47F3" w:rsidRDefault="001A47F3" w:rsidP="007C730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Regular" w:hAnsi="Menlo-Regular" w:cs="Menlo-Regular"/>
                                <w:color w:val="000000"/>
                                <w:sz w:val="22"/>
                                <w:szCs w:val="22"/>
                              </w:rPr>
                            </w:pPr>
                            <w:r>
                              <w:rPr>
                                <w:rFonts w:ascii="Menlo-Regular" w:hAnsi="Menlo-Regular" w:cs="Menlo-Regular"/>
                                <w:color w:val="C1651C"/>
                                <w:sz w:val="22"/>
                                <w:szCs w:val="22"/>
                              </w:rPr>
                              <w:t xml:space="preserve"> 97 </w:t>
                            </w:r>
                          </w:p>
                          <w:p w:rsidR="001A47F3" w:rsidRDefault="001A47F3" w:rsidP="007C730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Regular" w:hAnsi="Menlo-Regular" w:cs="Menlo-Regular"/>
                                <w:color w:val="000000"/>
                                <w:sz w:val="22"/>
                                <w:szCs w:val="22"/>
                              </w:rPr>
                            </w:pPr>
                            <w:r>
                              <w:rPr>
                                <w:rFonts w:ascii="Menlo-Regular" w:hAnsi="Menlo-Regular" w:cs="Menlo-Regular"/>
                                <w:color w:val="C1651C"/>
                                <w:sz w:val="22"/>
                                <w:szCs w:val="22"/>
                              </w:rPr>
                              <w:t xml:space="preserve"> 98 </w:t>
                            </w:r>
                          </w:p>
                          <w:p w:rsidR="001A47F3" w:rsidRPr="00C064EE" w:rsidRDefault="001A47F3" w:rsidP="00C064E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p>
                        </w:txbxContent>
                      </wps:txbx>
                      <wps:bodyPr rot="0" vert="horz" wrap="square" lIns="91440" tIns="45720" rIns="91440" bIns="45720" anchor="t" anchorCtr="0" upright="1">
                        <a:noAutofit/>
                      </wps:bodyPr>
                    </wps:wsp>
                  </a:graphicData>
                </a:graphic>
              </wp:inline>
            </w:drawing>
          </mc:Choice>
          <mc:Fallback>
            <w:pict>
              <v:shape id="_x0000_s1035" type="#_x0000_t202" style="width:462.15pt;height:8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" strokecolor="red" strokeweight="1pt">
                <v:stroke dashstyle="dash"/>
                <v:shadow color="#868686"/>
                <v:textbox>
                  <w:txbxContent>
                    <w:p w:rsidR="001A47F3" w:rsidRDefault="001A47F3" w:rsidP="007C730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Regular" w:hAnsi="Menlo-Regular" w:cs="Menlo-Regular"/>
                          <w:color w:val="000000"/>
                          <w:sz w:val="22"/>
                          <w:szCs w:val="22"/>
                        </w:rPr>
                      </w:pPr>
                      <w:r>
                        <w:rPr>
                          <w:rFonts w:ascii="Menlo-Regular" w:hAnsi="Menlo-Regular" w:cs="Menlo-Regular"/>
                          <w:color w:val="000000"/>
                          <w:sz w:val="22"/>
                          <w:szCs w:val="22"/>
                        </w:rPr>
                        <w:t xml:space="preserve"> </w:t>
                      </w:r>
                      <w:r>
                        <w:rPr>
                          <w:rFonts w:ascii="Menlo-Regular" w:hAnsi="Menlo-Regular" w:cs="Menlo-Regular"/>
                          <w:color w:val="C1651C"/>
                          <w:sz w:val="22"/>
                          <w:szCs w:val="22"/>
                        </w:rPr>
                        <w:t xml:space="preserve">94 </w:t>
                      </w:r>
                    </w:p>
                    <w:p w:rsidR="001A47F3" w:rsidRDefault="001A47F3" w:rsidP="007C730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Regular" w:hAnsi="Menlo-Regular" w:cs="Menlo-Regular"/>
                          <w:color w:val="000000"/>
                          <w:sz w:val="22"/>
                          <w:szCs w:val="22"/>
                        </w:rPr>
                      </w:pPr>
                      <w:r>
                        <w:rPr>
                          <w:rFonts w:ascii="Menlo-Regular" w:hAnsi="Menlo-Regular" w:cs="Menlo-Regular"/>
                          <w:color w:val="C1651C"/>
                          <w:sz w:val="22"/>
                          <w:szCs w:val="22"/>
                        </w:rPr>
                        <w:t xml:space="preserve"> 95 </w:t>
                      </w:r>
                      <w:r>
                        <w:rPr>
                          <w:rFonts w:ascii="Menlo-Regular" w:hAnsi="Menlo-Regular" w:cs="Menlo-Regular"/>
                          <w:color w:val="000000"/>
                          <w:sz w:val="22"/>
                          <w:szCs w:val="22"/>
                        </w:rPr>
                        <w:t>cd ../../build/l4</w:t>
                      </w:r>
                    </w:p>
                    <w:p w:rsidR="001A47F3" w:rsidRDefault="001A47F3" w:rsidP="007C730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Regular" w:hAnsi="Menlo-Regular" w:cs="Menlo-Regular"/>
                          <w:color w:val="000000"/>
                          <w:sz w:val="22"/>
                          <w:szCs w:val="22"/>
                        </w:rPr>
                      </w:pPr>
                      <w:r>
                        <w:rPr>
                          <w:rFonts w:ascii="Menlo-Regular" w:hAnsi="Menlo-Regular" w:cs="Menlo-Regular"/>
                          <w:color w:val="C1651C"/>
                          <w:sz w:val="22"/>
                          <w:szCs w:val="22"/>
                        </w:rPr>
                        <w:t xml:space="preserve"> 96 </w:t>
                      </w:r>
                      <w:r>
                        <w:rPr>
                          <w:rFonts w:ascii="Menlo-Regular" w:hAnsi="Menlo-Regular" w:cs="Menlo-Regular"/>
                          <w:color w:val="000000"/>
                          <w:sz w:val="22"/>
                          <w:szCs w:val="22"/>
                        </w:rPr>
                        <w:t>make E=karma_fiasco_sys S=bootstrap</w:t>
                      </w:r>
                    </w:p>
                    <w:p w:rsidR="001A47F3" w:rsidRDefault="001A47F3" w:rsidP="007C730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Regular" w:hAnsi="Menlo-Regular" w:cs="Menlo-Regular"/>
                          <w:color w:val="000000"/>
                          <w:sz w:val="22"/>
                          <w:szCs w:val="22"/>
                        </w:rPr>
                      </w:pPr>
                      <w:r>
                        <w:rPr>
                          <w:rFonts w:ascii="Menlo-Regular" w:hAnsi="Menlo-Regular" w:cs="Menlo-Regular"/>
                          <w:color w:val="C1651C"/>
                          <w:sz w:val="22"/>
                          <w:szCs w:val="22"/>
                        </w:rPr>
                        <w:t xml:space="preserve"> 97 </w:t>
                      </w:r>
                    </w:p>
                    <w:p w:rsidR="001A47F3" w:rsidRDefault="001A47F3" w:rsidP="007C730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Regular" w:hAnsi="Menlo-Regular" w:cs="Menlo-Regular"/>
                          <w:color w:val="000000"/>
                          <w:sz w:val="22"/>
                          <w:szCs w:val="22"/>
                        </w:rPr>
                      </w:pPr>
                      <w:r>
                        <w:rPr>
                          <w:rFonts w:ascii="Menlo-Regular" w:hAnsi="Menlo-Regular" w:cs="Menlo-Regular"/>
                          <w:color w:val="C1651C"/>
                          <w:sz w:val="22"/>
                          <w:szCs w:val="22"/>
                        </w:rPr>
                        <w:t xml:space="preserve"> 98 </w:t>
                      </w:r>
                    </w:p>
                    <w:p w:rsidR="001A47F3" w:rsidRPr="00C064EE" w:rsidRDefault="001A47F3" w:rsidP="00C064E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p>
                  </w:txbxContent>
                </v:textbox>
                <w10:anchorlock/>
              </v:shape>
            </w:pict>
          </mc:Fallback>
        </mc:AlternateContent>
      </w:r>
    </w:p>
    <w:p w:rsidR="00C064EE" w:rsidRDefault="00C064EE" w:rsidP="00617BDF">
      <w:pPr>
        <w:ind w:left="720"/>
      </w:pPr>
    </w:p>
    <w:p w:rsidR="00C064EE" w:rsidRDefault="00C064EE" w:rsidP="00C064EE"/>
    <w:p w:rsidR="00B07FB7" w:rsidRDefault="00361F36" w:rsidP="00B07FB7">
      <w:pPr>
        <w:pStyle w:val="Heading2"/>
      </w:pPr>
      <w:bookmarkStart w:id="80" w:name="_Toc421889795"/>
      <w:r w:rsidRPr="00361F36">
        <w:t>Prerequisites</w:t>
      </w:r>
      <w:r w:rsidR="00B07FB7" w:rsidRPr="00361F36">
        <w:t xml:space="preserve"> to build SDK</w:t>
      </w:r>
      <w:r w:rsidRPr="00361F36">
        <w:t xml:space="preserve"> with Demo Hello World</w:t>
      </w:r>
      <w:bookmarkEnd w:id="80"/>
    </w:p>
    <w:p w:rsidR="00361F36" w:rsidRPr="00361F36" w:rsidRDefault="00361F36" w:rsidP="00361F36">
      <w:pPr>
        <w:pStyle w:val="BodyText"/>
        <w:ind w:left="576"/>
      </w:pPr>
      <w:r>
        <w:t>You have built the Fiasco.OC prior to this step</w:t>
      </w:r>
    </w:p>
    <w:p w:rsidR="00361F36" w:rsidRDefault="00F009B8" w:rsidP="00361F36">
      <w:pPr>
        <w:pStyle w:val="BodyText"/>
        <w:ind w:left="576"/>
      </w:pPr>
      <w:r>
        <w:t>To acquire the SK_SDK portion of this project, please go to the GIT HUB location &lt;</w:t>
      </w:r>
      <w:r w:rsidRPr="00F009B8">
        <w:rPr>
          <w:color w:val="FF0000"/>
        </w:rPr>
        <w:t>TBD</w:t>
      </w:r>
      <w:r>
        <w:t>&gt;.</w:t>
      </w:r>
    </w:p>
    <w:p w:rsidR="00361F36" w:rsidRPr="00361F36" w:rsidRDefault="00361F36" w:rsidP="00361F36">
      <w:pPr>
        <w:pStyle w:val="BodyText"/>
        <w:ind w:left="576"/>
      </w:pPr>
    </w:p>
    <w:p w:rsidR="00B07FB7" w:rsidRPr="00B07FB7" w:rsidRDefault="00B07FB7" w:rsidP="00B07FB7">
      <w:pPr>
        <w:pStyle w:val="Heading2"/>
        <w:rPr>
          <w:sz w:val="36"/>
        </w:rPr>
      </w:pPr>
      <w:bookmarkStart w:id="81" w:name="_Toc421889796"/>
      <w:r>
        <w:t>Build Secure Kernel SDK</w:t>
      </w:r>
      <w:r w:rsidR="00361F36">
        <w:t xml:space="preserve"> with Demo Hello World</w:t>
      </w:r>
      <w:bookmarkEnd w:id="81"/>
    </w:p>
    <w:p w:rsidR="00B07FB7" w:rsidRDefault="00361F36" w:rsidP="00361F36">
      <w:pPr>
        <w:ind w:left="576"/>
      </w:pPr>
      <w:r>
        <w:t>The following is the</w:t>
      </w:r>
      <w:r w:rsidR="00B07FB7">
        <w:t xml:space="preserve"> build command</w:t>
      </w:r>
      <w:r>
        <w:t>s</w:t>
      </w:r>
      <w:r w:rsidR="00B07FB7">
        <w:t xml:space="preserve"> for to build</w:t>
      </w:r>
      <w:r>
        <w:t>ing</w:t>
      </w:r>
      <w:r w:rsidR="00B07FB7">
        <w:t xml:space="preserve"> the SK_SDK repo. You should be in the repo directory that you have </w:t>
      </w:r>
      <w:r>
        <w:t>cloned as the SK_SDK.</w:t>
      </w:r>
    </w:p>
    <w:p w:rsidR="00B07FB7" w:rsidRDefault="00B07FB7" w:rsidP="00B07FB7">
      <w:pPr>
        <w:ind w:left="576"/>
      </w:pPr>
      <w:r w:rsidRPr="0076435A">
        <w:rPr>
          <w:noProof/>
        </w:rPr>
        <mc:AlternateContent>
          <mc:Choice Requires="wps">
            <w:drawing>
              <wp:inline distT="0" distB="0" distL="0" distR="0" wp14:anchorId="5A0FA86B" wp14:editId="052E96E4">
                <wp:extent cx="5869305" cy="4252404"/>
                <wp:effectExtent l="0" t="0" r="17145" b="15240"/>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9305" cy="4252404"/>
                        </a:xfrm>
                        <a:prstGeom prst="rect">
                          <a:avLst/>
                        </a:prstGeom>
                        <a:solidFill>
                          <a:srgbClr val="FFFFFF"/>
                        </a:solidFill>
                        <a:ln w="12700" algn="ctr">
                          <a:solidFill>
                            <a:srgbClr val="FF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1A47F3" w:rsidRDefault="001A47F3" w:rsidP="00B07FB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Regular" w:hAnsi="Menlo-Regular" w:cs="Menlo-Regular"/>
                                <w:color w:val="000000"/>
                                <w:sz w:val="22"/>
                                <w:szCs w:val="22"/>
                              </w:rPr>
                            </w:pPr>
                            <w:r>
                              <w:rPr>
                                <w:rFonts w:ascii="Menlo-Regular" w:hAnsi="Menlo-Regular" w:cs="Menlo-Regular"/>
                                <w:color w:val="000000"/>
                                <w:sz w:val="22"/>
                                <w:szCs w:val="22"/>
                              </w:rPr>
                              <w:t xml:space="preserve"> </w:t>
                            </w:r>
                          </w:p>
                          <w:p w:rsidR="001A47F3" w:rsidRDefault="001A47F3" w:rsidP="00B07FB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C1651C"/>
                                <w:sz w:val="22"/>
                                <w:szCs w:val="22"/>
                              </w:rPr>
                            </w:pPr>
                            <w:r w:rsidRPr="00B07FB7">
                              <w:rPr>
                                <w:rFonts w:ascii="Courier New" w:hAnsi="Courier New" w:cs="Courier New"/>
                                <w:color w:val="C1651C"/>
                                <w:sz w:val="22"/>
                                <w:szCs w:val="22"/>
                              </w:rPr>
                              <w:t>1</w:t>
                            </w:r>
                            <w:r>
                              <w:rPr>
                                <w:rFonts w:ascii="Courier New" w:hAnsi="Courier New" w:cs="Courier New"/>
                                <w:color w:val="C1651C"/>
                                <w:sz w:val="22"/>
                                <w:szCs w:val="22"/>
                              </w:rPr>
                              <w:t xml:space="preserve"> </w:t>
                            </w:r>
                            <w:r w:rsidRPr="00B07FB7">
                              <w:rPr>
                                <w:rFonts w:ascii="Courier New" w:hAnsi="Courier New" w:cs="Courier New"/>
                                <w:color w:val="000000"/>
                                <w:sz w:val="22"/>
                                <w:szCs w:val="22"/>
                              </w:rPr>
                              <w:t>SK_NO_LOG=1 TARGET=fiasco make demos</w:t>
                            </w:r>
                          </w:p>
                          <w:p w:rsidR="001A47F3" w:rsidRDefault="001A47F3" w:rsidP="00B07FB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C1651C"/>
                                <w:sz w:val="22"/>
                                <w:szCs w:val="22"/>
                              </w:rPr>
                            </w:pPr>
                          </w:p>
                          <w:p w:rsidR="001A47F3" w:rsidRPr="00B07FB7" w:rsidRDefault="001A47F3" w:rsidP="00B07FB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B07FB7">
                              <w:rPr>
                                <w:rFonts w:ascii="Courier New" w:hAnsi="Courier New" w:cs="Courier New"/>
                                <w:color w:val="C1651C"/>
                                <w:sz w:val="22"/>
                                <w:szCs w:val="22"/>
                              </w:rPr>
                              <w:t xml:space="preserve">2 </w:t>
                            </w:r>
                            <w:r w:rsidRPr="00B07FB7">
                              <w:rPr>
                                <w:rFonts w:ascii="Courier New" w:hAnsi="Courier New" w:cs="Courier New"/>
                                <w:color w:val="000000"/>
                                <w:sz w:val="22"/>
                                <w:szCs w:val="22"/>
                              </w:rPr>
                              <w:t xml:space="preserve">Then after running the Fiasco setup script go into </w:t>
                            </w:r>
                          </w:p>
                          <w:p w:rsidR="001A47F3" w:rsidRPr="00B07FB7" w:rsidRDefault="001A47F3" w:rsidP="00B07FB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B07FB7">
                              <w:rPr>
                                <w:rFonts w:ascii="Courier New" w:hAnsi="Courier New" w:cs="Courier New"/>
                                <w:color w:val="000000"/>
                                <w:sz w:val="22"/>
                                <w:szCs w:val="22"/>
                              </w:rPr>
                              <w:t>fiasco.git/build-guest/l4 and run</w:t>
                            </w:r>
                          </w:p>
                          <w:p w:rsidR="001A47F3" w:rsidRPr="00B07FB7" w:rsidRDefault="001A47F3" w:rsidP="00B07FB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p>
                          <w:p w:rsidR="001A47F3" w:rsidRPr="00B07FB7" w:rsidRDefault="001A47F3" w:rsidP="00B07FB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Pr>
                                <w:rFonts w:ascii="Courier New" w:hAnsi="Courier New" w:cs="Courier New"/>
                                <w:color w:val="C1651C"/>
                                <w:sz w:val="22"/>
                                <w:szCs w:val="22"/>
                              </w:rPr>
                              <w:t xml:space="preserve">3 </w:t>
                            </w:r>
                            <w:r w:rsidRPr="00B07FB7">
                              <w:rPr>
                                <w:rFonts w:ascii="Courier New" w:hAnsi="Courier New" w:cs="Courier New"/>
                                <w:color w:val="000000"/>
                                <w:sz w:val="22"/>
                                <w:szCs w:val="22"/>
                              </w:rPr>
                              <w:t>SKLIBDIR=/path/to/sk_sdk/pkg/ BUILD_SK_IP</w:t>
                            </w:r>
                            <w:r>
                              <w:rPr>
                                <w:rFonts w:ascii="Courier New" w:hAnsi="Courier New" w:cs="Courier New"/>
                                <w:color w:val="000000"/>
                                <w:sz w:val="22"/>
                                <w:szCs w:val="22"/>
                              </w:rPr>
                              <w:t>C=1 make -C pkg/sk_ipc clean &amp;&amp; \</w:t>
                            </w:r>
                          </w:p>
                          <w:p w:rsidR="001A47F3" w:rsidRPr="00B07FB7" w:rsidRDefault="001A47F3" w:rsidP="00B07FB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Pr>
                                <w:rFonts w:ascii="Courier New" w:hAnsi="Courier New" w:cs="Courier New"/>
                                <w:color w:val="C1651C"/>
                                <w:sz w:val="22"/>
                                <w:szCs w:val="22"/>
                              </w:rPr>
                              <w:t xml:space="preserve">4 </w:t>
                            </w:r>
                            <w:r w:rsidRPr="00B07FB7">
                              <w:rPr>
                                <w:rFonts w:ascii="Courier New" w:hAnsi="Courier New" w:cs="Courier New"/>
                                <w:color w:val="000000"/>
                                <w:sz w:val="22"/>
                                <w:szCs w:val="22"/>
                              </w:rPr>
                              <w:t>SKLIBDIR=/path/to/sk_sdk/pkg/ BUILD_SK_IPC=1 make -C pkg/sk_ipc &amp;&amp; \</w:t>
                            </w:r>
                          </w:p>
                          <w:p w:rsidR="001A47F3" w:rsidRPr="00B07FB7" w:rsidRDefault="001A47F3" w:rsidP="00B07FB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Pr>
                                <w:rFonts w:ascii="Courier New" w:hAnsi="Courier New" w:cs="Courier New"/>
                                <w:color w:val="C1651C"/>
                                <w:sz w:val="22"/>
                                <w:szCs w:val="22"/>
                              </w:rPr>
                              <w:t xml:space="preserve">5 </w:t>
                            </w:r>
                            <w:r w:rsidRPr="00B07FB7">
                              <w:rPr>
                                <w:rFonts w:ascii="Courier New" w:hAnsi="Courier New" w:cs="Courier New"/>
                                <w:color w:val="000000"/>
                                <w:sz w:val="22"/>
                                <w:szCs w:val="22"/>
                              </w:rPr>
                              <w:t xml:space="preserve">SKLIBDIR=/path/to/sk_sdk/pkg/ BUILD_SK=1 make -C pkg/sk_hello clean   &amp;&amp; </w:t>
                            </w:r>
                            <w:r>
                              <w:rPr>
                                <w:rFonts w:ascii="Courier New" w:hAnsi="Courier New" w:cs="Courier New"/>
                                <w:color w:val="000000"/>
                                <w:sz w:val="22"/>
                                <w:szCs w:val="22"/>
                              </w:rPr>
                              <w:t>\</w:t>
                            </w:r>
                          </w:p>
                          <w:p w:rsidR="001A47F3" w:rsidRPr="00B07FB7" w:rsidRDefault="001A47F3" w:rsidP="00B07FB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Pr>
                                <w:rFonts w:ascii="Courier New" w:hAnsi="Courier New" w:cs="Courier New"/>
                                <w:color w:val="C1651C"/>
                                <w:sz w:val="22"/>
                                <w:szCs w:val="22"/>
                              </w:rPr>
                              <w:t xml:space="preserve">6 </w:t>
                            </w:r>
                            <w:r w:rsidRPr="00B07FB7">
                              <w:rPr>
                                <w:rFonts w:ascii="Courier New" w:hAnsi="Courier New" w:cs="Courier New"/>
                                <w:color w:val="000000"/>
                                <w:sz w:val="22"/>
                                <w:szCs w:val="22"/>
                              </w:rPr>
                              <w:t>SKLIBDIR=/path/to/sk_sdk/pkg/ BUILD_SK=1 make -C pkg/sk_hello    &amp;&amp; \</w:t>
                            </w:r>
                          </w:p>
                          <w:p w:rsidR="001A47F3" w:rsidRPr="00B07FB7" w:rsidRDefault="001A47F3" w:rsidP="00B07FB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Pr>
                                <w:rFonts w:ascii="Courier New" w:hAnsi="Courier New" w:cs="Courier New"/>
                                <w:color w:val="C1651C"/>
                                <w:sz w:val="22"/>
                                <w:szCs w:val="22"/>
                              </w:rPr>
                              <w:t xml:space="preserve">7 </w:t>
                            </w:r>
                            <w:r w:rsidRPr="00B07FB7">
                              <w:rPr>
                                <w:rFonts w:ascii="Courier New" w:hAnsi="Courier New" w:cs="Courier New"/>
                                <w:color w:val="000000"/>
                                <w:sz w:val="22"/>
                                <w:szCs w:val="22"/>
                              </w:rPr>
                              <w:t xml:space="preserve">SKLIBDIR=/path/to/sk_sdk/pkg/ BUILD_SK=1 make -C pkg/sk_olleh clean   &amp;&amp; </w:t>
                            </w:r>
                            <w:r>
                              <w:rPr>
                                <w:rFonts w:ascii="Courier New" w:hAnsi="Courier New" w:cs="Courier New"/>
                                <w:color w:val="000000"/>
                                <w:sz w:val="22"/>
                                <w:szCs w:val="22"/>
                              </w:rPr>
                              <w:t>\</w:t>
                            </w:r>
                          </w:p>
                          <w:p w:rsidR="001A47F3" w:rsidRPr="00B07FB7" w:rsidRDefault="001A47F3" w:rsidP="00B07FB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Pr>
                                <w:rFonts w:ascii="Courier New" w:hAnsi="Courier New" w:cs="Courier New"/>
                                <w:color w:val="C1651C"/>
                                <w:sz w:val="22"/>
                                <w:szCs w:val="22"/>
                              </w:rPr>
                              <w:t xml:space="preserve">8 </w:t>
                            </w:r>
                            <w:r w:rsidRPr="00B07FB7">
                              <w:rPr>
                                <w:rFonts w:ascii="Courier New" w:hAnsi="Courier New" w:cs="Courier New"/>
                                <w:color w:val="000000"/>
                                <w:sz w:val="22"/>
                                <w:szCs w:val="22"/>
                              </w:rPr>
                              <w:t>SKLIBDIR=/path/to/sk_sdk/pkg/ BUILD_SK=1 make -C pkg/sk_olleh    &amp;&amp; \</w:t>
                            </w:r>
                          </w:p>
                          <w:p w:rsidR="001A47F3" w:rsidRPr="00B07FB7" w:rsidRDefault="001A47F3" w:rsidP="00B07FB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Pr>
                                <w:rFonts w:ascii="Courier New" w:hAnsi="Courier New" w:cs="Courier New"/>
                                <w:color w:val="C1651C"/>
                                <w:sz w:val="22"/>
                                <w:szCs w:val="22"/>
                              </w:rPr>
                              <w:t xml:space="preserve">9 </w:t>
                            </w:r>
                            <w:r w:rsidRPr="00B07FB7">
                              <w:rPr>
                                <w:rFonts w:ascii="Courier New" w:hAnsi="Courier New" w:cs="Courier New"/>
                                <w:color w:val="000000"/>
                                <w:sz w:val="22"/>
                                <w:szCs w:val="22"/>
                              </w:rPr>
                              <w:t>SKLIBDIR=/path/to/sk_sdk/pkg/ BUILD_SK</w:t>
                            </w:r>
                            <w:r>
                              <w:rPr>
                                <w:rFonts w:ascii="Courier New" w:hAnsi="Courier New" w:cs="Courier New"/>
                                <w:color w:val="000000"/>
                                <w:sz w:val="22"/>
                                <w:szCs w:val="22"/>
                              </w:rPr>
                              <w:t xml:space="preserve">=1 make -C pkg/sk_base clean </w:t>
                            </w:r>
                            <w:r w:rsidRPr="00B07FB7">
                              <w:rPr>
                                <w:rFonts w:ascii="Courier New" w:hAnsi="Courier New" w:cs="Courier New"/>
                                <w:color w:val="000000"/>
                                <w:sz w:val="22"/>
                                <w:szCs w:val="22"/>
                              </w:rPr>
                              <w:t xml:space="preserve">&amp;&amp; </w:t>
                            </w:r>
                            <w:r>
                              <w:rPr>
                                <w:rFonts w:ascii="Courier New" w:hAnsi="Courier New" w:cs="Courier New"/>
                                <w:color w:val="000000"/>
                                <w:sz w:val="22"/>
                                <w:szCs w:val="22"/>
                              </w:rPr>
                              <w:t>\</w:t>
                            </w:r>
                          </w:p>
                          <w:p w:rsidR="001A47F3" w:rsidRPr="00B07FB7" w:rsidRDefault="001A47F3" w:rsidP="00B07FB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Pr>
                                <w:rFonts w:ascii="Courier New" w:hAnsi="Courier New" w:cs="Courier New"/>
                                <w:color w:val="C1651C"/>
                                <w:sz w:val="22"/>
                                <w:szCs w:val="22"/>
                              </w:rPr>
                              <w:t xml:space="preserve">10 </w:t>
                            </w:r>
                            <w:r w:rsidRPr="00B07FB7">
                              <w:rPr>
                                <w:rFonts w:ascii="Courier New" w:hAnsi="Courier New" w:cs="Courier New"/>
                                <w:color w:val="000000"/>
                                <w:sz w:val="22"/>
                                <w:szCs w:val="22"/>
                              </w:rPr>
                              <w:t>SKLIBDIR=/path/to/sk_sdk/pkg/ BUILD_SK=1 make -C pkg/sk_base     &amp;&amp; \</w:t>
                            </w:r>
                          </w:p>
                          <w:p w:rsidR="001A47F3" w:rsidRPr="00B07FB7" w:rsidRDefault="001A47F3" w:rsidP="00B07FB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Pr>
                                <w:rFonts w:ascii="Courier New" w:hAnsi="Courier New" w:cs="Courier New"/>
                                <w:color w:val="C1651C"/>
                                <w:sz w:val="22"/>
                                <w:szCs w:val="22"/>
                              </w:rPr>
                              <w:t xml:space="preserve">11 </w:t>
                            </w:r>
                            <w:r w:rsidRPr="00B07FB7">
                              <w:rPr>
                                <w:rFonts w:ascii="Courier New" w:hAnsi="Courier New" w:cs="Courier New"/>
                                <w:color w:val="000000"/>
                                <w:sz w:val="22"/>
                                <w:szCs w:val="22"/>
                              </w:rPr>
                              <w:t>BUILD_</w:t>
                            </w:r>
                            <w:r>
                              <w:rPr>
                                <w:rFonts w:ascii="Courier New" w:hAnsi="Courier New" w:cs="Courier New"/>
                                <w:color w:val="000000"/>
                                <w:sz w:val="22"/>
                                <w:szCs w:val="22"/>
                              </w:rPr>
                              <w:t>SK=1 make E=sk_base S=bootstrap</w:t>
                            </w:r>
                          </w:p>
                          <w:p w:rsidR="001A47F3" w:rsidRPr="00B07FB7" w:rsidRDefault="001A47F3" w:rsidP="00B07FB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Pr>
                                <w:rFonts w:ascii="Courier New" w:hAnsi="Courier New" w:cs="Courier New"/>
                                <w:color w:val="C1651C"/>
                                <w:sz w:val="22"/>
                                <w:szCs w:val="22"/>
                              </w:rPr>
                              <w:t xml:space="preserve">12 </w:t>
                            </w:r>
                            <w:r>
                              <w:rPr>
                                <w:rFonts w:ascii="Courier New" w:hAnsi="Courier New" w:cs="Courier New"/>
                                <w:color w:val="000000"/>
                                <w:sz w:val="22"/>
                                <w:szCs w:val="22"/>
                              </w:rPr>
                              <w:t>Cd ./fiasco.git/build/l4</w:t>
                            </w:r>
                          </w:p>
                          <w:p w:rsidR="001A47F3" w:rsidRPr="00B07FB7" w:rsidRDefault="001A47F3" w:rsidP="00B07FB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Pr>
                                <w:rFonts w:ascii="Courier New" w:hAnsi="Courier New" w:cs="Courier New"/>
                                <w:color w:val="C1651C"/>
                                <w:sz w:val="22"/>
                                <w:szCs w:val="22"/>
                              </w:rPr>
                              <w:t xml:space="preserve">13 </w:t>
                            </w:r>
                            <w:r w:rsidRPr="00B07FB7">
                              <w:rPr>
                                <w:rFonts w:ascii="Courier New" w:hAnsi="Courier New" w:cs="Courier New"/>
                                <w:color w:val="000000"/>
                                <w:sz w:val="22"/>
                                <w:szCs w:val="22"/>
                              </w:rPr>
                              <w:t>make E=karma_fiasco_sys S=bootstrap</w:t>
                            </w:r>
                          </w:p>
                          <w:p w:rsidR="001A47F3" w:rsidRPr="00B07FB7" w:rsidRDefault="001A47F3" w:rsidP="00B07FB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p>
                          <w:p w:rsidR="001A47F3" w:rsidRPr="00B07FB7" w:rsidRDefault="001A47F3" w:rsidP="00B07FB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p>
                        </w:txbxContent>
                      </wps:txbx>
                      <wps:bodyPr rot="0" vert="horz" wrap="square" lIns="91440" tIns="45720" rIns="91440" bIns="45720" anchor="t" anchorCtr="0" upright="1">
                        <a:noAutofit/>
                      </wps:bodyPr>
                    </wps:wsp>
                  </a:graphicData>
                </a:graphic>
              </wp:inline>
            </w:drawing>
          </mc:Choice>
          <mc:Fallback>
            <w:pict>
              <v:shape w14:anchorId="5A0FA86B" id="_x0000_s1036" type="#_x0000_t202" style="width:462.15pt;height:33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" strokecolor="red" strokeweight="1pt">
                <v:stroke dashstyle="dash"/>
                <v:shadow color="#868686"/>
                <v:textbox>
                  <w:txbxContent>
                    <w:p w:rsidR="001A47F3" w:rsidRDefault="001A47F3" w:rsidP="00B07FB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Regular" w:hAnsi="Menlo-Regular" w:cs="Menlo-Regular"/>
                          <w:color w:val="000000"/>
                          <w:sz w:val="22"/>
                          <w:szCs w:val="22"/>
                        </w:rPr>
                      </w:pPr>
                      <w:r>
                        <w:rPr>
                          <w:rFonts w:ascii="Menlo-Regular" w:hAnsi="Menlo-Regular" w:cs="Menlo-Regular"/>
                          <w:color w:val="000000"/>
                          <w:sz w:val="22"/>
                          <w:szCs w:val="22"/>
                        </w:rPr>
                        <w:t xml:space="preserve"> </w:t>
                      </w:r>
                    </w:p>
                    <w:p w:rsidR="001A47F3" w:rsidRDefault="001A47F3" w:rsidP="00B07FB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C1651C"/>
                          <w:sz w:val="22"/>
                          <w:szCs w:val="22"/>
                        </w:rPr>
                      </w:pPr>
                      <w:r w:rsidRPr="00B07FB7">
                        <w:rPr>
                          <w:rFonts w:ascii="Courier New" w:hAnsi="Courier New" w:cs="Courier New"/>
                          <w:color w:val="C1651C"/>
                          <w:sz w:val="22"/>
                          <w:szCs w:val="22"/>
                        </w:rPr>
                        <w:t>1</w:t>
                      </w:r>
                      <w:r>
                        <w:rPr>
                          <w:rFonts w:ascii="Courier New" w:hAnsi="Courier New" w:cs="Courier New"/>
                          <w:color w:val="C1651C"/>
                          <w:sz w:val="22"/>
                          <w:szCs w:val="22"/>
                        </w:rPr>
                        <w:t xml:space="preserve"> </w:t>
                      </w:r>
                      <w:r w:rsidRPr="00B07FB7">
                        <w:rPr>
                          <w:rFonts w:ascii="Courier New" w:hAnsi="Courier New" w:cs="Courier New"/>
                          <w:color w:val="000000"/>
                          <w:sz w:val="22"/>
                          <w:szCs w:val="22"/>
                        </w:rPr>
                        <w:t>SK_NO_LOG=1 TARGET=fiasco make demos</w:t>
                      </w:r>
                    </w:p>
                    <w:p w:rsidR="001A47F3" w:rsidRDefault="001A47F3" w:rsidP="00B07FB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C1651C"/>
                          <w:sz w:val="22"/>
                          <w:szCs w:val="22"/>
                        </w:rPr>
                      </w:pPr>
                    </w:p>
                    <w:p w:rsidR="001A47F3" w:rsidRPr="00B07FB7" w:rsidRDefault="001A47F3" w:rsidP="00B07FB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B07FB7">
                        <w:rPr>
                          <w:rFonts w:ascii="Courier New" w:hAnsi="Courier New" w:cs="Courier New"/>
                          <w:color w:val="C1651C"/>
                          <w:sz w:val="22"/>
                          <w:szCs w:val="22"/>
                        </w:rPr>
                        <w:t xml:space="preserve">2 </w:t>
                      </w:r>
                      <w:r w:rsidRPr="00B07FB7">
                        <w:rPr>
                          <w:rFonts w:ascii="Courier New" w:hAnsi="Courier New" w:cs="Courier New"/>
                          <w:color w:val="000000"/>
                          <w:sz w:val="22"/>
                          <w:szCs w:val="22"/>
                        </w:rPr>
                        <w:t xml:space="preserve">Then after running the Fiasco setup script go into </w:t>
                      </w:r>
                    </w:p>
                    <w:p w:rsidR="001A47F3" w:rsidRPr="00B07FB7" w:rsidRDefault="001A47F3" w:rsidP="00B07FB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B07FB7">
                        <w:rPr>
                          <w:rFonts w:ascii="Courier New" w:hAnsi="Courier New" w:cs="Courier New"/>
                          <w:color w:val="000000"/>
                          <w:sz w:val="22"/>
                          <w:szCs w:val="22"/>
                        </w:rPr>
                        <w:t>fiasco.git/build-guest/l4 and run</w:t>
                      </w:r>
                    </w:p>
                    <w:p w:rsidR="001A47F3" w:rsidRPr="00B07FB7" w:rsidRDefault="001A47F3" w:rsidP="00B07FB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p>
                    <w:p w:rsidR="001A47F3" w:rsidRPr="00B07FB7" w:rsidRDefault="001A47F3" w:rsidP="00B07FB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Pr>
                          <w:rFonts w:ascii="Courier New" w:hAnsi="Courier New" w:cs="Courier New"/>
                          <w:color w:val="C1651C"/>
                          <w:sz w:val="22"/>
                          <w:szCs w:val="22"/>
                        </w:rPr>
                        <w:t xml:space="preserve">3 </w:t>
                      </w:r>
                      <w:r w:rsidRPr="00B07FB7">
                        <w:rPr>
                          <w:rFonts w:ascii="Courier New" w:hAnsi="Courier New" w:cs="Courier New"/>
                          <w:color w:val="000000"/>
                          <w:sz w:val="22"/>
                          <w:szCs w:val="22"/>
                        </w:rPr>
                        <w:t>SKLIBDIR=/path/to/sk_sdk/pkg/ BUILD_SK_IP</w:t>
                      </w:r>
                      <w:r>
                        <w:rPr>
                          <w:rFonts w:ascii="Courier New" w:hAnsi="Courier New" w:cs="Courier New"/>
                          <w:color w:val="000000"/>
                          <w:sz w:val="22"/>
                          <w:szCs w:val="22"/>
                        </w:rPr>
                        <w:t>C=1 make -C pkg/sk_ipc clean &amp;&amp; \</w:t>
                      </w:r>
                    </w:p>
                    <w:p w:rsidR="001A47F3" w:rsidRPr="00B07FB7" w:rsidRDefault="001A47F3" w:rsidP="00B07FB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Pr>
                          <w:rFonts w:ascii="Courier New" w:hAnsi="Courier New" w:cs="Courier New"/>
                          <w:color w:val="C1651C"/>
                          <w:sz w:val="22"/>
                          <w:szCs w:val="22"/>
                        </w:rPr>
                        <w:t xml:space="preserve">4 </w:t>
                      </w:r>
                      <w:r w:rsidRPr="00B07FB7">
                        <w:rPr>
                          <w:rFonts w:ascii="Courier New" w:hAnsi="Courier New" w:cs="Courier New"/>
                          <w:color w:val="000000"/>
                          <w:sz w:val="22"/>
                          <w:szCs w:val="22"/>
                        </w:rPr>
                        <w:t>SKLIBDIR=/path/to/sk_sdk/pkg/ BUILD_SK_IPC=1 make -C pkg/sk_ipc &amp;&amp; \</w:t>
                      </w:r>
                    </w:p>
                    <w:p w:rsidR="001A47F3" w:rsidRPr="00B07FB7" w:rsidRDefault="001A47F3" w:rsidP="00B07FB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Pr>
                          <w:rFonts w:ascii="Courier New" w:hAnsi="Courier New" w:cs="Courier New"/>
                          <w:color w:val="C1651C"/>
                          <w:sz w:val="22"/>
                          <w:szCs w:val="22"/>
                        </w:rPr>
                        <w:t xml:space="preserve">5 </w:t>
                      </w:r>
                      <w:r w:rsidRPr="00B07FB7">
                        <w:rPr>
                          <w:rFonts w:ascii="Courier New" w:hAnsi="Courier New" w:cs="Courier New"/>
                          <w:color w:val="000000"/>
                          <w:sz w:val="22"/>
                          <w:szCs w:val="22"/>
                        </w:rPr>
                        <w:t xml:space="preserve">SKLIBDIR=/path/to/sk_sdk/pkg/ BUILD_SK=1 make -C pkg/sk_hello clean   &amp;&amp; </w:t>
                      </w:r>
                      <w:r>
                        <w:rPr>
                          <w:rFonts w:ascii="Courier New" w:hAnsi="Courier New" w:cs="Courier New"/>
                          <w:color w:val="000000"/>
                          <w:sz w:val="22"/>
                          <w:szCs w:val="22"/>
                        </w:rPr>
                        <w:t>\</w:t>
                      </w:r>
                    </w:p>
                    <w:p w:rsidR="001A47F3" w:rsidRPr="00B07FB7" w:rsidRDefault="001A47F3" w:rsidP="00B07FB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Pr>
                          <w:rFonts w:ascii="Courier New" w:hAnsi="Courier New" w:cs="Courier New"/>
                          <w:color w:val="C1651C"/>
                          <w:sz w:val="22"/>
                          <w:szCs w:val="22"/>
                        </w:rPr>
                        <w:t xml:space="preserve">6 </w:t>
                      </w:r>
                      <w:r w:rsidRPr="00B07FB7">
                        <w:rPr>
                          <w:rFonts w:ascii="Courier New" w:hAnsi="Courier New" w:cs="Courier New"/>
                          <w:color w:val="000000"/>
                          <w:sz w:val="22"/>
                          <w:szCs w:val="22"/>
                        </w:rPr>
                        <w:t>SKLIBDIR=/path/to/sk_sdk/pkg/ BUILD_SK=1 make -C pkg/sk_hello    &amp;&amp; \</w:t>
                      </w:r>
                    </w:p>
                    <w:p w:rsidR="001A47F3" w:rsidRPr="00B07FB7" w:rsidRDefault="001A47F3" w:rsidP="00B07FB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Pr>
                          <w:rFonts w:ascii="Courier New" w:hAnsi="Courier New" w:cs="Courier New"/>
                          <w:color w:val="C1651C"/>
                          <w:sz w:val="22"/>
                          <w:szCs w:val="22"/>
                        </w:rPr>
                        <w:t xml:space="preserve">7 </w:t>
                      </w:r>
                      <w:r w:rsidRPr="00B07FB7">
                        <w:rPr>
                          <w:rFonts w:ascii="Courier New" w:hAnsi="Courier New" w:cs="Courier New"/>
                          <w:color w:val="000000"/>
                          <w:sz w:val="22"/>
                          <w:szCs w:val="22"/>
                        </w:rPr>
                        <w:t xml:space="preserve">SKLIBDIR=/path/to/sk_sdk/pkg/ BUILD_SK=1 make -C pkg/sk_olleh clean   &amp;&amp; </w:t>
                      </w:r>
                      <w:r>
                        <w:rPr>
                          <w:rFonts w:ascii="Courier New" w:hAnsi="Courier New" w:cs="Courier New"/>
                          <w:color w:val="000000"/>
                          <w:sz w:val="22"/>
                          <w:szCs w:val="22"/>
                        </w:rPr>
                        <w:t>\</w:t>
                      </w:r>
                    </w:p>
                    <w:p w:rsidR="001A47F3" w:rsidRPr="00B07FB7" w:rsidRDefault="001A47F3" w:rsidP="00B07FB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Pr>
                          <w:rFonts w:ascii="Courier New" w:hAnsi="Courier New" w:cs="Courier New"/>
                          <w:color w:val="C1651C"/>
                          <w:sz w:val="22"/>
                          <w:szCs w:val="22"/>
                        </w:rPr>
                        <w:t xml:space="preserve">8 </w:t>
                      </w:r>
                      <w:r w:rsidRPr="00B07FB7">
                        <w:rPr>
                          <w:rFonts w:ascii="Courier New" w:hAnsi="Courier New" w:cs="Courier New"/>
                          <w:color w:val="000000"/>
                          <w:sz w:val="22"/>
                          <w:szCs w:val="22"/>
                        </w:rPr>
                        <w:t>SKLIBDIR=/path/to/sk_sdk/pkg/ BUILD_SK=1 make -C pkg/sk_olleh    &amp;&amp; \</w:t>
                      </w:r>
                    </w:p>
                    <w:p w:rsidR="001A47F3" w:rsidRPr="00B07FB7" w:rsidRDefault="001A47F3" w:rsidP="00B07FB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Pr>
                          <w:rFonts w:ascii="Courier New" w:hAnsi="Courier New" w:cs="Courier New"/>
                          <w:color w:val="C1651C"/>
                          <w:sz w:val="22"/>
                          <w:szCs w:val="22"/>
                        </w:rPr>
                        <w:t xml:space="preserve">9 </w:t>
                      </w:r>
                      <w:r w:rsidRPr="00B07FB7">
                        <w:rPr>
                          <w:rFonts w:ascii="Courier New" w:hAnsi="Courier New" w:cs="Courier New"/>
                          <w:color w:val="000000"/>
                          <w:sz w:val="22"/>
                          <w:szCs w:val="22"/>
                        </w:rPr>
                        <w:t>SKLIBDIR=/path/to/sk_sdk/pkg/ BUILD_SK</w:t>
                      </w:r>
                      <w:r>
                        <w:rPr>
                          <w:rFonts w:ascii="Courier New" w:hAnsi="Courier New" w:cs="Courier New"/>
                          <w:color w:val="000000"/>
                          <w:sz w:val="22"/>
                          <w:szCs w:val="22"/>
                        </w:rPr>
                        <w:t xml:space="preserve">=1 make -C pkg/sk_base clean </w:t>
                      </w:r>
                      <w:r w:rsidRPr="00B07FB7">
                        <w:rPr>
                          <w:rFonts w:ascii="Courier New" w:hAnsi="Courier New" w:cs="Courier New"/>
                          <w:color w:val="000000"/>
                          <w:sz w:val="22"/>
                          <w:szCs w:val="22"/>
                        </w:rPr>
                        <w:t xml:space="preserve">&amp;&amp; </w:t>
                      </w:r>
                      <w:r>
                        <w:rPr>
                          <w:rFonts w:ascii="Courier New" w:hAnsi="Courier New" w:cs="Courier New"/>
                          <w:color w:val="000000"/>
                          <w:sz w:val="22"/>
                          <w:szCs w:val="22"/>
                        </w:rPr>
                        <w:t>\</w:t>
                      </w:r>
                    </w:p>
                    <w:p w:rsidR="001A47F3" w:rsidRPr="00B07FB7" w:rsidRDefault="001A47F3" w:rsidP="00B07FB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Pr>
                          <w:rFonts w:ascii="Courier New" w:hAnsi="Courier New" w:cs="Courier New"/>
                          <w:color w:val="C1651C"/>
                          <w:sz w:val="22"/>
                          <w:szCs w:val="22"/>
                        </w:rPr>
                        <w:t xml:space="preserve">10 </w:t>
                      </w:r>
                      <w:r w:rsidRPr="00B07FB7">
                        <w:rPr>
                          <w:rFonts w:ascii="Courier New" w:hAnsi="Courier New" w:cs="Courier New"/>
                          <w:color w:val="000000"/>
                          <w:sz w:val="22"/>
                          <w:szCs w:val="22"/>
                        </w:rPr>
                        <w:t>SKLIBDIR=/path/to/sk_sdk/pkg/ BUILD_SK=1 make -C pkg/sk_base     &amp;&amp; \</w:t>
                      </w:r>
                    </w:p>
                    <w:p w:rsidR="001A47F3" w:rsidRPr="00B07FB7" w:rsidRDefault="001A47F3" w:rsidP="00B07FB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Pr>
                          <w:rFonts w:ascii="Courier New" w:hAnsi="Courier New" w:cs="Courier New"/>
                          <w:color w:val="C1651C"/>
                          <w:sz w:val="22"/>
                          <w:szCs w:val="22"/>
                        </w:rPr>
                        <w:t xml:space="preserve">11 </w:t>
                      </w:r>
                      <w:r w:rsidRPr="00B07FB7">
                        <w:rPr>
                          <w:rFonts w:ascii="Courier New" w:hAnsi="Courier New" w:cs="Courier New"/>
                          <w:color w:val="000000"/>
                          <w:sz w:val="22"/>
                          <w:szCs w:val="22"/>
                        </w:rPr>
                        <w:t>BUILD_</w:t>
                      </w:r>
                      <w:r>
                        <w:rPr>
                          <w:rFonts w:ascii="Courier New" w:hAnsi="Courier New" w:cs="Courier New"/>
                          <w:color w:val="000000"/>
                          <w:sz w:val="22"/>
                          <w:szCs w:val="22"/>
                        </w:rPr>
                        <w:t>SK=1 make E=sk_base S=bootstrap</w:t>
                      </w:r>
                    </w:p>
                    <w:p w:rsidR="001A47F3" w:rsidRPr="00B07FB7" w:rsidRDefault="001A47F3" w:rsidP="00B07FB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Pr>
                          <w:rFonts w:ascii="Courier New" w:hAnsi="Courier New" w:cs="Courier New"/>
                          <w:color w:val="C1651C"/>
                          <w:sz w:val="22"/>
                          <w:szCs w:val="22"/>
                        </w:rPr>
                        <w:t xml:space="preserve">12 </w:t>
                      </w:r>
                      <w:r>
                        <w:rPr>
                          <w:rFonts w:ascii="Courier New" w:hAnsi="Courier New" w:cs="Courier New"/>
                          <w:color w:val="000000"/>
                          <w:sz w:val="22"/>
                          <w:szCs w:val="22"/>
                        </w:rPr>
                        <w:t>Cd ./fiasco.git/build/l4</w:t>
                      </w:r>
                    </w:p>
                    <w:p w:rsidR="001A47F3" w:rsidRPr="00B07FB7" w:rsidRDefault="001A47F3" w:rsidP="00B07FB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Pr>
                          <w:rFonts w:ascii="Courier New" w:hAnsi="Courier New" w:cs="Courier New"/>
                          <w:color w:val="C1651C"/>
                          <w:sz w:val="22"/>
                          <w:szCs w:val="22"/>
                        </w:rPr>
                        <w:t xml:space="preserve">13 </w:t>
                      </w:r>
                      <w:r w:rsidRPr="00B07FB7">
                        <w:rPr>
                          <w:rFonts w:ascii="Courier New" w:hAnsi="Courier New" w:cs="Courier New"/>
                          <w:color w:val="000000"/>
                          <w:sz w:val="22"/>
                          <w:szCs w:val="22"/>
                        </w:rPr>
                        <w:t>make E=karma_fiasco_sys S=bootstrap</w:t>
                      </w:r>
                    </w:p>
                    <w:p w:rsidR="001A47F3" w:rsidRPr="00B07FB7" w:rsidRDefault="001A47F3" w:rsidP="00B07FB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p>
                    <w:p w:rsidR="001A47F3" w:rsidRPr="00B07FB7" w:rsidRDefault="001A47F3" w:rsidP="00B07FB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p>
                  </w:txbxContent>
                </v:textbox>
                <w10:anchorlock/>
              </v:shape>
            </w:pict>
          </mc:Fallback>
        </mc:AlternateContent>
      </w:r>
    </w:p>
    <w:p w:rsidR="00AE22E3" w:rsidRPr="0076435A" w:rsidRDefault="00B31E71" w:rsidP="00361F36">
      <w:pPr>
        <w:pStyle w:val="Heading1"/>
      </w:pPr>
      <w:r>
        <w:br w:type="page"/>
      </w:r>
      <w:bookmarkStart w:id="82" w:name="_Toc421889797"/>
      <w:r w:rsidR="00AE22E3" w:rsidRPr="0076435A">
        <w:lastRenderedPageBreak/>
        <w:t>Secure Application</w:t>
      </w:r>
      <w:r w:rsidR="00C2453B" w:rsidRPr="0076435A">
        <w:t xml:space="preserve"> Development</w:t>
      </w:r>
      <w:bookmarkEnd w:id="71"/>
      <w:bookmarkEnd w:id="76"/>
      <w:bookmarkEnd w:id="82"/>
    </w:p>
    <w:p w:rsidR="00CA6F2C" w:rsidRPr="00EB033A" w:rsidRDefault="00CA6F2C" w:rsidP="00740CFA">
      <w:pPr>
        <w:pStyle w:val="BodyText"/>
        <w:spacing w:line="276" w:lineRule="auto"/>
        <w:ind w:left="720"/>
        <w:rPr>
          <w:rFonts w:ascii="Arial" w:hAnsi="Arial" w:cs="Arial"/>
          <w:sz w:val="22"/>
          <w:szCs w:val="22"/>
        </w:rPr>
      </w:pPr>
      <w:r w:rsidRPr="00EB033A">
        <w:rPr>
          <w:rFonts w:ascii="Arial" w:hAnsi="Arial" w:cs="Arial"/>
          <w:sz w:val="22"/>
          <w:szCs w:val="22"/>
        </w:rPr>
        <w:t xml:space="preserve">The main goal of this platform to be able to develop secure applications quickly on a familiar platform such as Linux, Windows, L4 micro kernel, RTOS, or any other </w:t>
      </w:r>
      <w:r w:rsidR="00452FD2">
        <w:rPr>
          <w:rFonts w:ascii="Arial" w:hAnsi="Arial" w:cs="Arial"/>
          <w:sz w:val="22"/>
          <w:szCs w:val="22"/>
        </w:rPr>
        <w:t xml:space="preserve">popular </w:t>
      </w:r>
      <w:r w:rsidRPr="00EB033A">
        <w:rPr>
          <w:rFonts w:ascii="Arial" w:hAnsi="Arial" w:cs="Arial"/>
          <w:sz w:val="22"/>
          <w:szCs w:val="22"/>
        </w:rPr>
        <w:t xml:space="preserve">OS. Since this is a </w:t>
      </w:r>
      <w:r w:rsidR="00401D3B">
        <w:rPr>
          <w:rFonts w:ascii="Arial" w:hAnsi="Arial" w:cs="Arial"/>
          <w:sz w:val="22"/>
          <w:szCs w:val="22"/>
        </w:rPr>
        <w:t xml:space="preserve">fully </w:t>
      </w:r>
      <w:r w:rsidRPr="00EB033A">
        <w:rPr>
          <w:rFonts w:ascii="Arial" w:hAnsi="Arial" w:cs="Arial"/>
          <w:sz w:val="22"/>
          <w:szCs w:val="22"/>
        </w:rPr>
        <w:t xml:space="preserve">virtualized environment and can host a variety guest operating systems. These guest operating systems can be configured to be in the non-secure world or in the secure world. Picking a familiar operating system allows the rapid porting </w:t>
      </w:r>
      <w:r w:rsidR="00D66CDD">
        <w:rPr>
          <w:rFonts w:ascii="Arial" w:hAnsi="Arial" w:cs="Arial"/>
          <w:sz w:val="22"/>
          <w:szCs w:val="22"/>
        </w:rPr>
        <w:t>and</w:t>
      </w:r>
      <w:r w:rsidRPr="00EB033A">
        <w:rPr>
          <w:rFonts w:ascii="Arial" w:hAnsi="Arial" w:cs="Arial"/>
          <w:sz w:val="22"/>
          <w:szCs w:val="22"/>
        </w:rPr>
        <w:t xml:space="preserve"> development of client server type applications where the server component is in the secure world side of the platform.</w:t>
      </w:r>
      <w:r w:rsidR="005A76A3" w:rsidRPr="00EB033A">
        <w:rPr>
          <w:rFonts w:ascii="Arial" w:hAnsi="Arial" w:cs="Arial"/>
          <w:sz w:val="22"/>
          <w:szCs w:val="22"/>
        </w:rPr>
        <w:t xml:space="preserve"> Since it is the platform that will enforce the access to the secure world, application developers can develop their client server applications off target until the application has been tested and verified. Once the application has been developed and tested it can then be easily ported with little effort to the </w:t>
      </w:r>
      <w:r w:rsidR="005A4FD8">
        <w:rPr>
          <w:rFonts w:ascii="Arial" w:hAnsi="Arial" w:cs="Arial"/>
          <w:sz w:val="22"/>
          <w:szCs w:val="22"/>
        </w:rPr>
        <w:t>OmniShield</w:t>
      </w:r>
      <w:r w:rsidR="005A76A3" w:rsidRPr="00EB033A">
        <w:rPr>
          <w:rFonts w:ascii="Arial" w:hAnsi="Arial" w:cs="Arial"/>
          <w:sz w:val="22"/>
          <w:szCs w:val="22"/>
        </w:rPr>
        <w:t xml:space="preserve"> System on a Chip (SOC). </w:t>
      </w:r>
    </w:p>
    <w:p w:rsidR="007320F6" w:rsidRPr="0076435A" w:rsidRDefault="007320F6" w:rsidP="004E429D">
      <w:pPr>
        <w:pStyle w:val="Heading2"/>
        <w:tabs>
          <w:tab w:val="clear" w:pos="576"/>
          <w:tab w:val="num" w:pos="720"/>
        </w:tabs>
        <w:ind w:left="720" w:hanging="720"/>
        <w:rPr>
          <w:rFonts w:cs="Arial"/>
        </w:rPr>
      </w:pPr>
      <w:bookmarkStart w:id="83" w:name="_Toc419203150"/>
      <w:bookmarkStart w:id="84" w:name="_Toc420333016"/>
      <w:bookmarkStart w:id="85" w:name="_Toc421889798"/>
      <w:r w:rsidRPr="0076435A">
        <w:rPr>
          <w:rFonts w:cs="Arial"/>
        </w:rPr>
        <w:t>Basic Concepts of a Secure Application</w:t>
      </w:r>
      <w:bookmarkEnd w:id="83"/>
      <w:bookmarkEnd w:id="84"/>
      <w:bookmarkEnd w:id="85"/>
    </w:p>
    <w:p w:rsidR="00FD0F84" w:rsidRPr="00EB033A" w:rsidRDefault="00D9608F" w:rsidP="00740CFA">
      <w:pPr>
        <w:pStyle w:val="BodyText"/>
        <w:spacing w:line="276" w:lineRule="auto"/>
        <w:ind w:left="720"/>
        <w:rPr>
          <w:rFonts w:ascii="Arial" w:hAnsi="Arial" w:cs="Arial"/>
          <w:sz w:val="22"/>
          <w:szCs w:val="22"/>
        </w:rPr>
      </w:pPr>
      <w:r w:rsidRPr="00EB033A">
        <w:rPr>
          <w:rFonts w:ascii="Arial" w:hAnsi="Arial" w:cs="Arial"/>
          <w:sz w:val="22"/>
          <w:szCs w:val="22"/>
        </w:rPr>
        <w:t xml:space="preserve">The basic concept of this architecture is a client to server </w:t>
      </w:r>
      <w:r w:rsidR="00452FD2">
        <w:rPr>
          <w:rFonts w:ascii="Arial" w:hAnsi="Arial" w:cs="Arial"/>
          <w:sz w:val="22"/>
          <w:szCs w:val="22"/>
        </w:rPr>
        <w:t>model</w:t>
      </w:r>
      <w:r w:rsidRPr="00EB033A">
        <w:rPr>
          <w:rFonts w:ascii="Arial" w:hAnsi="Arial" w:cs="Arial"/>
          <w:sz w:val="22"/>
          <w:szCs w:val="22"/>
        </w:rPr>
        <w:t>. This relationship is already the standard operating model of all web browsers</w:t>
      </w:r>
      <w:r w:rsidR="00452FD2">
        <w:rPr>
          <w:rFonts w:ascii="Arial" w:hAnsi="Arial" w:cs="Arial"/>
          <w:sz w:val="22"/>
          <w:szCs w:val="22"/>
        </w:rPr>
        <w:t xml:space="preserve"> (clients)</w:t>
      </w:r>
      <w:r w:rsidRPr="00EB033A">
        <w:rPr>
          <w:rFonts w:ascii="Arial" w:hAnsi="Arial" w:cs="Arial"/>
          <w:sz w:val="22"/>
          <w:szCs w:val="22"/>
        </w:rPr>
        <w:t xml:space="preserve"> and web servers</w:t>
      </w:r>
      <w:r w:rsidR="00452FD2">
        <w:rPr>
          <w:rFonts w:ascii="Arial" w:hAnsi="Arial" w:cs="Arial"/>
          <w:sz w:val="22"/>
          <w:szCs w:val="22"/>
        </w:rPr>
        <w:t xml:space="preserve"> (servers)</w:t>
      </w:r>
      <w:r w:rsidRPr="00EB033A">
        <w:rPr>
          <w:rFonts w:ascii="Arial" w:hAnsi="Arial" w:cs="Arial"/>
          <w:sz w:val="22"/>
          <w:szCs w:val="22"/>
        </w:rPr>
        <w:t>.</w:t>
      </w:r>
      <w:r w:rsidR="00E656B9" w:rsidRPr="00EB033A">
        <w:rPr>
          <w:rFonts w:ascii="Arial" w:hAnsi="Arial" w:cs="Arial"/>
          <w:sz w:val="22"/>
          <w:szCs w:val="22"/>
        </w:rPr>
        <w:t xml:space="preserve"> The client is considered untrusted and the server is considered trusted.</w:t>
      </w:r>
      <w:r w:rsidRPr="00EB033A">
        <w:rPr>
          <w:rFonts w:ascii="Arial" w:hAnsi="Arial" w:cs="Arial"/>
          <w:sz w:val="22"/>
          <w:szCs w:val="22"/>
        </w:rPr>
        <w:t xml:space="preserve"> All security related activities are performed on the server side </w:t>
      </w:r>
      <w:r w:rsidR="00E656B9" w:rsidRPr="00EB033A">
        <w:rPr>
          <w:rFonts w:ascii="Arial" w:hAnsi="Arial" w:cs="Arial"/>
          <w:sz w:val="22"/>
          <w:szCs w:val="22"/>
        </w:rPr>
        <w:t>also known as the</w:t>
      </w:r>
      <w:r w:rsidRPr="00EB033A">
        <w:rPr>
          <w:rFonts w:ascii="Arial" w:hAnsi="Arial" w:cs="Arial"/>
          <w:sz w:val="22"/>
          <w:szCs w:val="22"/>
        </w:rPr>
        <w:t xml:space="preserve"> secure world. </w:t>
      </w:r>
      <w:r w:rsidR="00E656B9" w:rsidRPr="00EB033A">
        <w:rPr>
          <w:rFonts w:ascii="Arial" w:hAnsi="Arial" w:cs="Arial"/>
          <w:sz w:val="22"/>
          <w:szCs w:val="22"/>
        </w:rPr>
        <w:t>The basic concept of the client-</w:t>
      </w:r>
      <w:r w:rsidRPr="00EB033A">
        <w:rPr>
          <w:rFonts w:ascii="Arial" w:hAnsi="Arial" w:cs="Arial"/>
          <w:sz w:val="22"/>
          <w:szCs w:val="22"/>
        </w:rPr>
        <w:t>server model is to entangle the normal world application wi</w:t>
      </w:r>
      <w:r w:rsidR="00E656B9" w:rsidRPr="00EB033A">
        <w:rPr>
          <w:rFonts w:ascii="Arial" w:hAnsi="Arial" w:cs="Arial"/>
          <w:sz w:val="22"/>
          <w:szCs w:val="22"/>
        </w:rPr>
        <w:t>th the secure world application.</w:t>
      </w:r>
      <w:r w:rsidRPr="00EB033A">
        <w:rPr>
          <w:rFonts w:ascii="Arial" w:hAnsi="Arial" w:cs="Arial"/>
          <w:sz w:val="22"/>
          <w:szCs w:val="22"/>
        </w:rPr>
        <w:t xml:space="preserve"> </w:t>
      </w:r>
      <w:r w:rsidR="00E656B9" w:rsidRPr="00EB033A">
        <w:rPr>
          <w:rFonts w:ascii="Arial" w:hAnsi="Arial" w:cs="Arial"/>
          <w:sz w:val="22"/>
          <w:szCs w:val="22"/>
        </w:rPr>
        <w:t>This means the</w:t>
      </w:r>
      <w:r w:rsidR="000E505F" w:rsidRPr="00EB033A">
        <w:rPr>
          <w:rFonts w:ascii="Arial" w:hAnsi="Arial" w:cs="Arial"/>
          <w:sz w:val="22"/>
          <w:szCs w:val="22"/>
        </w:rPr>
        <w:t xml:space="preserve"> normal world</w:t>
      </w:r>
      <w:r w:rsidRPr="00EB033A">
        <w:rPr>
          <w:rFonts w:ascii="Arial" w:hAnsi="Arial" w:cs="Arial"/>
          <w:sz w:val="22"/>
          <w:szCs w:val="22"/>
        </w:rPr>
        <w:t xml:space="preserve"> application </w:t>
      </w:r>
      <w:r w:rsidR="00E656B9" w:rsidRPr="00EB033A">
        <w:rPr>
          <w:rFonts w:ascii="Arial" w:hAnsi="Arial" w:cs="Arial"/>
          <w:sz w:val="22"/>
          <w:szCs w:val="22"/>
        </w:rPr>
        <w:t xml:space="preserve">will not be able to </w:t>
      </w:r>
      <w:r w:rsidRPr="00EB033A">
        <w:rPr>
          <w:rFonts w:ascii="Arial" w:hAnsi="Arial" w:cs="Arial"/>
          <w:sz w:val="22"/>
          <w:szCs w:val="22"/>
        </w:rPr>
        <w:t xml:space="preserve">function without the </w:t>
      </w:r>
      <w:r w:rsidR="000E505F" w:rsidRPr="00EB033A">
        <w:rPr>
          <w:rFonts w:ascii="Arial" w:hAnsi="Arial" w:cs="Arial"/>
          <w:sz w:val="22"/>
          <w:szCs w:val="22"/>
        </w:rPr>
        <w:t>secure world application</w:t>
      </w:r>
      <w:r w:rsidRPr="00EB033A">
        <w:rPr>
          <w:rFonts w:ascii="Arial" w:hAnsi="Arial" w:cs="Arial"/>
          <w:sz w:val="22"/>
          <w:szCs w:val="22"/>
        </w:rPr>
        <w:t xml:space="preserve"> providing </w:t>
      </w:r>
      <w:r w:rsidR="00E656B9" w:rsidRPr="00EB033A">
        <w:rPr>
          <w:rFonts w:ascii="Arial" w:hAnsi="Arial" w:cs="Arial"/>
          <w:sz w:val="22"/>
          <w:szCs w:val="22"/>
        </w:rPr>
        <w:t xml:space="preserve">the essential entangled </w:t>
      </w:r>
      <w:r w:rsidRPr="00EB033A">
        <w:rPr>
          <w:rFonts w:ascii="Arial" w:hAnsi="Arial" w:cs="Arial"/>
          <w:sz w:val="22"/>
          <w:szCs w:val="22"/>
        </w:rPr>
        <w:t>service.</w:t>
      </w:r>
      <w:r w:rsidR="00FD0F84" w:rsidRPr="00EB033A">
        <w:rPr>
          <w:rFonts w:ascii="Arial" w:hAnsi="Arial" w:cs="Arial"/>
          <w:sz w:val="22"/>
          <w:szCs w:val="22"/>
        </w:rPr>
        <w:t xml:space="preserve"> </w:t>
      </w:r>
    </w:p>
    <w:p w:rsidR="00D9608F" w:rsidRPr="00EB033A" w:rsidRDefault="00D9608F" w:rsidP="00740CFA">
      <w:pPr>
        <w:pStyle w:val="BodyText"/>
        <w:spacing w:line="276" w:lineRule="auto"/>
        <w:ind w:left="720"/>
        <w:rPr>
          <w:rFonts w:ascii="Arial" w:hAnsi="Arial" w:cs="Arial"/>
          <w:sz w:val="22"/>
          <w:szCs w:val="22"/>
        </w:rPr>
      </w:pPr>
      <w:r w:rsidRPr="00EB033A">
        <w:rPr>
          <w:rFonts w:ascii="Arial" w:hAnsi="Arial" w:cs="Arial"/>
          <w:sz w:val="22"/>
          <w:szCs w:val="22"/>
        </w:rPr>
        <w:t xml:space="preserve">The </w:t>
      </w:r>
      <w:r w:rsidR="00236BB1" w:rsidRPr="00EB033A">
        <w:rPr>
          <w:rFonts w:ascii="Arial" w:hAnsi="Arial" w:cs="Arial"/>
          <w:sz w:val="22"/>
          <w:szCs w:val="22"/>
        </w:rPr>
        <w:t>d</w:t>
      </w:r>
      <w:r w:rsidRPr="00EB033A">
        <w:rPr>
          <w:rFonts w:ascii="Arial" w:hAnsi="Arial" w:cs="Arial"/>
          <w:sz w:val="22"/>
          <w:szCs w:val="22"/>
        </w:rPr>
        <w:t xml:space="preserve">iagram </w:t>
      </w:r>
      <w:r w:rsidR="00236BB1" w:rsidRPr="00EB033A">
        <w:rPr>
          <w:rFonts w:ascii="Arial" w:hAnsi="Arial" w:cs="Arial"/>
          <w:sz w:val="22"/>
          <w:szCs w:val="22"/>
        </w:rPr>
        <w:t>(below</w:t>
      </w:r>
      <w:r w:rsidR="00452FD2">
        <w:rPr>
          <w:rFonts w:ascii="Arial" w:hAnsi="Arial" w:cs="Arial"/>
          <w:sz w:val="22"/>
          <w:szCs w:val="22"/>
        </w:rPr>
        <w:t xml:space="preserve">, </w:t>
      </w:r>
      <w:r w:rsidR="00452FD2">
        <w:rPr>
          <w:rFonts w:ascii="Arial" w:hAnsi="Arial" w:cs="Arial"/>
          <w:sz w:val="22"/>
          <w:szCs w:val="22"/>
        </w:rPr>
        <w:fldChar w:fldCharType="begin"/>
      </w:r>
      <w:r w:rsidR="00452FD2">
        <w:rPr>
          <w:rFonts w:ascii="Arial" w:hAnsi="Arial" w:cs="Arial"/>
          <w:sz w:val="22"/>
          <w:szCs w:val="22"/>
        </w:rPr>
        <w:instrText xml:space="preserve"> REF _Ref420658578 \w \h </w:instrText>
      </w:r>
      <w:r w:rsidR="00452FD2">
        <w:rPr>
          <w:rFonts w:ascii="Arial" w:hAnsi="Arial" w:cs="Arial"/>
          <w:sz w:val="22"/>
          <w:szCs w:val="22"/>
        </w:rPr>
      </w:r>
      <w:r w:rsidR="00452FD2">
        <w:rPr>
          <w:rFonts w:ascii="Arial" w:hAnsi="Arial" w:cs="Arial"/>
          <w:sz w:val="22"/>
          <w:szCs w:val="22"/>
        </w:rPr>
        <w:fldChar w:fldCharType="separate"/>
      </w:r>
      <w:r w:rsidR="00230CF7">
        <w:rPr>
          <w:rFonts w:ascii="Arial" w:hAnsi="Arial" w:cs="Arial"/>
          <w:sz w:val="22"/>
          <w:szCs w:val="22"/>
        </w:rPr>
        <w:t>Figure 1. Figure 6</w:t>
      </w:r>
      <w:r w:rsidR="00452FD2">
        <w:rPr>
          <w:rFonts w:ascii="Arial" w:hAnsi="Arial" w:cs="Arial"/>
          <w:sz w:val="22"/>
          <w:szCs w:val="22"/>
        </w:rPr>
        <w:fldChar w:fldCharType="end"/>
      </w:r>
      <w:r w:rsidR="00236BB1" w:rsidRPr="00EB033A">
        <w:rPr>
          <w:rFonts w:ascii="Arial" w:hAnsi="Arial" w:cs="Arial"/>
          <w:sz w:val="22"/>
          <w:szCs w:val="22"/>
        </w:rPr>
        <w:t>) has identified three</w:t>
      </w:r>
      <w:r w:rsidRPr="00EB033A">
        <w:rPr>
          <w:rFonts w:ascii="Arial" w:hAnsi="Arial" w:cs="Arial"/>
          <w:sz w:val="22"/>
          <w:szCs w:val="22"/>
        </w:rPr>
        <w:t xml:space="preserve"> (</w:t>
      </w:r>
      <w:r w:rsidR="00FD0F84" w:rsidRPr="00EB033A">
        <w:rPr>
          <w:rFonts w:ascii="Arial" w:hAnsi="Arial" w:cs="Arial"/>
          <w:sz w:val="22"/>
          <w:szCs w:val="22"/>
        </w:rPr>
        <w:t>3</w:t>
      </w:r>
      <w:r w:rsidRPr="00EB033A">
        <w:rPr>
          <w:rFonts w:ascii="Arial" w:hAnsi="Arial" w:cs="Arial"/>
          <w:sz w:val="22"/>
          <w:szCs w:val="22"/>
        </w:rPr>
        <w:t>) basic components of creating a secure application in a client server model environment.</w:t>
      </w:r>
    </w:p>
    <w:p w:rsidR="00D9608F" w:rsidRPr="00EB033A" w:rsidRDefault="00D9608F" w:rsidP="00632BBA">
      <w:pPr>
        <w:pStyle w:val="BodyText"/>
        <w:numPr>
          <w:ilvl w:val="1"/>
          <w:numId w:val="9"/>
        </w:numPr>
        <w:rPr>
          <w:rFonts w:ascii="Arial" w:hAnsi="Arial" w:cs="Arial"/>
          <w:sz w:val="22"/>
          <w:szCs w:val="22"/>
        </w:rPr>
      </w:pPr>
      <w:r w:rsidRPr="00EB033A">
        <w:rPr>
          <w:rFonts w:ascii="Arial" w:hAnsi="Arial" w:cs="Arial"/>
          <w:sz w:val="22"/>
          <w:szCs w:val="22"/>
        </w:rPr>
        <w:t>Client Application</w:t>
      </w:r>
      <w:r w:rsidR="001C70BD" w:rsidRPr="00EB033A">
        <w:rPr>
          <w:rFonts w:ascii="Arial" w:hAnsi="Arial" w:cs="Arial"/>
          <w:sz w:val="22"/>
          <w:szCs w:val="22"/>
        </w:rPr>
        <w:t xml:space="preserve"> </w:t>
      </w:r>
      <w:r w:rsidR="00B71E1B" w:rsidRPr="00EB033A">
        <w:rPr>
          <w:rFonts w:ascii="Arial" w:hAnsi="Arial" w:cs="Arial"/>
          <w:sz w:val="22"/>
          <w:szCs w:val="22"/>
        </w:rPr>
        <w:t xml:space="preserve">including secure kernel TEE client (SKTEEC) </w:t>
      </w:r>
      <w:r w:rsidR="001C70BD" w:rsidRPr="00EB033A">
        <w:rPr>
          <w:rFonts w:ascii="Arial" w:hAnsi="Arial" w:cs="Arial"/>
          <w:sz w:val="22"/>
          <w:szCs w:val="22"/>
        </w:rPr>
        <w:t>(</w:t>
      </w:r>
      <w:r w:rsidR="00D5330C" w:rsidRPr="00EB033A">
        <w:rPr>
          <w:rFonts w:ascii="Arial" w:hAnsi="Arial" w:cs="Arial"/>
          <w:sz w:val="22"/>
          <w:szCs w:val="22"/>
        </w:rPr>
        <w:t xml:space="preserve">green - </w:t>
      </w:r>
      <w:r w:rsidR="001C70BD" w:rsidRPr="00EB033A">
        <w:rPr>
          <w:rFonts w:ascii="Arial" w:hAnsi="Arial" w:cs="Arial"/>
          <w:sz w:val="22"/>
          <w:szCs w:val="22"/>
        </w:rPr>
        <w:t>Normal World Application)</w:t>
      </w:r>
    </w:p>
    <w:p w:rsidR="00D9608F" w:rsidRPr="00EB033A" w:rsidRDefault="00D9608F" w:rsidP="00632BBA">
      <w:pPr>
        <w:pStyle w:val="BodyText"/>
        <w:numPr>
          <w:ilvl w:val="1"/>
          <w:numId w:val="9"/>
        </w:numPr>
        <w:rPr>
          <w:rFonts w:ascii="Arial" w:hAnsi="Arial" w:cs="Arial"/>
          <w:sz w:val="22"/>
          <w:szCs w:val="22"/>
        </w:rPr>
      </w:pPr>
      <w:r w:rsidRPr="00EB033A">
        <w:rPr>
          <w:rFonts w:ascii="Arial" w:hAnsi="Arial" w:cs="Arial"/>
          <w:sz w:val="22"/>
          <w:szCs w:val="22"/>
        </w:rPr>
        <w:t xml:space="preserve">Server Application </w:t>
      </w:r>
      <w:r w:rsidR="00B71E1B" w:rsidRPr="00EB033A">
        <w:rPr>
          <w:rFonts w:ascii="Arial" w:hAnsi="Arial" w:cs="Arial"/>
          <w:sz w:val="22"/>
          <w:szCs w:val="22"/>
        </w:rPr>
        <w:t xml:space="preserve">including secure kernel services  (SKS) </w:t>
      </w:r>
      <w:r w:rsidRPr="00EB033A">
        <w:rPr>
          <w:rFonts w:ascii="Arial" w:hAnsi="Arial" w:cs="Arial"/>
          <w:sz w:val="22"/>
          <w:szCs w:val="22"/>
        </w:rPr>
        <w:t>(</w:t>
      </w:r>
      <w:r w:rsidR="00D5330C" w:rsidRPr="00EB033A">
        <w:rPr>
          <w:rFonts w:ascii="Arial" w:hAnsi="Arial" w:cs="Arial"/>
          <w:sz w:val="22"/>
          <w:szCs w:val="22"/>
        </w:rPr>
        <w:t xml:space="preserve">red - </w:t>
      </w:r>
      <w:r w:rsidR="001C70BD" w:rsidRPr="00EB033A">
        <w:rPr>
          <w:rFonts w:ascii="Arial" w:hAnsi="Arial" w:cs="Arial"/>
          <w:sz w:val="22"/>
          <w:szCs w:val="22"/>
        </w:rPr>
        <w:t>Secure World</w:t>
      </w:r>
      <w:r w:rsidRPr="00EB033A">
        <w:rPr>
          <w:rFonts w:ascii="Arial" w:hAnsi="Arial" w:cs="Arial"/>
          <w:sz w:val="22"/>
          <w:szCs w:val="22"/>
        </w:rPr>
        <w:t xml:space="preserve"> Application)</w:t>
      </w:r>
    </w:p>
    <w:p w:rsidR="00D9608F" w:rsidRPr="00EB033A" w:rsidRDefault="00D9608F" w:rsidP="00632BBA">
      <w:pPr>
        <w:pStyle w:val="BodyText"/>
        <w:numPr>
          <w:ilvl w:val="1"/>
          <w:numId w:val="9"/>
        </w:numPr>
        <w:rPr>
          <w:rFonts w:ascii="Arial" w:hAnsi="Arial" w:cs="Arial"/>
          <w:sz w:val="22"/>
          <w:szCs w:val="22"/>
        </w:rPr>
      </w:pPr>
      <w:r w:rsidRPr="00EB033A">
        <w:rPr>
          <w:rFonts w:ascii="Arial" w:hAnsi="Arial" w:cs="Arial"/>
          <w:sz w:val="22"/>
          <w:szCs w:val="22"/>
        </w:rPr>
        <w:t xml:space="preserve">Communication Channel </w:t>
      </w:r>
      <w:r w:rsidR="00D5330C" w:rsidRPr="00EB033A">
        <w:rPr>
          <w:rFonts w:ascii="Arial" w:hAnsi="Arial" w:cs="Arial"/>
          <w:sz w:val="22"/>
          <w:szCs w:val="22"/>
        </w:rPr>
        <w:t>bi-directional between</w:t>
      </w:r>
      <w:r w:rsidRPr="00EB033A">
        <w:rPr>
          <w:rFonts w:ascii="Arial" w:hAnsi="Arial" w:cs="Arial"/>
          <w:sz w:val="22"/>
          <w:szCs w:val="22"/>
        </w:rPr>
        <w:t xml:space="preserve"> </w:t>
      </w:r>
      <w:r w:rsidR="00FD0F84" w:rsidRPr="00EB033A">
        <w:rPr>
          <w:rFonts w:ascii="Arial" w:hAnsi="Arial" w:cs="Arial"/>
          <w:sz w:val="22"/>
          <w:szCs w:val="22"/>
        </w:rPr>
        <w:t>normal</w:t>
      </w:r>
      <w:r w:rsidRPr="00EB033A">
        <w:rPr>
          <w:rFonts w:ascii="Arial" w:hAnsi="Arial" w:cs="Arial"/>
          <w:sz w:val="22"/>
          <w:szCs w:val="22"/>
        </w:rPr>
        <w:t xml:space="preserve"> world to secure world</w:t>
      </w:r>
    </w:p>
    <w:p w:rsidR="00D5330C" w:rsidRPr="00EB033A" w:rsidRDefault="00D5330C" w:rsidP="00632BBA">
      <w:pPr>
        <w:pStyle w:val="BodyText"/>
        <w:numPr>
          <w:ilvl w:val="1"/>
          <w:numId w:val="9"/>
        </w:numPr>
        <w:rPr>
          <w:rFonts w:ascii="Arial" w:hAnsi="Arial" w:cs="Arial"/>
          <w:sz w:val="22"/>
          <w:szCs w:val="22"/>
        </w:rPr>
      </w:pPr>
      <w:r w:rsidRPr="00EB033A">
        <w:rPr>
          <w:rFonts w:ascii="Arial" w:hAnsi="Arial" w:cs="Arial"/>
          <w:sz w:val="22"/>
          <w:szCs w:val="22"/>
        </w:rPr>
        <w:t>Same as #3</w:t>
      </w:r>
    </w:p>
    <w:p w:rsidR="00AD0CD8" w:rsidRDefault="003D0275" w:rsidP="00B10C22">
      <w:pPr>
        <w:pStyle w:val="BodyText"/>
        <w:ind w:left="540"/>
        <w:jc w:val="center"/>
        <w:rPr>
          <w:rFonts w:ascii="Arial" w:hAnsi="Arial" w:cs="Arial"/>
        </w:rPr>
      </w:pPr>
      <w:r>
        <w:rPr>
          <w:rFonts w:ascii="Arial" w:hAnsi="Arial" w:cs="Arial"/>
          <w:noProof/>
          <w:sz w:val="22"/>
          <w:szCs w:val="22"/>
        </w:rPr>
        <w:lastRenderedPageBreak/>
        <w:drawing>
          <wp:inline distT="0" distB="0" distL="0" distR="0" wp14:editId="70B3B3CD">
            <wp:extent cx="5513033" cy="6891162"/>
            <wp:effectExtent l="0" t="0" r="0" b="0"/>
            <wp:docPr id="30" name="Picture 30" descr="Imagination_Client_Server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ination_Client_Server_Mode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19494" cy="6899238"/>
                    </a:xfrm>
                    <a:prstGeom prst="rect">
                      <a:avLst/>
                    </a:prstGeom>
                    <a:noFill/>
                    <a:ln>
                      <a:noFill/>
                    </a:ln>
                  </pic:spPr>
                </pic:pic>
              </a:graphicData>
            </a:graphic>
          </wp:inline>
        </w:drawing>
      </w:r>
    </w:p>
    <w:p w:rsidR="00721E77" w:rsidRPr="00523E2C" w:rsidRDefault="00721E77" w:rsidP="00721E77">
      <w:pPr>
        <w:pStyle w:val="Figure"/>
        <w:jc w:val="center"/>
      </w:pPr>
      <w:bookmarkStart w:id="86" w:name="_Ref420658578"/>
      <w:r>
        <w:t>Three(3) basic concepts client, server and communication channel</w:t>
      </w:r>
      <w:bookmarkEnd w:id="86"/>
    </w:p>
    <w:p w:rsidR="009D513A" w:rsidRPr="0076435A" w:rsidRDefault="009D513A" w:rsidP="004E429D">
      <w:pPr>
        <w:pStyle w:val="Heading2"/>
        <w:tabs>
          <w:tab w:val="clear" w:pos="576"/>
          <w:tab w:val="left" w:pos="720"/>
        </w:tabs>
        <w:ind w:left="720" w:hanging="720"/>
        <w:rPr>
          <w:rFonts w:cs="Arial"/>
        </w:rPr>
      </w:pPr>
      <w:bookmarkStart w:id="87" w:name="_Toc419203151"/>
      <w:bookmarkStart w:id="88" w:name="_Toc420333017"/>
      <w:bookmarkStart w:id="89" w:name="_Toc421889799"/>
      <w:r w:rsidRPr="0076435A">
        <w:rPr>
          <w:rFonts w:cs="Arial"/>
        </w:rPr>
        <w:t>Understanding the Application Programming Interfaces (API)</w:t>
      </w:r>
      <w:bookmarkEnd w:id="87"/>
      <w:bookmarkEnd w:id="88"/>
      <w:bookmarkEnd w:id="89"/>
    </w:p>
    <w:p w:rsidR="007A0A78" w:rsidRPr="00EB033A" w:rsidRDefault="009D513A" w:rsidP="00255C56">
      <w:pPr>
        <w:pStyle w:val="BodyText"/>
        <w:ind w:left="720"/>
        <w:rPr>
          <w:rFonts w:ascii="Arial" w:hAnsi="Arial" w:cs="Arial"/>
          <w:sz w:val="22"/>
          <w:szCs w:val="22"/>
        </w:rPr>
      </w:pPr>
      <w:r w:rsidRPr="00EB033A">
        <w:rPr>
          <w:rFonts w:ascii="Arial" w:hAnsi="Arial" w:cs="Arial"/>
          <w:sz w:val="22"/>
          <w:szCs w:val="22"/>
        </w:rPr>
        <w:t xml:space="preserve">There are two </w:t>
      </w:r>
      <w:r w:rsidR="00567AC4" w:rsidRPr="00EB033A">
        <w:rPr>
          <w:rFonts w:ascii="Arial" w:hAnsi="Arial" w:cs="Arial"/>
          <w:sz w:val="22"/>
          <w:szCs w:val="22"/>
        </w:rPr>
        <w:t xml:space="preserve">main </w:t>
      </w:r>
      <w:r w:rsidRPr="00EB033A">
        <w:rPr>
          <w:rFonts w:ascii="Arial" w:hAnsi="Arial" w:cs="Arial"/>
          <w:sz w:val="22"/>
          <w:szCs w:val="22"/>
        </w:rPr>
        <w:t xml:space="preserve">API’s that need to be </w:t>
      </w:r>
      <w:r w:rsidR="007A0A78" w:rsidRPr="00EB033A">
        <w:rPr>
          <w:rFonts w:ascii="Arial" w:hAnsi="Arial" w:cs="Arial"/>
          <w:sz w:val="22"/>
          <w:szCs w:val="22"/>
        </w:rPr>
        <w:t xml:space="preserve">well </w:t>
      </w:r>
      <w:r w:rsidRPr="00EB033A">
        <w:rPr>
          <w:rFonts w:ascii="Arial" w:hAnsi="Arial" w:cs="Arial"/>
          <w:sz w:val="22"/>
          <w:szCs w:val="22"/>
        </w:rPr>
        <w:t>understood</w:t>
      </w:r>
      <w:r w:rsidR="007A0A78" w:rsidRPr="00EB033A">
        <w:rPr>
          <w:rFonts w:ascii="Arial" w:hAnsi="Arial" w:cs="Arial"/>
          <w:sz w:val="22"/>
          <w:szCs w:val="22"/>
        </w:rPr>
        <w:t xml:space="preserve"> prior to development of the application</w:t>
      </w:r>
      <w:r w:rsidRPr="00EB033A">
        <w:rPr>
          <w:rFonts w:ascii="Arial" w:hAnsi="Arial" w:cs="Arial"/>
          <w:sz w:val="22"/>
          <w:szCs w:val="22"/>
        </w:rPr>
        <w:t xml:space="preserve">. One API is for the normal world </w:t>
      </w:r>
      <w:r w:rsidR="00985DB9" w:rsidRPr="00EB033A">
        <w:rPr>
          <w:rFonts w:ascii="Arial" w:hAnsi="Arial" w:cs="Arial"/>
          <w:sz w:val="22"/>
          <w:szCs w:val="22"/>
        </w:rPr>
        <w:t>client API</w:t>
      </w:r>
      <w:r w:rsidR="001F324B" w:rsidRPr="00EB033A">
        <w:rPr>
          <w:rFonts w:ascii="Arial" w:hAnsi="Arial" w:cs="Arial"/>
          <w:sz w:val="22"/>
          <w:szCs w:val="22"/>
        </w:rPr>
        <w:t xml:space="preserve"> (</w:t>
      </w:r>
      <w:r w:rsidR="00B71E1B" w:rsidRPr="00EB033A">
        <w:rPr>
          <w:rFonts w:ascii="Arial" w:hAnsi="Arial" w:cs="Arial"/>
          <w:sz w:val="22"/>
          <w:szCs w:val="22"/>
        </w:rPr>
        <w:t>SKTEEC</w:t>
      </w:r>
      <w:r w:rsidR="001F324B" w:rsidRPr="00EB033A">
        <w:rPr>
          <w:rFonts w:ascii="Arial" w:hAnsi="Arial" w:cs="Arial"/>
          <w:sz w:val="22"/>
          <w:szCs w:val="22"/>
        </w:rPr>
        <w:t>) to</w:t>
      </w:r>
      <w:r w:rsidRPr="00EB033A">
        <w:rPr>
          <w:rFonts w:ascii="Arial" w:hAnsi="Arial" w:cs="Arial"/>
          <w:sz w:val="22"/>
          <w:szCs w:val="22"/>
        </w:rPr>
        <w:t xml:space="preserve"> use to co</w:t>
      </w:r>
      <w:r w:rsidR="00B71E1B" w:rsidRPr="00EB033A">
        <w:rPr>
          <w:rFonts w:ascii="Arial" w:hAnsi="Arial" w:cs="Arial"/>
          <w:sz w:val="22"/>
          <w:szCs w:val="22"/>
        </w:rPr>
        <w:t>mmunicate with the secure world. Th</w:t>
      </w:r>
      <w:r w:rsidRPr="00EB033A">
        <w:rPr>
          <w:rFonts w:ascii="Arial" w:hAnsi="Arial" w:cs="Arial"/>
          <w:sz w:val="22"/>
          <w:szCs w:val="22"/>
        </w:rPr>
        <w:t xml:space="preserve">e other API is for the secure world </w:t>
      </w:r>
      <w:r w:rsidR="001F324B" w:rsidRPr="00EB033A">
        <w:rPr>
          <w:rFonts w:ascii="Arial" w:hAnsi="Arial" w:cs="Arial"/>
          <w:sz w:val="22"/>
          <w:szCs w:val="22"/>
        </w:rPr>
        <w:t xml:space="preserve">kernel services API (SKS) </w:t>
      </w:r>
      <w:r w:rsidRPr="00EB033A">
        <w:rPr>
          <w:rFonts w:ascii="Arial" w:hAnsi="Arial" w:cs="Arial"/>
          <w:sz w:val="22"/>
          <w:szCs w:val="22"/>
        </w:rPr>
        <w:t xml:space="preserve">to </w:t>
      </w:r>
      <w:r w:rsidR="00B71E1B" w:rsidRPr="00EB033A">
        <w:rPr>
          <w:rFonts w:ascii="Arial" w:hAnsi="Arial" w:cs="Arial"/>
          <w:sz w:val="22"/>
          <w:szCs w:val="22"/>
        </w:rPr>
        <w:t xml:space="preserve">receive the requests and </w:t>
      </w:r>
      <w:r w:rsidRPr="00EB033A">
        <w:rPr>
          <w:rFonts w:ascii="Arial" w:hAnsi="Arial" w:cs="Arial"/>
          <w:sz w:val="22"/>
          <w:szCs w:val="22"/>
        </w:rPr>
        <w:t xml:space="preserve">return results of </w:t>
      </w:r>
      <w:r w:rsidR="00B71E1B" w:rsidRPr="00EB033A">
        <w:rPr>
          <w:rFonts w:ascii="Arial" w:hAnsi="Arial" w:cs="Arial"/>
          <w:sz w:val="22"/>
          <w:szCs w:val="22"/>
        </w:rPr>
        <w:t>the command requests</w:t>
      </w:r>
      <w:r w:rsidRPr="00EB033A">
        <w:rPr>
          <w:rFonts w:ascii="Arial" w:hAnsi="Arial" w:cs="Arial"/>
          <w:sz w:val="22"/>
          <w:szCs w:val="22"/>
        </w:rPr>
        <w:t xml:space="preserve"> </w:t>
      </w:r>
      <w:r w:rsidR="00B71E1B" w:rsidRPr="00EB033A">
        <w:rPr>
          <w:rFonts w:ascii="Arial" w:hAnsi="Arial" w:cs="Arial"/>
          <w:sz w:val="22"/>
          <w:szCs w:val="22"/>
        </w:rPr>
        <w:t xml:space="preserve">back </w:t>
      </w:r>
      <w:r w:rsidRPr="00EB033A">
        <w:rPr>
          <w:rFonts w:ascii="Arial" w:hAnsi="Arial" w:cs="Arial"/>
          <w:sz w:val="22"/>
          <w:szCs w:val="22"/>
        </w:rPr>
        <w:t xml:space="preserve">to the normal world application.  </w:t>
      </w:r>
      <w:r w:rsidR="00452FD2">
        <w:rPr>
          <w:rFonts w:ascii="Arial" w:hAnsi="Arial" w:cs="Arial"/>
          <w:sz w:val="22"/>
          <w:szCs w:val="22"/>
        </w:rPr>
        <w:t>T</w:t>
      </w:r>
      <w:r w:rsidRPr="00EB033A">
        <w:rPr>
          <w:rFonts w:ascii="Arial" w:hAnsi="Arial" w:cs="Arial"/>
          <w:sz w:val="22"/>
          <w:szCs w:val="22"/>
        </w:rPr>
        <w:t>hese API’</w:t>
      </w:r>
      <w:r w:rsidR="007A0A78" w:rsidRPr="00EB033A">
        <w:rPr>
          <w:rFonts w:ascii="Arial" w:hAnsi="Arial" w:cs="Arial"/>
          <w:sz w:val="22"/>
          <w:szCs w:val="22"/>
        </w:rPr>
        <w:t xml:space="preserve">s are called </w:t>
      </w:r>
      <w:r w:rsidR="00452FD2">
        <w:rPr>
          <w:rFonts w:ascii="Arial" w:hAnsi="Arial" w:cs="Arial"/>
          <w:sz w:val="22"/>
          <w:szCs w:val="22"/>
        </w:rPr>
        <w:t xml:space="preserve">the following: </w:t>
      </w:r>
    </w:p>
    <w:p w:rsidR="007A0A78" w:rsidRPr="00EB033A" w:rsidRDefault="002C4827" w:rsidP="00632BBA">
      <w:pPr>
        <w:pStyle w:val="BodyText"/>
        <w:numPr>
          <w:ilvl w:val="0"/>
          <w:numId w:val="11"/>
        </w:numPr>
        <w:rPr>
          <w:rFonts w:ascii="Arial" w:hAnsi="Arial" w:cs="Arial"/>
          <w:sz w:val="22"/>
          <w:szCs w:val="22"/>
        </w:rPr>
      </w:pPr>
      <w:r w:rsidRPr="00EB033A">
        <w:rPr>
          <w:rFonts w:ascii="Arial" w:hAnsi="Arial" w:cs="Arial"/>
          <w:sz w:val="22"/>
          <w:szCs w:val="22"/>
        </w:rPr>
        <w:lastRenderedPageBreak/>
        <w:t xml:space="preserve">Normal World Client API - </w:t>
      </w:r>
      <w:r w:rsidR="009D513A" w:rsidRPr="00EB033A">
        <w:rPr>
          <w:rFonts w:ascii="Arial" w:hAnsi="Arial" w:cs="Arial"/>
          <w:sz w:val="22"/>
          <w:szCs w:val="22"/>
        </w:rPr>
        <w:t xml:space="preserve">Secure </w:t>
      </w:r>
      <w:r w:rsidR="00DD211B" w:rsidRPr="00EB033A">
        <w:rPr>
          <w:rFonts w:ascii="Arial" w:hAnsi="Arial" w:cs="Arial"/>
          <w:sz w:val="22"/>
          <w:szCs w:val="22"/>
        </w:rPr>
        <w:t>Kernel TEE Client</w:t>
      </w:r>
      <w:r w:rsidR="009D513A" w:rsidRPr="00EB033A">
        <w:rPr>
          <w:rFonts w:ascii="Arial" w:hAnsi="Arial" w:cs="Arial"/>
          <w:sz w:val="22"/>
          <w:szCs w:val="22"/>
        </w:rPr>
        <w:t xml:space="preserve"> </w:t>
      </w:r>
      <w:r w:rsidR="003262EE" w:rsidRPr="00EB033A">
        <w:rPr>
          <w:rFonts w:ascii="Arial" w:hAnsi="Arial" w:cs="Arial"/>
          <w:sz w:val="22"/>
          <w:szCs w:val="22"/>
        </w:rPr>
        <w:t>(</w:t>
      </w:r>
      <w:r w:rsidR="00B71E1B" w:rsidRPr="00EB033A">
        <w:rPr>
          <w:rFonts w:ascii="Arial" w:hAnsi="Arial" w:cs="Arial"/>
          <w:sz w:val="22"/>
          <w:szCs w:val="22"/>
        </w:rPr>
        <w:t>SKTEEC</w:t>
      </w:r>
      <w:r w:rsidR="003262EE" w:rsidRPr="00EB033A">
        <w:rPr>
          <w:rFonts w:ascii="Arial" w:hAnsi="Arial" w:cs="Arial"/>
          <w:sz w:val="22"/>
          <w:szCs w:val="22"/>
        </w:rPr>
        <w:t xml:space="preserve">) </w:t>
      </w:r>
    </w:p>
    <w:p w:rsidR="00255C56" w:rsidRDefault="002C4827" w:rsidP="00255C56">
      <w:pPr>
        <w:pStyle w:val="BodyText"/>
        <w:numPr>
          <w:ilvl w:val="0"/>
          <w:numId w:val="11"/>
        </w:numPr>
        <w:rPr>
          <w:rFonts w:ascii="Arial" w:hAnsi="Arial" w:cs="Arial"/>
          <w:sz w:val="22"/>
          <w:szCs w:val="22"/>
        </w:rPr>
      </w:pPr>
      <w:r w:rsidRPr="00EB033A">
        <w:rPr>
          <w:rFonts w:ascii="Arial" w:hAnsi="Arial" w:cs="Arial"/>
          <w:sz w:val="22"/>
          <w:szCs w:val="22"/>
        </w:rPr>
        <w:t xml:space="preserve">Secure World Service API - </w:t>
      </w:r>
      <w:r w:rsidR="009D513A" w:rsidRPr="00EB033A">
        <w:rPr>
          <w:rFonts w:ascii="Arial" w:hAnsi="Arial" w:cs="Arial"/>
          <w:sz w:val="22"/>
          <w:szCs w:val="22"/>
        </w:rPr>
        <w:t>Secure Kernel Services</w:t>
      </w:r>
      <w:r w:rsidR="003262EE" w:rsidRPr="00EB033A">
        <w:rPr>
          <w:rFonts w:ascii="Arial" w:hAnsi="Arial" w:cs="Arial"/>
          <w:sz w:val="22"/>
          <w:szCs w:val="22"/>
        </w:rPr>
        <w:t xml:space="preserve"> (SKS)</w:t>
      </w:r>
    </w:p>
    <w:p w:rsidR="00255C56" w:rsidRDefault="00255C56" w:rsidP="00255C56">
      <w:pPr>
        <w:pStyle w:val="BodyText"/>
        <w:numPr>
          <w:ilvl w:val="0"/>
          <w:numId w:val="11"/>
        </w:numPr>
        <w:rPr>
          <w:rFonts w:ascii="Arial" w:hAnsi="Arial" w:cs="Arial"/>
          <w:sz w:val="22"/>
          <w:szCs w:val="22"/>
        </w:rPr>
      </w:pPr>
      <w:r>
        <w:rPr>
          <w:rFonts w:ascii="Arial" w:hAnsi="Arial" w:cs="Arial"/>
          <w:sz w:val="22"/>
          <w:szCs w:val="22"/>
        </w:rPr>
        <w:t>Platform</w:t>
      </w:r>
      <w:r w:rsidR="008068E7" w:rsidRPr="00255C56">
        <w:rPr>
          <w:rFonts w:ascii="Arial" w:hAnsi="Arial" w:cs="Arial"/>
          <w:sz w:val="22"/>
          <w:szCs w:val="22"/>
        </w:rPr>
        <w:t xml:space="preserve"> API </w:t>
      </w:r>
      <w:r w:rsidR="002555C6" w:rsidRPr="00255C56">
        <w:rPr>
          <w:rFonts w:ascii="Arial" w:hAnsi="Arial" w:cs="Arial"/>
          <w:sz w:val="22"/>
          <w:szCs w:val="22"/>
        </w:rPr>
        <w:t xml:space="preserve">(SKPLATFORM) </w:t>
      </w:r>
      <w:r w:rsidR="008068E7" w:rsidRPr="00255C56">
        <w:rPr>
          <w:rFonts w:ascii="Arial" w:hAnsi="Arial" w:cs="Arial"/>
          <w:sz w:val="22"/>
          <w:szCs w:val="22"/>
        </w:rPr>
        <w:t>that is req</w:t>
      </w:r>
      <w:r w:rsidR="00F43E38" w:rsidRPr="00255C56">
        <w:rPr>
          <w:rFonts w:ascii="Arial" w:hAnsi="Arial" w:cs="Arial"/>
          <w:sz w:val="22"/>
          <w:szCs w:val="22"/>
        </w:rPr>
        <w:t>uired on the normal world side</w:t>
      </w:r>
      <w:r w:rsidR="00FA38CD" w:rsidRPr="00255C56">
        <w:rPr>
          <w:rFonts w:ascii="Arial" w:hAnsi="Arial" w:cs="Arial"/>
          <w:sz w:val="22"/>
          <w:szCs w:val="22"/>
        </w:rPr>
        <w:t xml:space="preserve"> for the platform specific communications between the normal world and secure world. These items are the following:</w:t>
      </w:r>
    </w:p>
    <w:p w:rsidR="00255C56" w:rsidRDefault="0080469B" w:rsidP="00255C56">
      <w:pPr>
        <w:pStyle w:val="BodyText"/>
        <w:numPr>
          <w:ilvl w:val="1"/>
          <w:numId w:val="11"/>
        </w:numPr>
        <w:rPr>
          <w:rFonts w:ascii="Arial" w:hAnsi="Arial" w:cs="Arial"/>
          <w:sz w:val="22"/>
          <w:szCs w:val="22"/>
        </w:rPr>
      </w:pPr>
      <w:r w:rsidRPr="00255C56">
        <w:rPr>
          <w:rFonts w:ascii="Arial" w:hAnsi="Arial" w:cs="Arial"/>
          <w:sz w:val="22"/>
          <w:szCs w:val="22"/>
        </w:rPr>
        <w:t xml:space="preserve">Normal World Platform API – Secure Kernel Driver </w:t>
      </w:r>
      <w:r w:rsidR="00523F8D" w:rsidRPr="00255C56">
        <w:rPr>
          <w:rFonts w:ascii="Arial" w:hAnsi="Arial" w:cs="Arial"/>
          <w:sz w:val="22"/>
          <w:szCs w:val="22"/>
        </w:rPr>
        <w:t>Platform</w:t>
      </w:r>
      <w:r w:rsidRPr="00255C56">
        <w:rPr>
          <w:rFonts w:ascii="Arial" w:hAnsi="Arial" w:cs="Arial"/>
          <w:sz w:val="22"/>
          <w:szCs w:val="22"/>
        </w:rPr>
        <w:t xml:space="preserve"> Initialization </w:t>
      </w:r>
    </w:p>
    <w:p w:rsidR="00D979D8" w:rsidRPr="00255C56" w:rsidRDefault="0080469B" w:rsidP="00255C56">
      <w:pPr>
        <w:pStyle w:val="BodyText"/>
        <w:numPr>
          <w:ilvl w:val="1"/>
          <w:numId w:val="11"/>
        </w:numPr>
        <w:rPr>
          <w:rFonts w:ascii="Arial" w:hAnsi="Arial" w:cs="Arial"/>
          <w:sz w:val="22"/>
          <w:szCs w:val="22"/>
        </w:rPr>
      </w:pPr>
      <w:r w:rsidRPr="00255C56">
        <w:rPr>
          <w:rFonts w:ascii="Arial" w:hAnsi="Arial" w:cs="Arial"/>
          <w:sz w:val="22"/>
          <w:szCs w:val="22"/>
        </w:rPr>
        <w:t xml:space="preserve">Normal World Platform Object – Secure Kernel Driver </w:t>
      </w:r>
      <w:r w:rsidR="00523F8D" w:rsidRPr="00255C56">
        <w:rPr>
          <w:rFonts w:ascii="Arial" w:hAnsi="Arial" w:cs="Arial"/>
          <w:sz w:val="22"/>
          <w:szCs w:val="22"/>
        </w:rPr>
        <w:t xml:space="preserve">Platform </w:t>
      </w:r>
      <w:r w:rsidRPr="00255C56">
        <w:rPr>
          <w:rFonts w:ascii="Arial" w:hAnsi="Arial" w:cs="Arial"/>
          <w:sz w:val="22"/>
          <w:szCs w:val="22"/>
        </w:rPr>
        <w:t xml:space="preserve">Initialization Parameters </w:t>
      </w:r>
    </w:p>
    <w:p w:rsidR="00D979D8" w:rsidRDefault="003D0275" w:rsidP="00D979D8">
      <w:pPr>
        <w:pStyle w:val="BodyText"/>
        <w:ind w:left="720"/>
        <w:rPr>
          <w:rFonts w:ascii="Arial" w:hAnsi="Arial" w:cs="Arial"/>
          <w:sz w:val="22"/>
          <w:szCs w:val="22"/>
        </w:rPr>
      </w:pPr>
      <w:r>
        <w:rPr>
          <w:rFonts w:ascii="Arial" w:hAnsi="Arial" w:cs="Arial"/>
          <w:noProof/>
          <w:sz w:val="22"/>
          <w:szCs w:val="22"/>
        </w:rPr>
        <w:drawing>
          <wp:inline distT="0" distB="0" distL="0" distR="0" wp14:editId="59A84E17">
            <wp:extent cx="6728269" cy="6080389"/>
            <wp:effectExtent l="0" t="0" r="0" b="0"/>
            <wp:docPr id="31" name="Picture 31" descr="Imagination_API_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ination_API_Architec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39020" cy="6090104"/>
                    </a:xfrm>
                    <a:prstGeom prst="rect">
                      <a:avLst/>
                    </a:prstGeom>
                    <a:noFill/>
                    <a:ln>
                      <a:noFill/>
                    </a:ln>
                  </pic:spPr>
                </pic:pic>
              </a:graphicData>
            </a:graphic>
          </wp:inline>
        </w:drawing>
      </w:r>
    </w:p>
    <w:p w:rsidR="00845207" w:rsidRPr="00523E2C" w:rsidRDefault="00845207" w:rsidP="00845207">
      <w:pPr>
        <w:pStyle w:val="Figure"/>
        <w:jc w:val="center"/>
      </w:pPr>
      <w:r>
        <w:t>Understanding the Application Programming Interfaces</w:t>
      </w:r>
    </w:p>
    <w:p w:rsidR="00845207" w:rsidRDefault="00845207" w:rsidP="00D979D8">
      <w:pPr>
        <w:pStyle w:val="BodyText"/>
        <w:ind w:left="720"/>
        <w:rPr>
          <w:rFonts w:ascii="Arial" w:hAnsi="Arial" w:cs="Arial"/>
          <w:sz w:val="22"/>
          <w:szCs w:val="22"/>
        </w:rPr>
      </w:pPr>
    </w:p>
    <w:p w:rsidR="00255C56" w:rsidRPr="00EB033A" w:rsidRDefault="00255C56" w:rsidP="00D979D8">
      <w:pPr>
        <w:pStyle w:val="BodyText"/>
        <w:ind w:left="720"/>
        <w:rPr>
          <w:rFonts w:ascii="Arial" w:hAnsi="Arial" w:cs="Arial"/>
          <w:sz w:val="22"/>
          <w:szCs w:val="22"/>
        </w:rPr>
      </w:pPr>
    </w:p>
    <w:p w:rsidR="00985DB9" w:rsidRPr="00B71E1B" w:rsidRDefault="00985DB9" w:rsidP="00B71E1B">
      <w:pPr>
        <w:pStyle w:val="Heading3"/>
      </w:pPr>
      <w:bookmarkStart w:id="90" w:name="_Toc419203156"/>
      <w:bookmarkStart w:id="91" w:name="_Toc421889800"/>
      <w:r w:rsidRPr="00B71E1B">
        <w:lastRenderedPageBreak/>
        <w:t xml:space="preserve">Normal World Client </w:t>
      </w:r>
      <w:bookmarkEnd w:id="90"/>
      <w:r w:rsidR="002B7536">
        <w:t>API</w:t>
      </w:r>
      <w:bookmarkEnd w:id="91"/>
    </w:p>
    <w:p w:rsidR="00985DB9" w:rsidRPr="00EB033A" w:rsidRDefault="00985DB9" w:rsidP="00985DB9">
      <w:pPr>
        <w:autoSpaceDE w:val="0"/>
        <w:spacing w:after="200" w:line="100" w:lineRule="atLeast"/>
        <w:ind w:left="709"/>
        <w:rPr>
          <w:rFonts w:ascii="Arial" w:hAnsi="Arial" w:cs="Arial"/>
          <w:sz w:val="22"/>
          <w:szCs w:val="22"/>
        </w:rPr>
      </w:pPr>
      <w:r w:rsidRPr="00EB033A">
        <w:rPr>
          <w:rFonts w:ascii="Arial" w:hAnsi="Arial" w:cs="Arial"/>
          <w:sz w:val="22"/>
          <w:szCs w:val="22"/>
        </w:rPr>
        <w:t xml:space="preserve">This is a user space </w:t>
      </w:r>
      <w:r w:rsidR="00B71E1B" w:rsidRPr="00EB033A">
        <w:rPr>
          <w:rFonts w:ascii="Arial" w:hAnsi="Arial" w:cs="Arial"/>
          <w:sz w:val="22"/>
          <w:szCs w:val="22"/>
        </w:rPr>
        <w:t>API</w:t>
      </w:r>
      <w:r w:rsidRPr="00EB033A">
        <w:rPr>
          <w:rFonts w:ascii="Arial" w:hAnsi="Arial" w:cs="Arial"/>
          <w:sz w:val="22"/>
          <w:szCs w:val="22"/>
        </w:rPr>
        <w:t xml:space="preserve"> (</w:t>
      </w:r>
      <w:r w:rsidR="002555C6" w:rsidRPr="00255C56">
        <w:rPr>
          <w:rFonts w:ascii="Arial" w:hAnsi="Arial" w:cs="Arial"/>
          <w:i/>
          <w:sz w:val="22"/>
          <w:szCs w:val="22"/>
        </w:rPr>
        <w:t>Privilege</w:t>
      </w:r>
      <w:r w:rsidRPr="00255C56">
        <w:rPr>
          <w:rFonts w:ascii="Arial" w:hAnsi="Arial" w:cs="Arial"/>
          <w:i/>
          <w:sz w:val="22"/>
          <w:szCs w:val="22"/>
        </w:rPr>
        <w:t xml:space="preserve"> Level 3</w:t>
      </w:r>
      <w:r w:rsidR="002555C6" w:rsidRPr="00255C56">
        <w:rPr>
          <w:rFonts w:ascii="Arial" w:hAnsi="Arial" w:cs="Arial"/>
          <w:i/>
          <w:sz w:val="22"/>
          <w:szCs w:val="22"/>
        </w:rPr>
        <w:t xml:space="preserve"> Guest User</w:t>
      </w:r>
      <w:r w:rsidRPr="00EB033A">
        <w:rPr>
          <w:rFonts w:ascii="Arial" w:hAnsi="Arial" w:cs="Arial"/>
          <w:sz w:val="22"/>
          <w:szCs w:val="22"/>
        </w:rPr>
        <w:t xml:space="preserve">) located in </w:t>
      </w:r>
      <w:r w:rsidR="00B71E1B" w:rsidRPr="00EB033A">
        <w:rPr>
          <w:rFonts w:ascii="Arial" w:hAnsi="Arial" w:cs="Arial"/>
          <w:sz w:val="22"/>
          <w:szCs w:val="22"/>
        </w:rPr>
        <w:t>$ROOT_SDK</w:t>
      </w:r>
      <w:r w:rsidRPr="00EB033A">
        <w:rPr>
          <w:rFonts w:ascii="Arial" w:hAnsi="Arial" w:cs="Arial"/>
          <w:sz w:val="22"/>
          <w:szCs w:val="22"/>
        </w:rPr>
        <w:t>.</w:t>
      </w:r>
      <w:r w:rsidR="00B71E1B" w:rsidRPr="00EB033A">
        <w:rPr>
          <w:rFonts w:ascii="Arial" w:hAnsi="Arial" w:cs="Arial"/>
          <w:color w:val="000000"/>
          <w:sz w:val="22"/>
          <w:szCs w:val="22"/>
        </w:rPr>
        <w:t>/</w:t>
      </w:r>
      <w:r w:rsidRPr="00EB033A">
        <w:rPr>
          <w:rFonts w:ascii="Arial" w:hAnsi="Arial" w:cs="Arial"/>
          <w:color w:val="000000"/>
          <w:sz w:val="22"/>
          <w:szCs w:val="22"/>
        </w:rPr>
        <w:t>src/nwld/include</w:t>
      </w:r>
      <w:r w:rsidR="00B71E1B" w:rsidRPr="00EB033A">
        <w:rPr>
          <w:rFonts w:ascii="Arial" w:hAnsi="Arial" w:cs="Arial"/>
          <w:color w:val="000000"/>
          <w:sz w:val="22"/>
          <w:szCs w:val="22"/>
        </w:rPr>
        <w:t>/sk_nwld_teec.h</w:t>
      </w:r>
      <w:r w:rsidRPr="00EB033A">
        <w:rPr>
          <w:rFonts w:ascii="Arial" w:hAnsi="Arial" w:cs="Arial"/>
          <w:color w:val="000000"/>
          <w:sz w:val="22"/>
          <w:szCs w:val="22"/>
        </w:rPr>
        <w:t xml:space="preserve"> </w:t>
      </w:r>
      <w:r w:rsidRPr="00EB033A">
        <w:rPr>
          <w:rFonts w:ascii="Arial" w:hAnsi="Arial" w:cs="Arial"/>
          <w:sz w:val="22"/>
          <w:szCs w:val="22"/>
        </w:rPr>
        <w:t xml:space="preserve">and </w:t>
      </w:r>
      <w:r w:rsidR="00B71E1B" w:rsidRPr="00EB033A">
        <w:rPr>
          <w:rFonts w:ascii="Arial" w:hAnsi="Arial" w:cs="Arial"/>
          <w:sz w:val="22"/>
          <w:szCs w:val="22"/>
        </w:rPr>
        <w:t>is part</w:t>
      </w:r>
      <w:r w:rsidRPr="00EB033A">
        <w:rPr>
          <w:rFonts w:ascii="Arial" w:hAnsi="Arial" w:cs="Arial"/>
          <w:sz w:val="22"/>
          <w:szCs w:val="22"/>
        </w:rPr>
        <w:t xml:space="preserve"> </w:t>
      </w:r>
      <w:r w:rsidR="00B71E1B" w:rsidRPr="00EB033A">
        <w:rPr>
          <w:rFonts w:ascii="Arial" w:hAnsi="Arial" w:cs="Arial"/>
          <w:sz w:val="22"/>
          <w:szCs w:val="22"/>
        </w:rPr>
        <w:t xml:space="preserve">of </w:t>
      </w:r>
      <w:r w:rsidR="0009601B">
        <w:rPr>
          <w:rFonts w:ascii="Arial" w:hAnsi="Arial" w:cs="Arial"/>
          <w:sz w:val="22"/>
          <w:szCs w:val="22"/>
        </w:rPr>
        <w:t>sk_sdk</w:t>
      </w:r>
      <w:r w:rsidRPr="00EB033A">
        <w:rPr>
          <w:rFonts w:ascii="Arial" w:hAnsi="Arial" w:cs="Arial"/>
          <w:sz w:val="22"/>
          <w:szCs w:val="22"/>
        </w:rPr>
        <w:t xml:space="preserve"> library that can be linked to </w:t>
      </w:r>
      <w:r w:rsidR="002555C6">
        <w:rPr>
          <w:rFonts w:ascii="Arial" w:hAnsi="Arial" w:cs="Arial"/>
          <w:sz w:val="22"/>
          <w:szCs w:val="22"/>
        </w:rPr>
        <w:t>applications that requires communication to the secure world.</w:t>
      </w:r>
      <w:r w:rsidRPr="00EB033A">
        <w:rPr>
          <w:rFonts w:ascii="Arial" w:hAnsi="Arial" w:cs="Arial"/>
          <w:sz w:val="22"/>
          <w:szCs w:val="22"/>
        </w:rPr>
        <w:t xml:space="preserve"> </w:t>
      </w:r>
      <w:r w:rsidR="00121467">
        <w:rPr>
          <w:rFonts w:ascii="Arial" w:hAnsi="Arial" w:cs="Arial"/>
          <w:sz w:val="22"/>
          <w:szCs w:val="22"/>
        </w:rPr>
        <w:t xml:space="preserve">Please see the doxygen </w:t>
      </w:r>
      <w:r w:rsidR="005F7DE3">
        <w:rPr>
          <w:rFonts w:ascii="Arial" w:hAnsi="Arial" w:cs="Arial"/>
          <w:sz w:val="22"/>
          <w:szCs w:val="22"/>
        </w:rPr>
        <w:t xml:space="preserve">files in the sk_sdk repo for more </w:t>
      </w:r>
      <w:r w:rsidR="0009601B">
        <w:rPr>
          <w:rFonts w:ascii="Arial" w:hAnsi="Arial" w:cs="Arial"/>
          <w:sz w:val="22"/>
          <w:szCs w:val="22"/>
        </w:rPr>
        <w:t>detailed description of these APIs</w:t>
      </w:r>
      <w:r w:rsidR="005F7DE3">
        <w:rPr>
          <w:rFonts w:ascii="Arial" w:hAnsi="Arial" w:cs="Arial"/>
          <w:sz w:val="22"/>
          <w:szCs w:val="22"/>
        </w:rPr>
        <w:t>.</w:t>
      </w:r>
    </w:p>
    <w:p w:rsidR="00985DB9" w:rsidRPr="00EB033A" w:rsidRDefault="00985DB9" w:rsidP="00985DB9">
      <w:pPr>
        <w:autoSpaceDE w:val="0"/>
        <w:spacing w:after="200" w:line="100" w:lineRule="atLeast"/>
        <w:ind w:left="709"/>
        <w:rPr>
          <w:rFonts w:ascii="Arial" w:hAnsi="Arial" w:cs="Arial"/>
          <w:sz w:val="22"/>
          <w:szCs w:val="22"/>
        </w:rPr>
      </w:pPr>
      <w:r w:rsidRPr="00EB033A">
        <w:rPr>
          <w:rFonts w:ascii="Arial" w:hAnsi="Arial" w:cs="Arial"/>
          <w:sz w:val="22"/>
          <w:szCs w:val="22"/>
        </w:rPr>
        <w:t xml:space="preserve">The following is a set of </w:t>
      </w:r>
      <w:r w:rsidR="0009601B">
        <w:rPr>
          <w:rFonts w:ascii="Arial" w:hAnsi="Arial" w:cs="Arial"/>
          <w:sz w:val="22"/>
          <w:szCs w:val="22"/>
        </w:rPr>
        <w:t>APIs</w:t>
      </w:r>
      <w:r w:rsidR="00080AC2">
        <w:rPr>
          <w:rFonts w:ascii="Arial" w:hAnsi="Arial" w:cs="Arial"/>
          <w:sz w:val="22"/>
          <w:szCs w:val="22"/>
        </w:rPr>
        <w:t xml:space="preserve"> that an application is expected to utilize</w:t>
      </w:r>
      <w:r w:rsidR="0009601B">
        <w:rPr>
          <w:rFonts w:ascii="Arial" w:hAnsi="Arial" w:cs="Arial"/>
          <w:sz w:val="22"/>
          <w:szCs w:val="22"/>
        </w:rPr>
        <w:t xml:space="preserve"> to enable communications to the secure world</w:t>
      </w:r>
      <w:r w:rsidRPr="00EB033A">
        <w:rPr>
          <w:rFonts w:ascii="Arial" w:hAnsi="Arial" w:cs="Arial"/>
          <w:sz w:val="22"/>
          <w:szCs w:val="22"/>
        </w:rPr>
        <w:t>:</w:t>
      </w:r>
    </w:p>
    <w:tbl>
      <w:tblPr>
        <w:tblW w:w="10273" w:type="dxa"/>
        <w:tblInd w:w="840" w:type="dxa"/>
        <w:tblLayout w:type="fixed"/>
        <w:tblLook w:val="0000" w:firstRow="0" w:lastRow="0" w:firstColumn="0" w:lastColumn="0" w:noHBand="0" w:noVBand="0"/>
      </w:tblPr>
      <w:tblGrid>
        <w:gridCol w:w="3883"/>
        <w:gridCol w:w="6390"/>
      </w:tblGrid>
      <w:tr w:rsidR="00080AC2" w:rsidRPr="0076435A" w:rsidTr="00080AC2">
        <w:tc>
          <w:tcPr>
            <w:tcW w:w="3883" w:type="dxa"/>
            <w:tcBorders>
              <w:top w:val="single" w:sz="20" w:space="0" w:color="FF0000"/>
              <w:left w:val="single" w:sz="8" w:space="0" w:color="C0C0C0"/>
              <w:bottom w:val="single" w:sz="1" w:space="0" w:color="FF0000"/>
              <w:right w:val="single" w:sz="1" w:space="0" w:color="FF0000"/>
            </w:tcBorders>
            <w:shd w:val="clear" w:color="auto" w:fill="auto"/>
            <w:tcMar>
              <w:top w:w="43" w:type="dxa"/>
              <w:left w:w="43" w:type="dxa"/>
              <w:bottom w:w="43" w:type="dxa"/>
              <w:right w:w="43" w:type="dxa"/>
            </w:tcMar>
            <w:vAlign w:val="center"/>
          </w:tcPr>
          <w:p w:rsidR="00080AC2" w:rsidRPr="00EB033A" w:rsidRDefault="00080AC2" w:rsidP="00EB033A">
            <w:pPr>
              <w:autoSpaceDE w:val="0"/>
              <w:spacing w:line="100" w:lineRule="atLeast"/>
              <w:ind w:left="389" w:hanging="389"/>
              <w:rPr>
                <w:rFonts w:ascii="Arial" w:hAnsi="Arial" w:cs="Arial"/>
                <w:b/>
                <w:sz w:val="24"/>
                <w:szCs w:val="24"/>
              </w:rPr>
            </w:pPr>
            <w:r w:rsidRPr="00EB033A">
              <w:rPr>
                <w:rFonts w:ascii="Arial" w:hAnsi="Arial" w:cs="Arial"/>
                <w:b/>
                <w:sz w:val="24"/>
                <w:szCs w:val="24"/>
              </w:rPr>
              <w:t>Function Call</w:t>
            </w:r>
          </w:p>
        </w:tc>
        <w:tc>
          <w:tcPr>
            <w:tcW w:w="6390" w:type="dxa"/>
            <w:tcBorders>
              <w:top w:val="single" w:sz="20" w:space="0" w:color="FF0000"/>
              <w:left w:val="single" w:sz="1" w:space="0" w:color="FF0000"/>
              <w:bottom w:val="single" w:sz="1" w:space="0" w:color="FF0000"/>
              <w:right w:val="single" w:sz="8" w:space="0" w:color="C0C0C0"/>
            </w:tcBorders>
            <w:shd w:val="clear" w:color="auto" w:fill="auto"/>
            <w:tcMar>
              <w:top w:w="43" w:type="dxa"/>
              <w:left w:w="43" w:type="dxa"/>
              <w:bottom w:w="43" w:type="dxa"/>
              <w:right w:w="43" w:type="dxa"/>
            </w:tcMar>
            <w:vAlign w:val="center"/>
          </w:tcPr>
          <w:p w:rsidR="00080AC2" w:rsidRPr="00EB033A" w:rsidRDefault="00080AC2" w:rsidP="00EB033A">
            <w:pPr>
              <w:autoSpaceDE w:val="0"/>
              <w:spacing w:line="100" w:lineRule="atLeast"/>
              <w:rPr>
                <w:rFonts w:ascii="Arial" w:hAnsi="Arial" w:cs="Arial"/>
                <w:b/>
              </w:rPr>
            </w:pPr>
            <w:r>
              <w:rPr>
                <w:rFonts w:ascii="Arial" w:hAnsi="Arial" w:cs="Arial"/>
                <w:b/>
                <w:sz w:val="24"/>
                <w:szCs w:val="24"/>
              </w:rPr>
              <w:t>Description</w:t>
            </w:r>
            <w:r w:rsidRPr="00EB033A">
              <w:rPr>
                <w:rFonts w:ascii="Arial" w:hAnsi="Arial" w:cs="Arial"/>
                <w:b/>
                <w:sz w:val="24"/>
                <w:szCs w:val="24"/>
              </w:rPr>
              <w:t xml:space="preserve"> </w:t>
            </w:r>
          </w:p>
        </w:tc>
      </w:tr>
      <w:tr w:rsidR="00080AC2" w:rsidRPr="0076435A" w:rsidTr="00080AC2">
        <w:tc>
          <w:tcPr>
            <w:tcW w:w="3883" w:type="dxa"/>
            <w:tcBorders>
              <w:top w:val="single" w:sz="1" w:space="0" w:color="FF0000"/>
              <w:left w:val="single" w:sz="8" w:space="0" w:color="C0C0C0"/>
              <w:bottom w:val="single" w:sz="1" w:space="0" w:color="FF0000"/>
              <w:right w:val="single" w:sz="1" w:space="0" w:color="FF0000"/>
            </w:tcBorders>
            <w:shd w:val="clear" w:color="auto" w:fill="auto"/>
            <w:tcMar>
              <w:top w:w="43" w:type="dxa"/>
              <w:left w:w="43" w:type="dxa"/>
              <w:bottom w:w="43" w:type="dxa"/>
              <w:right w:w="43" w:type="dxa"/>
            </w:tcMar>
            <w:vAlign w:val="center"/>
          </w:tcPr>
          <w:p w:rsidR="00080AC2" w:rsidRPr="00400859" w:rsidRDefault="00080AC2" w:rsidP="00F43E38">
            <w:pPr>
              <w:autoSpaceDE w:val="0"/>
              <w:spacing w:after="200" w:line="100" w:lineRule="atLeast"/>
              <w:ind w:left="382" w:hanging="382"/>
              <w:rPr>
                <w:rFonts w:ascii="Arial" w:hAnsi="Arial" w:cs="Arial"/>
              </w:rPr>
            </w:pPr>
            <w:r w:rsidRPr="00400859">
              <w:rPr>
                <w:rFonts w:ascii="Arial" w:hAnsi="Arial" w:cs="Arial"/>
              </w:rPr>
              <w:t>SKTEEC_OpenContext(…)</w:t>
            </w:r>
          </w:p>
        </w:tc>
        <w:tc>
          <w:tcPr>
            <w:tcW w:w="6390" w:type="dxa"/>
            <w:tcBorders>
              <w:top w:val="single" w:sz="1" w:space="0" w:color="FF0000"/>
              <w:left w:val="single" w:sz="1" w:space="0" w:color="FF0000"/>
              <w:bottom w:val="single" w:sz="1" w:space="0" w:color="FF0000"/>
              <w:right w:val="single" w:sz="8" w:space="0" w:color="C0C0C0"/>
            </w:tcBorders>
            <w:shd w:val="clear" w:color="auto" w:fill="auto"/>
            <w:tcMar>
              <w:top w:w="43" w:type="dxa"/>
              <w:left w:w="43" w:type="dxa"/>
              <w:bottom w:w="43" w:type="dxa"/>
              <w:right w:w="43" w:type="dxa"/>
            </w:tcMar>
            <w:vAlign w:val="center"/>
          </w:tcPr>
          <w:p w:rsidR="00080AC2" w:rsidRPr="00400859" w:rsidRDefault="00A42908" w:rsidP="00F43E38">
            <w:pPr>
              <w:autoSpaceDE w:val="0"/>
              <w:spacing w:after="200" w:line="100" w:lineRule="atLeast"/>
              <w:rPr>
                <w:rFonts w:ascii="Arial" w:hAnsi="Arial" w:cs="Arial"/>
              </w:rPr>
            </w:pPr>
            <w:r>
              <w:rPr>
                <w:rFonts w:ascii="Arial" w:hAnsi="Arial" w:cs="Arial"/>
              </w:rPr>
              <w:t>Opens a context to the secure world</w:t>
            </w:r>
          </w:p>
        </w:tc>
      </w:tr>
      <w:tr w:rsidR="00080AC2" w:rsidRPr="0076435A" w:rsidTr="00080AC2">
        <w:tc>
          <w:tcPr>
            <w:tcW w:w="3883" w:type="dxa"/>
            <w:tcBorders>
              <w:top w:val="single" w:sz="1" w:space="0" w:color="FF0000"/>
              <w:left w:val="single" w:sz="8" w:space="0" w:color="C0C0C0"/>
              <w:bottom w:val="single" w:sz="1" w:space="0" w:color="FF0000"/>
              <w:right w:val="single" w:sz="1" w:space="0" w:color="FF0000"/>
            </w:tcBorders>
            <w:shd w:val="clear" w:color="auto" w:fill="auto"/>
            <w:tcMar>
              <w:top w:w="43" w:type="dxa"/>
              <w:left w:w="43" w:type="dxa"/>
              <w:bottom w:w="43" w:type="dxa"/>
              <w:right w:w="43" w:type="dxa"/>
            </w:tcMar>
            <w:vAlign w:val="center"/>
          </w:tcPr>
          <w:p w:rsidR="00080AC2" w:rsidRPr="00400859" w:rsidRDefault="00080AC2" w:rsidP="00F43E38">
            <w:pPr>
              <w:autoSpaceDE w:val="0"/>
              <w:spacing w:after="200" w:line="100" w:lineRule="atLeast"/>
              <w:ind w:left="382" w:hanging="382"/>
              <w:rPr>
                <w:rFonts w:ascii="Arial" w:hAnsi="Arial" w:cs="Arial"/>
              </w:rPr>
            </w:pPr>
            <w:r w:rsidRPr="00400859">
              <w:rPr>
                <w:rFonts w:ascii="Arial" w:hAnsi="Arial" w:cs="Arial"/>
              </w:rPr>
              <w:t>SKTEEC_CloseContext (…)</w:t>
            </w:r>
          </w:p>
        </w:tc>
        <w:tc>
          <w:tcPr>
            <w:tcW w:w="6390" w:type="dxa"/>
            <w:tcBorders>
              <w:top w:val="single" w:sz="1" w:space="0" w:color="FF0000"/>
              <w:left w:val="single" w:sz="1" w:space="0" w:color="FF0000"/>
              <w:bottom w:val="single" w:sz="1" w:space="0" w:color="FF0000"/>
              <w:right w:val="single" w:sz="8" w:space="0" w:color="C0C0C0"/>
            </w:tcBorders>
            <w:shd w:val="clear" w:color="auto" w:fill="auto"/>
            <w:tcMar>
              <w:top w:w="43" w:type="dxa"/>
              <w:left w:w="43" w:type="dxa"/>
              <w:bottom w:w="43" w:type="dxa"/>
              <w:right w:w="43" w:type="dxa"/>
            </w:tcMar>
            <w:vAlign w:val="center"/>
          </w:tcPr>
          <w:p w:rsidR="00080AC2" w:rsidRPr="00400859" w:rsidRDefault="00A42908" w:rsidP="00F43E38">
            <w:pPr>
              <w:autoSpaceDE w:val="0"/>
              <w:spacing w:after="200" w:line="100" w:lineRule="atLeast"/>
              <w:rPr>
                <w:rFonts w:ascii="Arial" w:hAnsi="Arial" w:cs="Arial"/>
              </w:rPr>
            </w:pPr>
            <w:r>
              <w:rPr>
                <w:rFonts w:ascii="Arial" w:hAnsi="Arial" w:cs="Arial"/>
              </w:rPr>
              <w:t>Closes a context to the secure world</w:t>
            </w:r>
          </w:p>
        </w:tc>
      </w:tr>
      <w:tr w:rsidR="00080AC2" w:rsidRPr="0076435A" w:rsidTr="00080AC2">
        <w:tc>
          <w:tcPr>
            <w:tcW w:w="3883" w:type="dxa"/>
            <w:tcBorders>
              <w:top w:val="single" w:sz="1" w:space="0" w:color="FF0000"/>
              <w:left w:val="single" w:sz="8" w:space="0" w:color="C0C0C0"/>
              <w:bottom w:val="single" w:sz="1" w:space="0" w:color="FF0000"/>
              <w:right w:val="single" w:sz="1" w:space="0" w:color="FF0000"/>
            </w:tcBorders>
            <w:shd w:val="clear" w:color="auto" w:fill="auto"/>
            <w:tcMar>
              <w:top w:w="43" w:type="dxa"/>
              <w:left w:w="43" w:type="dxa"/>
              <w:bottom w:w="43" w:type="dxa"/>
              <w:right w:w="43" w:type="dxa"/>
            </w:tcMar>
            <w:vAlign w:val="center"/>
          </w:tcPr>
          <w:p w:rsidR="00080AC2" w:rsidRPr="00400859" w:rsidRDefault="00080AC2" w:rsidP="00F43E38">
            <w:pPr>
              <w:autoSpaceDE w:val="0"/>
              <w:spacing w:after="200" w:line="100" w:lineRule="atLeast"/>
              <w:ind w:left="382" w:hanging="382"/>
              <w:rPr>
                <w:rFonts w:ascii="Arial" w:hAnsi="Arial" w:cs="Arial"/>
              </w:rPr>
            </w:pPr>
            <w:r w:rsidRPr="00400859">
              <w:rPr>
                <w:rFonts w:ascii="Arial" w:hAnsi="Arial" w:cs="Arial"/>
              </w:rPr>
              <w:t>SKTEEC_OpenSession(…)</w:t>
            </w:r>
          </w:p>
        </w:tc>
        <w:tc>
          <w:tcPr>
            <w:tcW w:w="6390" w:type="dxa"/>
            <w:tcBorders>
              <w:top w:val="single" w:sz="1" w:space="0" w:color="FF0000"/>
              <w:left w:val="single" w:sz="1" w:space="0" w:color="FF0000"/>
              <w:bottom w:val="single" w:sz="1" w:space="0" w:color="FF0000"/>
              <w:right w:val="single" w:sz="8" w:space="0" w:color="C0C0C0"/>
            </w:tcBorders>
            <w:shd w:val="clear" w:color="auto" w:fill="auto"/>
            <w:tcMar>
              <w:top w:w="43" w:type="dxa"/>
              <w:left w:w="43" w:type="dxa"/>
              <w:bottom w:w="43" w:type="dxa"/>
              <w:right w:w="43" w:type="dxa"/>
            </w:tcMar>
            <w:vAlign w:val="center"/>
          </w:tcPr>
          <w:p w:rsidR="00080AC2" w:rsidRPr="00400859" w:rsidRDefault="00A42908" w:rsidP="00A42908">
            <w:pPr>
              <w:autoSpaceDE w:val="0"/>
              <w:spacing w:after="200" w:line="100" w:lineRule="atLeast"/>
              <w:rPr>
                <w:rFonts w:ascii="Arial" w:hAnsi="Arial" w:cs="Arial"/>
              </w:rPr>
            </w:pPr>
            <w:r>
              <w:rPr>
                <w:rFonts w:ascii="Arial" w:hAnsi="Arial" w:cs="Arial"/>
              </w:rPr>
              <w:t xml:space="preserve">Opens a session identifying the TAID to communicate with in the secure world.  </w:t>
            </w:r>
          </w:p>
        </w:tc>
      </w:tr>
      <w:tr w:rsidR="00080AC2" w:rsidRPr="0076435A" w:rsidTr="00080AC2">
        <w:tc>
          <w:tcPr>
            <w:tcW w:w="3883" w:type="dxa"/>
            <w:tcBorders>
              <w:top w:val="single" w:sz="1" w:space="0" w:color="FF0000"/>
              <w:left w:val="single" w:sz="8" w:space="0" w:color="C0C0C0"/>
              <w:bottom w:val="single" w:sz="1" w:space="0" w:color="FF0000"/>
              <w:right w:val="single" w:sz="1" w:space="0" w:color="FF0000"/>
            </w:tcBorders>
            <w:shd w:val="clear" w:color="auto" w:fill="auto"/>
            <w:tcMar>
              <w:top w:w="43" w:type="dxa"/>
              <w:left w:w="43" w:type="dxa"/>
              <w:bottom w:w="43" w:type="dxa"/>
              <w:right w:w="43" w:type="dxa"/>
            </w:tcMar>
            <w:vAlign w:val="center"/>
          </w:tcPr>
          <w:p w:rsidR="00080AC2" w:rsidRPr="00400859" w:rsidRDefault="00080AC2" w:rsidP="00F43E38">
            <w:pPr>
              <w:autoSpaceDE w:val="0"/>
              <w:spacing w:after="200" w:line="100" w:lineRule="atLeast"/>
              <w:ind w:left="382" w:hanging="382"/>
              <w:rPr>
                <w:rFonts w:ascii="Arial" w:hAnsi="Arial" w:cs="Arial"/>
              </w:rPr>
            </w:pPr>
            <w:r w:rsidRPr="00400859">
              <w:rPr>
                <w:rFonts w:ascii="Arial" w:hAnsi="Arial" w:cs="Arial"/>
              </w:rPr>
              <w:t>SKTEEC_CloseSession(…)</w:t>
            </w:r>
          </w:p>
        </w:tc>
        <w:tc>
          <w:tcPr>
            <w:tcW w:w="6390" w:type="dxa"/>
            <w:tcBorders>
              <w:top w:val="single" w:sz="1" w:space="0" w:color="FF0000"/>
              <w:left w:val="single" w:sz="1" w:space="0" w:color="FF0000"/>
              <w:bottom w:val="single" w:sz="1" w:space="0" w:color="FF0000"/>
              <w:right w:val="single" w:sz="8" w:space="0" w:color="C0C0C0"/>
            </w:tcBorders>
            <w:shd w:val="clear" w:color="auto" w:fill="auto"/>
            <w:tcMar>
              <w:top w:w="43" w:type="dxa"/>
              <w:left w:w="43" w:type="dxa"/>
              <w:bottom w:w="43" w:type="dxa"/>
              <w:right w:w="43" w:type="dxa"/>
            </w:tcMar>
            <w:vAlign w:val="center"/>
          </w:tcPr>
          <w:p w:rsidR="00080AC2" w:rsidRPr="00400859" w:rsidRDefault="00A42908" w:rsidP="00F43E38">
            <w:pPr>
              <w:autoSpaceDE w:val="0"/>
              <w:spacing w:after="200" w:line="100" w:lineRule="atLeast"/>
              <w:rPr>
                <w:rFonts w:ascii="Arial" w:hAnsi="Arial" w:cs="Arial"/>
              </w:rPr>
            </w:pPr>
            <w:r>
              <w:rPr>
                <w:rFonts w:ascii="Arial" w:hAnsi="Arial" w:cs="Arial"/>
              </w:rPr>
              <w:t>Closes a session with a specific TAID application</w:t>
            </w:r>
          </w:p>
        </w:tc>
      </w:tr>
      <w:tr w:rsidR="00080AC2" w:rsidRPr="0076435A" w:rsidTr="00080AC2">
        <w:tc>
          <w:tcPr>
            <w:tcW w:w="3883" w:type="dxa"/>
            <w:tcBorders>
              <w:top w:val="single" w:sz="1" w:space="0" w:color="FF0000"/>
              <w:left w:val="single" w:sz="8" w:space="0" w:color="C0C0C0"/>
              <w:bottom w:val="single" w:sz="1" w:space="0" w:color="FF0000"/>
              <w:right w:val="single" w:sz="1" w:space="0" w:color="FF0000"/>
            </w:tcBorders>
            <w:shd w:val="clear" w:color="auto" w:fill="auto"/>
            <w:tcMar>
              <w:top w:w="43" w:type="dxa"/>
              <w:left w:w="43" w:type="dxa"/>
              <w:bottom w:w="43" w:type="dxa"/>
              <w:right w:w="43" w:type="dxa"/>
            </w:tcMar>
            <w:vAlign w:val="center"/>
          </w:tcPr>
          <w:p w:rsidR="00080AC2" w:rsidRPr="00400859" w:rsidRDefault="00080AC2" w:rsidP="00F43E38">
            <w:pPr>
              <w:autoSpaceDE w:val="0"/>
              <w:spacing w:after="200" w:line="100" w:lineRule="atLeast"/>
              <w:ind w:left="382" w:hanging="382"/>
              <w:rPr>
                <w:rFonts w:ascii="Arial" w:hAnsi="Arial" w:cs="Arial"/>
              </w:rPr>
            </w:pPr>
            <w:r w:rsidRPr="00400859">
              <w:rPr>
                <w:rFonts w:ascii="Arial" w:hAnsi="Arial" w:cs="Arial"/>
              </w:rPr>
              <w:t>SKTEEC_InvokeCommand(…)</w:t>
            </w:r>
          </w:p>
        </w:tc>
        <w:tc>
          <w:tcPr>
            <w:tcW w:w="6390" w:type="dxa"/>
            <w:tcBorders>
              <w:top w:val="single" w:sz="1" w:space="0" w:color="FF0000"/>
              <w:left w:val="single" w:sz="1" w:space="0" w:color="FF0000"/>
              <w:bottom w:val="single" w:sz="1" w:space="0" w:color="FF0000"/>
              <w:right w:val="single" w:sz="8" w:space="0" w:color="C0C0C0"/>
            </w:tcBorders>
            <w:shd w:val="clear" w:color="auto" w:fill="auto"/>
            <w:tcMar>
              <w:top w:w="43" w:type="dxa"/>
              <w:left w:w="43" w:type="dxa"/>
              <w:bottom w:w="43" w:type="dxa"/>
              <w:right w:w="43" w:type="dxa"/>
            </w:tcMar>
            <w:vAlign w:val="center"/>
          </w:tcPr>
          <w:p w:rsidR="00080AC2" w:rsidRPr="00400859" w:rsidRDefault="00A42908" w:rsidP="00F43E38">
            <w:pPr>
              <w:autoSpaceDE w:val="0"/>
              <w:spacing w:after="200" w:line="100" w:lineRule="atLeast"/>
              <w:rPr>
                <w:rFonts w:ascii="Arial" w:hAnsi="Arial" w:cs="Arial"/>
              </w:rPr>
            </w:pPr>
            <w:r>
              <w:rPr>
                <w:rFonts w:ascii="Arial" w:hAnsi="Arial" w:cs="Arial"/>
              </w:rPr>
              <w:t>Sends and Invokes the command to be serviced by the TAID application in the secure world</w:t>
            </w:r>
          </w:p>
        </w:tc>
      </w:tr>
      <w:tr w:rsidR="00080AC2" w:rsidRPr="0076435A" w:rsidTr="00080AC2">
        <w:tc>
          <w:tcPr>
            <w:tcW w:w="3883" w:type="dxa"/>
            <w:tcBorders>
              <w:top w:val="single" w:sz="1" w:space="0" w:color="FF0000"/>
              <w:left w:val="single" w:sz="8" w:space="0" w:color="C0C0C0"/>
              <w:bottom w:val="single" w:sz="1" w:space="0" w:color="FF0000"/>
              <w:right w:val="single" w:sz="1" w:space="0" w:color="FF0000"/>
            </w:tcBorders>
            <w:shd w:val="clear" w:color="auto" w:fill="auto"/>
            <w:tcMar>
              <w:top w:w="43" w:type="dxa"/>
              <w:left w:w="43" w:type="dxa"/>
              <w:bottom w:w="43" w:type="dxa"/>
              <w:right w:w="43" w:type="dxa"/>
            </w:tcMar>
            <w:vAlign w:val="center"/>
          </w:tcPr>
          <w:p w:rsidR="00080AC2" w:rsidRPr="00400859" w:rsidRDefault="00080AC2" w:rsidP="00F43E38">
            <w:pPr>
              <w:autoSpaceDE w:val="0"/>
              <w:spacing w:after="200" w:line="100" w:lineRule="atLeast"/>
              <w:ind w:left="382" w:hanging="382"/>
              <w:rPr>
                <w:rFonts w:ascii="Arial" w:hAnsi="Arial" w:cs="Arial"/>
              </w:rPr>
            </w:pPr>
            <w:r w:rsidRPr="00400859">
              <w:rPr>
                <w:rFonts w:ascii="Arial" w:hAnsi="Arial" w:cs="Arial"/>
              </w:rPr>
              <w:t>SKTEEC_AllocateSharedMemory(…)</w:t>
            </w:r>
          </w:p>
        </w:tc>
        <w:tc>
          <w:tcPr>
            <w:tcW w:w="6390" w:type="dxa"/>
            <w:tcBorders>
              <w:top w:val="single" w:sz="1" w:space="0" w:color="FF0000"/>
              <w:left w:val="single" w:sz="1" w:space="0" w:color="FF0000"/>
              <w:bottom w:val="single" w:sz="1" w:space="0" w:color="FF0000"/>
              <w:right w:val="single" w:sz="8" w:space="0" w:color="C0C0C0"/>
            </w:tcBorders>
            <w:shd w:val="clear" w:color="auto" w:fill="auto"/>
            <w:tcMar>
              <w:top w:w="43" w:type="dxa"/>
              <w:left w:w="43" w:type="dxa"/>
              <w:bottom w:w="43" w:type="dxa"/>
              <w:right w:w="43" w:type="dxa"/>
            </w:tcMar>
            <w:vAlign w:val="center"/>
          </w:tcPr>
          <w:p w:rsidR="00080AC2" w:rsidRPr="00400859" w:rsidRDefault="00A42908" w:rsidP="00F43E38">
            <w:pPr>
              <w:autoSpaceDE w:val="0"/>
              <w:spacing w:after="200" w:line="100" w:lineRule="atLeast"/>
              <w:rPr>
                <w:rFonts w:ascii="Arial" w:hAnsi="Arial" w:cs="Arial"/>
              </w:rPr>
            </w:pPr>
            <w:r>
              <w:rPr>
                <w:rFonts w:ascii="Arial" w:hAnsi="Arial" w:cs="Arial"/>
              </w:rPr>
              <w:t>Reserved for Future Use</w:t>
            </w:r>
          </w:p>
        </w:tc>
      </w:tr>
      <w:tr w:rsidR="00080AC2" w:rsidRPr="0076435A" w:rsidTr="00080AC2">
        <w:tc>
          <w:tcPr>
            <w:tcW w:w="3883" w:type="dxa"/>
            <w:tcBorders>
              <w:top w:val="single" w:sz="1" w:space="0" w:color="FF0000"/>
              <w:left w:val="single" w:sz="8" w:space="0" w:color="C0C0C0"/>
              <w:bottom w:val="single" w:sz="1" w:space="0" w:color="FF0000"/>
              <w:right w:val="single" w:sz="1" w:space="0" w:color="FF0000"/>
            </w:tcBorders>
            <w:shd w:val="clear" w:color="auto" w:fill="auto"/>
            <w:tcMar>
              <w:top w:w="43" w:type="dxa"/>
              <w:left w:w="43" w:type="dxa"/>
              <w:bottom w:w="43" w:type="dxa"/>
              <w:right w:w="43" w:type="dxa"/>
            </w:tcMar>
            <w:vAlign w:val="center"/>
          </w:tcPr>
          <w:p w:rsidR="00080AC2" w:rsidRPr="00400859" w:rsidRDefault="00080AC2" w:rsidP="00F43E38">
            <w:pPr>
              <w:autoSpaceDE w:val="0"/>
              <w:spacing w:after="200" w:line="100" w:lineRule="atLeast"/>
              <w:ind w:left="382" w:hanging="382"/>
              <w:rPr>
                <w:rFonts w:ascii="Arial" w:hAnsi="Arial" w:cs="Arial"/>
              </w:rPr>
            </w:pPr>
            <w:r w:rsidRPr="00400859">
              <w:rPr>
                <w:rFonts w:ascii="Arial" w:hAnsi="Arial" w:cs="Arial"/>
              </w:rPr>
              <w:t>SKTEEC_RegisterMemory(…)</w:t>
            </w:r>
          </w:p>
        </w:tc>
        <w:tc>
          <w:tcPr>
            <w:tcW w:w="6390" w:type="dxa"/>
            <w:tcBorders>
              <w:top w:val="single" w:sz="1" w:space="0" w:color="FF0000"/>
              <w:left w:val="single" w:sz="1" w:space="0" w:color="FF0000"/>
              <w:bottom w:val="single" w:sz="1" w:space="0" w:color="FF0000"/>
              <w:right w:val="single" w:sz="8" w:space="0" w:color="C0C0C0"/>
            </w:tcBorders>
            <w:shd w:val="clear" w:color="auto" w:fill="auto"/>
            <w:tcMar>
              <w:top w:w="43" w:type="dxa"/>
              <w:left w:w="43" w:type="dxa"/>
              <w:bottom w:w="43" w:type="dxa"/>
              <w:right w:w="43" w:type="dxa"/>
            </w:tcMar>
            <w:vAlign w:val="center"/>
          </w:tcPr>
          <w:p w:rsidR="00080AC2" w:rsidRPr="00400859" w:rsidRDefault="00A42908" w:rsidP="00F43E38">
            <w:pPr>
              <w:autoSpaceDE w:val="0"/>
              <w:spacing w:after="200" w:line="100" w:lineRule="atLeast"/>
              <w:rPr>
                <w:rFonts w:ascii="Arial" w:hAnsi="Arial" w:cs="Arial"/>
              </w:rPr>
            </w:pPr>
            <w:r>
              <w:rPr>
                <w:rFonts w:ascii="Arial" w:hAnsi="Arial" w:cs="Arial"/>
              </w:rPr>
              <w:t>Reserved for Future Use</w:t>
            </w:r>
          </w:p>
        </w:tc>
      </w:tr>
      <w:tr w:rsidR="00080AC2" w:rsidRPr="0076435A" w:rsidTr="00080AC2">
        <w:tc>
          <w:tcPr>
            <w:tcW w:w="3883" w:type="dxa"/>
            <w:tcBorders>
              <w:top w:val="single" w:sz="1" w:space="0" w:color="FF0000"/>
              <w:left w:val="single" w:sz="8" w:space="0" w:color="C0C0C0"/>
              <w:bottom w:val="single" w:sz="20" w:space="0" w:color="FF0000"/>
              <w:right w:val="single" w:sz="1" w:space="0" w:color="FF0000"/>
            </w:tcBorders>
            <w:shd w:val="clear" w:color="auto" w:fill="auto"/>
            <w:tcMar>
              <w:top w:w="43" w:type="dxa"/>
              <w:left w:w="43" w:type="dxa"/>
              <w:bottom w:w="43" w:type="dxa"/>
              <w:right w:w="43" w:type="dxa"/>
            </w:tcMar>
            <w:vAlign w:val="center"/>
          </w:tcPr>
          <w:p w:rsidR="00080AC2" w:rsidRPr="00400859" w:rsidRDefault="00080AC2" w:rsidP="00F43E38">
            <w:pPr>
              <w:autoSpaceDE w:val="0"/>
              <w:spacing w:after="200" w:line="100" w:lineRule="atLeast"/>
              <w:ind w:left="382" w:hanging="382"/>
              <w:rPr>
                <w:rFonts w:ascii="Arial" w:hAnsi="Arial" w:cs="Arial"/>
              </w:rPr>
            </w:pPr>
            <w:r w:rsidRPr="00400859">
              <w:rPr>
                <w:rFonts w:ascii="Arial" w:hAnsi="Arial" w:cs="Arial"/>
              </w:rPr>
              <w:t>SKTEEC_UnregisterMemory(…)</w:t>
            </w:r>
          </w:p>
        </w:tc>
        <w:tc>
          <w:tcPr>
            <w:tcW w:w="6390" w:type="dxa"/>
            <w:tcBorders>
              <w:top w:val="single" w:sz="1" w:space="0" w:color="FF0000"/>
              <w:left w:val="single" w:sz="1" w:space="0" w:color="FF0000"/>
              <w:bottom w:val="single" w:sz="20" w:space="0" w:color="FF0000"/>
              <w:right w:val="single" w:sz="8" w:space="0" w:color="C0C0C0"/>
            </w:tcBorders>
            <w:shd w:val="clear" w:color="auto" w:fill="auto"/>
            <w:tcMar>
              <w:top w:w="43" w:type="dxa"/>
              <w:left w:w="43" w:type="dxa"/>
              <w:bottom w:w="43" w:type="dxa"/>
              <w:right w:w="43" w:type="dxa"/>
            </w:tcMar>
            <w:vAlign w:val="center"/>
          </w:tcPr>
          <w:p w:rsidR="00080AC2" w:rsidRPr="00400859" w:rsidRDefault="00A42908" w:rsidP="00F43E38">
            <w:pPr>
              <w:autoSpaceDE w:val="0"/>
              <w:spacing w:after="200" w:line="100" w:lineRule="atLeast"/>
              <w:rPr>
                <w:rFonts w:ascii="Arial" w:hAnsi="Arial" w:cs="Arial"/>
              </w:rPr>
            </w:pPr>
            <w:r>
              <w:rPr>
                <w:rFonts w:ascii="Arial" w:hAnsi="Arial" w:cs="Arial"/>
              </w:rPr>
              <w:t>Reserved for Future Use</w:t>
            </w:r>
          </w:p>
        </w:tc>
      </w:tr>
    </w:tbl>
    <w:p w:rsidR="00985DB9" w:rsidRDefault="00026C35" w:rsidP="002737C6">
      <w:pPr>
        <w:pStyle w:val="Figure"/>
        <w:jc w:val="center"/>
      </w:pPr>
      <w:r>
        <w:t>SK</w:t>
      </w:r>
      <w:r w:rsidRPr="0076435A">
        <w:t>TEEC API</w:t>
      </w:r>
      <w:r>
        <w:t xml:space="preserve"> Client Application </w:t>
      </w:r>
      <w:r w:rsidR="00985DB9">
        <w:t>C</w:t>
      </w:r>
      <w:r w:rsidR="00985DB9" w:rsidRPr="0076435A">
        <w:t xml:space="preserve">ommands and </w:t>
      </w:r>
      <w:r w:rsidR="00985DB9">
        <w:t>Parameter</w:t>
      </w:r>
    </w:p>
    <w:p w:rsidR="006436EC" w:rsidRPr="00740CFA" w:rsidRDefault="00AD57E9" w:rsidP="00AD57E9">
      <w:pPr>
        <w:ind w:left="720"/>
        <w:rPr>
          <w:rFonts w:ascii="Arial" w:hAnsi="Arial" w:cs="Arial"/>
          <w:sz w:val="22"/>
          <w:szCs w:val="22"/>
          <w:lang w:bidi="en-US"/>
        </w:rPr>
      </w:pPr>
      <w:r w:rsidRPr="00740CFA">
        <w:rPr>
          <w:rFonts w:ascii="Arial" w:hAnsi="Arial" w:cs="Arial"/>
          <w:sz w:val="22"/>
          <w:szCs w:val="22"/>
          <w:lang w:bidi="en-US"/>
        </w:rPr>
        <w:t xml:space="preserve">The following is a set of function calls expected to set up the platform </w:t>
      </w:r>
      <w:r w:rsidR="004F6743">
        <w:rPr>
          <w:rFonts w:ascii="Arial" w:hAnsi="Arial" w:cs="Arial"/>
          <w:sz w:val="22"/>
          <w:szCs w:val="22"/>
          <w:lang w:bidi="en-US"/>
        </w:rPr>
        <w:t xml:space="preserve">driver for </w:t>
      </w:r>
      <w:r w:rsidRPr="00740CFA">
        <w:rPr>
          <w:rFonts w:ascii="Arial" w:hAnsi="Arial" w:cs="Arial"/>
          <w:sz w:val="22"/>
          <w:szCs w:val="22"/>
          <w:lang w:bidi="en-US"/>
        </w:rPr>
        <w:t>specific communications:</w:t>
      </w:r>
    </w:p>
    <w:p w:rsidR="00AD57E9" w:rsidRPr="006436EC" w:rsidRDefault="00AD57E9" w:rsidP="00AD57E9">
      <w:pPr>
        <w:ind w:left="720"/>
        <w:rPr>
          <w:lang w:bidi="en-US"/>
        </w:rPr>
      </w:pPr>
    </w:p>
    <w:tbl>
      <w:tblPr>
        <w:tblW w:w="0" w:type="auto"/>
        <w:tblInd w:w="840" w:type="dxa"/>
        <w:tblLayout w:type="fixed"/>
        <w:tblLook w:val="0000" w:firstRow="0" w:lastRow="0" w:firstColumn="0" w:lastColumn="0" w:noHBand="0" w:noVBand="0"/>
      </w:tblPr>
      <w:tblGrid>
        <w:gridCol w:w="3948"/>
        <w:gridCol w:w="6390"/>
      </w:tblGrid>
      <w:tr w:rsidR="00080AC2" w:rsidRPr="0076435A" w:rsidTr="00617BDF">
        <w:tc>
          <w:tcPr>
            <w:tcW w:w="3948" w:type="dxa"/>
            <w:tcBorders>
              <w:top w:val="single" w:sz="24" w:space="0" w:color="FF0000"/>
              <w:left w:val="single" w:sz="8" w:space="0" w:color="C0C0C0"/>
              <w:bottom w:val="single" w:sz="4" w:space="0" w:color="FF0000"/>
              <w:right w:val="single" w:sz="2" w:space="0" w:color="FF0000"/>
            </w:tcBorders>
            <w:shd w:val="clear" w:color="auto" w:fill="auto"/>
            <w:vAlign w:val="center"/>
          </w:tcPr>
          <w:p w:rsidR="00080AC2" w:rsidRPr="00EB033A" w:rsidRDefault="00080AC2" w:rsidP="00EB033A">
            <w:pPr>
              <w:autoSpaceDE w:val="0"/>
              <w:spacing w:line="100" w:lineRule="atLeast"/>
              <w:ind w:left="382" w:hanging="382"/>
              <w:rPr>
                <w:rFonts w:ascii="Arial" w:hAnsi="Arial" w:cs="Arial"/>
                <w:b/>
                <w:sz w:val="24"/>
                <w:szCs w:val="24"/>
              </w:rPr>
            </w:pPr>
            <w:r w:rsidRPr="00EB033A">
              <w:rPr>
                <w:rFonts w:ascii="Arial" w:hAnsi="Arial" w:cs="Arial"/>
                <w:b/>
                <w:sz w:val="24"/>
                <w:szCs w:val="24"/>
              </w:rPr>
              <w:t>Function Call</w:t>
            </w:r>
          </w:p>
        </w:tc>
        <w:tc>
          <w:tcPr>
            <w:tcW w:w="6390" w:type="dxa"/>
            <w:tcBorders>
              <w:top w:val="single" w:sz="24" w:space="0" w:color="FF0000"/>
              <w:left w:val="single" w:sz="2" w:space="0" w:color="FF0000"/>
              <w:bottom w:val="single" w:sz="4" w:space="0" w:color="FF0000"/>
              <w:right w:val="single" w:sz="8" w:space="0" w:color="C0C0C0"/>
            </w:tcBorders>
            <w:shd w:val="clear" w:color="auto" w:fill="auto"/>
            <w:vAlign w:val="center"/>
          </w:tcPr>
          <w:p w:rsidR="00080AC2" w:rsidRPr="00EB033A" w:rsidRDefault="00080AC2" w:rsidP="00EB033A">
            <w:pPr>
              <w:autoSpaceDE w:val="0"/>
              <w:spacing w:line="100" w:lineRule="atLeast"/>
              <w:rPr>
                <w:rFonts w:ascii="Arial" w:hAnsi="Arial" w:cs="Arial"/>
                <w:b/>
              </w:rPr>
            </w:pPr>
            <w:r w:rsidRPr="00EB033A">
              <w:rPr>
                <w:rFonts w:ascii="Arial" w:hAnsi="Arial" w:cs="Arial"/>
                <w:b/>
                <w:sz w:val="24"/>
                <w:szCs w:val="24"/>
              </w:rPr>
              <w:t xml:space="preserve">Description </w:t>
            </w:r>
          </w:p>
        </w:tc>
      </w:tr>
      <w:tr w:rsidR="00080AC2" w:rsidRPr="0076435A" w:rsidTr="00617BDF">
        <w:tc>
          <w:tcPr>
            <w:tcW w:w="3948" w:type="dxa"/>
            <w:tcBorders>
              <w:top w:val="single" w:sz="4" w:space="0" w:color="FF0000"/>
              <w:left w:val="single" w:sz="8" w:space="0" w:color="C0C0C0"/>
              <w:bottom w:val="single" w:sz="4" w:space="0" w:color="FF0000"/>
              <w:right w:val="single" w:sz="2" w:space="0" w:color="FF0000"/>
            </w:tcBorders>
            <w:shd w:val="clear" w:color="auto" w:fill="auto"/>
          </w:tcPr>
          <w:p w:rsidR="00080AC2" w:rsidRPr="002737C6" w:rsidRDefault="00080AC2" w:rsidP="004F6743">
            <w:pPr>
              <w:autoSpaceDE w:val="0"/>
              <w:spacing w:after="200" w:line="100" w:lineRule="atLeast"/>
              <w:ind w:left="382" w:hanging="382"/>
              <w:rPr>
                <w:rFonts w:ascii="Arial" w:hAnsi="Arial" w:cs="Arial"/>
              </w:rPr>
            </w:pPr>
            <w:r>
              <w:rPr>
                <w:rFonts w:ascii="Arial" w:hAnsi="Arial" w:cs="Arial"/>
              </w:rPr>
              <w:t>sk</w:t>
            </w:r>
            <w:r w:rsidRPr="002737C6">
              <w:rPr>
                <w:rFonts w:ascii="Arial" w:hAnsi="Arial" w:cs="Arial"/>
              </w:rPr>
              <w:t xml:space="preserve"> _nwld_platorm_init(…)</w:t>
            </w:r>
          </w:p>
        </w:tc>
        <w:tc>
          <w:tcPr>
            <w:tcW w:w="6390" w:type="dxa"/>
            <w:tcBorders>
              <w:top w:val="single" w:sz="4" w:space="0" w:color="FF0000"/>
              <w:left w:val="single" w:sz="2" w:space="0" w:color="FF0000"/>
              <w:bottom w:val="single" w:sz="4" w:space="0" w:color="FF0000"/>
              <w:right w:val="single" w:sz="8" w:space="0" w:color="C0C0C0"/>
            </w:tcBorders>
            <w:shd w:val="clear" w:color="auto" w:fill="auto"/>
          </w:tcPr>
          <w:p w:rsidR="00080AC2" w:rsidRPr="002737C6" w:rsidRDefault="00080AC2" w:rsidP="00387154">
            <w:pPr>
              <w:autoSpaceDE w:val="0"/>
              <w:spacing w:after="200" w:line="100" w:lineRule="atLeast"/>
              <w:rPr>
                <w:rFonts w:ascii="Arial" w:hAnsi="Arial" w:cs="Arial"/>
              </w:rPr>
            </w:pPr>
            <w:r w:rsidRPr="002737C6">
              <w:rPr>
                <w:rFonts w:ascii="Arial" w:hAnsi="Arial" w:cs="Arial"/>
              </w:rPr>
              <w:t>Opens and locks the communication channel exclusively until the resources are freed up.</w:t>
            </w:r>
          </w:p>
        </w:tc>
      </w:tr>
      <w:tr w:rsidR="00080AC2" w:rsidRPr="0076435A" w:rsidTr="00617BDF">
        <w:tc>
          <w:tcPr>
            <w:tcW w:w="3948" w:type="dxa"/>
            <w:tcBorders>
              <w:top w:val="single" w:sz="4" w:space="0" w:color="FF0000"/>
              <w:left w:val="single" w:sz="8" w:space="0" w:color="C0C0C0"/>
              <w:bottom w:val="single" w:sz="1" w:space="0" w:color="FF0000"/>
              <w:right w:val="single" w:sz="2" w:space="0" w:color="FF0000"/>
            </w:tcBorders>
            <w:shd w:val="clear" w:color="auto" w:fill="auto"/>
          </w:tcPr>
          <w:p w:rsidR="00080AC2" w:rsidRPr="002737C6" w:rsidRDefault="00080AC2" w:rsidP="00303BBE">
            <w:pPr>
              <w:autoSpaceDE w:val="0"/>
              <w:spacing w:after="200" w:line="100" w:lineRule="atLeast"/>
              <w:ind w:left="382" w:hanging="382"/>
              <w:rPr>
                <w:rFonts w:ascii="Arial" w:hAnsi="Arial" w:cs="Arial"/>
              </w:rPr>
            </w:pPr>
            <w:r>
              <w:rPr>
                <w:rFonts w:ascii="Arial" w:hAnsi="Arial" w:cs="Arial"/>
              </w:rPr>
              <w:t>sk</w:t>
            </w:r>
            <w:r w:rsidRPr="002737C6">
              <w:rPr>
                <w:rFonts w:ascii="Arial" w:hAnsi="Arial" w:cs="Arial"/>
              </w:rPr>
              <w:t>_nwld_platform_end(…)</w:t>
            </w:r>
          </w:p>
        </w:tc>
        <w:tc>
          <w:tcPr>
            <w:tcW w:w="6390" w:type="dxa"/>
            <w:tcBorders>
              <w:top w:val="single" w:sz="4" w:space="0" w:color="FF0000"/>
              <w:left w:val="single" w:sz="2" w:space="0" w:color="FF0000"/>
              <w:bottom w:val="single" w:sz="1" w:space="0" w:color="FF0000"/>
              <w:right w:val="single" w:sz="8" w:space="0" w:color="C0C0C0"/>
            </w:tcBorders>
            <w:shd w:val="clear" w:color="auto" w:fill="auto"/>
          </w:tcPr>
          <w:p w:rsidR="00080AC2" w:rsidRPr="002737C6" w:rsidRDefault="00080AC2" w:rsidP="00303BBE">
            <w:pPr>
              <w:autoSpaceDE w:val="0"/>
              <w:spacing w:after="200" w:line="100" w:lineRule="atLeast"/>
              <w:rPr>
                <w:rFonts w:ascii="Arial" w:hAnsi="Arial" w:cs="Arial"/>
              </w:rPr>
            </w:pPr>
            <w:r w:rsidRPr="002737C6">
              <w:rPr>
                <w:rFonts w:ascii="Arial" w:hAnsi="Arial" w:cs="Arial"/>
              </w:rPr>
              <w:t>Closes and frees the resources allocated for the exclusive access of the communication channel.</w:t>
            </w:r>
          </w:p>
        </w:tc>
      </w:tr>
      <w:tr w:rsidR="00080AC2" w:rsidRPr="0076435A" w:rsidTr="00617BDF">
        <w:tc>
          <w:tcPr>
            <w:tcW w:w="3948" w:type="dxa"/>
            <w:tcBorders>
              <w:top w:val="single" w:sz="1" w:space="0" w:color="FF0000"/>
              <w:left w:val="single" w:sz="8" w:space="0" w:color="C0C0C0"/>
              <w:bottom w:val="single" w:sz="8" w:space="0" w:color="FF0000"/>
              <w:right w:val="single" w:sz="2" w:space="0" w:color="FF0000"/>
            </w:tcBorders>
            <w:shd w:val="clear" w:color="auto" w:fill="auto"/>
          </w:tcPr>
          <w:p w:rsidR="00080AC2" w:rsidRPr="002737C6" w:rsidRDefault="00080AC2" w:rsidP="00303BBE">
            <w:pPr>
              <w:autoSpaceDE w:val="0"/>
              <w:spacing w:after="200" w:line="100" w:lineRule="atLeast"/>
              <w:ind w:left="382" w:hanging="382"/>
              <w:rPr>
                <w:rFonts w:ascii="Arial" w:hAnsi="Arial" w:cs="Arial"/>
              </w:rPr>
            </w:pPr>
            <w:r>
              <w:rPr>
                <w:rFonts w:ascii="Menlo-Regular" w:hAnsi="Menlo-Regular" w:cs="Menlo-Regular"/>
                <w:color w:val="000000"/>
                <w:sz w:val="22"/>
                <w:szCs w:val="22"/>
              </w:rPr>
              <w:t>sk_nwld_teec_platform</w:t>
            </w:r>
          </w:p>
        </w:tc>
        <w:tc>
          <w:tcPr>
            <w:tcW w:w="6390" w:type="dxa"/>
            <w:tcBorders>
              <w:top w:val="single" w:sz="1" w:space="0" w:color="FF0000"/>
              <w:left w:val="single" w:sz="2" w:space="0" w:color="FF0000"/>
              <w:bottom w:val="single" w:sz="8" w:space="0" w:color="FF0000"/>
              <w:right w:val="single" w:sz="8" w:space="0" w:color="C0C0C0"/>
            </w:tcBorders>
            <w:shd w:val="clear" w:color="auto" w:fill="auto"/>
          </w:tcPr>
          <w:p w:rsidR="00080AC2" w:rsidRPr="002737C6" w:rsidRDefault="00080AC2" w:rsidP="00303BBE">
            <w:pPr>
              <w:autoSpaceDE w:val="0"/>
              <w:spacing w:after="200" w:line="100" w:lineRule="atLeast"/>
              <w:rPr>
                <w:rFonts w:ascii="Arial" w:hAnsi="Arial" w:cs="Arial"/>
              </w:rPr>
            </w:pPr>
            <w:r w:rsidRPr="002737C6">
              <w:rPr>
                <w:rFonts w:ascii="Arial" w:hAnsi="Arial" w:cs="Arial"/>
              </w:rPr>
              <w:t>This is a context object that contains a data structure for communication channel management.</w:t>
            </w:r>
          </w:p>
        </w:tc>
      </w:tr>
    </w:tbl>
    <w:p w:rsidR="0080469B" w:rsidRDefault="004F6743" w:rsidP="0080469B">
      <w:pPr>
        <w:pStyle w:val="Figure"/>
        <w:jc w:val="center"/>
      </w:pPr>
      <w:r>
        <w:t xml:space="preserve">Normal World </w:t>
      </w:r>
      <w:r w:rsidR="00026C35">
        <w:t xml:space="preserve">Platform </w:t>
      </w:r>
      <w:r>
        <w:t>Driver API</w:t>
      </w:r>
    </w:p>
    <w:p w:rsidR="00845207" w:rsidRPr="00845207" w:rsidRDefault="00845207" w:rsidP="00845207">
      <w:pPr>
        <w:rPr>
          <w:lang w:bidi="en-US"/>
        </w:rPr>
      </w:pPr>
    </w:p>
    <w:p w:rsidR="00174B72" w:rsidRDefault="00174B72" w:rsidP="00A3356B">
      <w:pPr>
        <w:pStyle w:val="Heading3"/>
      </w:pPr>
      <w:bookmarkStart w:id="92" w:name="_Toc421889801"/>
      <w:r>
        <w:t>Normal World Client Configuration File</w:t>
      </w:r>
      <w:bookmarkEnd w:id="92"/>
    </w:p>
    <w:p w:rsidR="00174B72" w:rsidRPr="00C82261" w:rsidRDefault="00C82261" w:rsidP="00367B44">
      <w:pPr>
        <w:ind w:left="720"/>
        <w:rPr>
          <w:color w:val="000000" w:themeColor="text1"/>
        </w:rPr>
      </w:pPr>
      <w:r>
        <w:rPr>
          <w:color w:val="000000" w:themeColor="text1"/>
        </w:rPr>
        <w:t>The following is an example configuration file to configure the TAID and parameters that provide limitations, modes and text labels to reference this application during run time.</w:t>
      </w:r>
    </w:p>
    <w:p w:rsidR="00255C56" w:rsidRDefault="003D0275" w:rsidP="00367B44">
      <w:pPr>
        <w:ind w:left="720"/>
        <w:rPr>
          <w:rFonts w:ascii="Arial" w:hAnsi="Arial" w:cs="Arial"/>
        </w:rPr>
      </w:pPr>
      <w:r w:rsidRPr="0076435A">
        <w:rPr>
          <w:rFonts w:ascii="Arial" w:hAnsi="Arial" w:cs="Arial"/>
          <w:noProof/>
        </w:rPr>
        <w:lastRenderedPageBreak/>
        <mc:AlternateContent>
          <mc:Choice Requires="wps">
            <w:drawing>
              <wp:inline distT="0" distB="0" distL="0" distR="0" wp14:editId="3184031E">
                <wp:extent cx="5869305" cy="5903595"/>
                <wp:effectExtent l="6985" t="12700" r="10160" b="8255"/>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9305" cy="5903595"/>
                        </a:xfrm>
                        <a:prstGeom prst="rect">
                          <a:avLst/>
                        </a:prstGeom>
                        <a:solidFill>
                          <a:srgbClr val="FFFFFF"/>
                        </a:solidFill>
                        <a:ln w="12700" algn="ctr">
                          <a:solidFill>
                            <a:srgbClr val="FF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1A47F3" w:rsidRPr="00255C56" w:rsidRDefault="001A47F3" w:rsidP="00255C5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255C56">
                              <w:rPr>
                                <w:rFonts w:ascii="Courier New" w:hAnsi="Courier New" w:cs="Courier New"/>
                                <w:color w:val="000000"/>
                              </w:rPr>
                              <w:t>//-----------------------------------------------------------------------</w:t>
                            </w:r>
                          </w:p>
                          <w:p w:rsidR="001A47F3" w:rsidRPr="00255C56" w:rsidRDefault="001A47F3" w:rsidP="00255C5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255C56">
                              <w:rPr>
                                <w:rFonts w:ascii="Courier New" w:hAnsi="Courier New" w:cs="Courier New"/>
                                <w:color w:val="000000"/>
                              </w:rPr>
                              <w:t>//</w:t>
                            </w:r>
                          </w:p>
                          <w:p w:rsidR="001A47F3" w:rsidRPr="00255C56" w:rsidRDefault="001A47F3" w:rsidP="00367B44">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ind w:left="-180"/>
                              <w:rPr>
                                <w:rFonts w:ascii="Courier New" w:hAnsi="Courier New" w:cs="Courier New"/>
                                <w:color w:val="000000"/>
                              </w:rPr>
                            </w:pPr>
                            <w:r w:rsidRPr="00255C56">
                              <w:rPr>
                                <w:rFonts w:ascii="Courier New" w:hAnsi="Courier New" w:cs="Courier New"/>
                                <w:color w:val="000000"/>
                              </w:rPr>
                              <w:t>// The foll</w:t>
                            </w:r>
                            <w:r>
                              <w:rPr>
                                <w:rFonts w:ascii="Courier New" w:hAnsi="Courier New" w:cs="Courier New"/>
                                <w:color w:val="000000"/>
                              </w:rPr>
                              <w:t>o</w:t>
                            </w:r>
                            <w:r w:rsidRPr="00255C56">
                              <w:rPr>
                                <w:rFonts w:ascii="Courier New" w:hAnsi="Courier New" w:cs="Courier New"/>
                                <w:color w:val="000000"/>
                              </w:rPr>
                              <w:t>wing file is used to configure the manifest for the</w:t>
                            </w:r>
                          </w:p>
                          <w:p w:rsidR="001A47F3" w:rsidRPr="00255C56" w:rsidRDefault="001A47F3" w:rsidP="00255C5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255C56">
                              <w:rPr>
                                <w:rFonts w:ascii="Courier New" w:hAnsi="Courier New" w:cs="Courier New"/>
                                <w:color w:val="000000"/>
                              </w:rPr>
                              <w:t>// hello world application</w:t>
                            </w:r>
                          </w:p>
                          <w:p w:rsidR="001A47F3" w:rsidRPr="00255C56" w:rsidRDefault="001A47F3" w:rsidP="00255C5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255C56">
                              <w:rPr>
                                <w:rFonts w:ascii="Courier New" w:hAnsi="Courier New" w:cs="Courier New"/>
                                <w:color w:val="000000"/>
                              </w:rPr>
                              <w:t>//</w:t>
                            </w:r>
                          </w:p>
                          <w:p w:rsidR="001A47F3" w:rsidRPr="00255C56" w:rsidRDefault="001A47F3" w:rsidP="00255C5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255C56">
                              <w:rPr>
                                <w:rFonts w:ascii="Courier New" w:hAnsi="Courier New" w:cs="Courier New"/>
                                <w:color w:val="000000"/>
                              </w:rPr>
                              <w:t>//////////////////////////////////////////////////////////////////////////////</w:t>
                            </w:r>
                          </w:p>
                          <w:p w:rsidR="001A47F3" w:rsidRPr="00255C56" w:rsidRDefault="001A47F3" w:rsidP="00255C5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p>
                          <w:p w:rsidR="001A47F3" w:rsidRPr="00255C56" w:rsidRDefault="001A47F3" w:rsidP="00255C5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255C56">
                              <w:rPr>
                                <w:rFonts w:ascii="Courier New" w:hAnsi="Courier New" w:cs="Courier New"/>
                                <w:color w:val="000000"/>
                              </w:rPr>
                              <w:t>// 16 bytes (hexadecimal string)</w:t>
                            </w:r>
                          </w:p>
                          <w:p w:rsidR="001A47F3" w:rsidRPr="00255C56" w:rsidRDefault="001A47F3" w:rsidP="00255C5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255C56">
                              <w:rPr>
                                <w:rFonts w:ascii="Courier New" w:hAnsi="Courier New" w:cs="Courier New"/>
                                <w:color w:val="000000"/>
                              </w:rPr>
                              <w:t>[TAID]</w:t>
                            </w:r>
                          </w:p>
                          <w:p w:rsidR="001A47F3" w:rsidRPr="00255C56" w:rsidRDefault="001A47F3" w:rsidP="00255C5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255C56">
                              <w:rPr>
                                <w:rFonts w:ascii="Courier New" w:hAnsi="Courier New" w:cs="Courier New"/>
                                <w:color w:val="000000"/>
                              </w:rPr>
                              <w:t>12 01 02 03 04 05 06 07</w:t>
                            </w:r>
                          </w:p>
                          <w:p w:rsidR="001A47F3" w:rsidRPr="00255C56" w:rsidRDefault="001A47F3" w:rsidP="00255C5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255C56">
                              <w:rPr>
                                <w:rFonts w:ascii="Courier New" w:hAnsi="Courier New" w:cs="Courier New"/>
                                <w:color w:val="000000"/>
                              </w:rPr>
                              <w:t>08 09 0a 0b 0c 0d 0e 0f</w:t>
                            </w:r>
                          </w:p>
                          <w:p w:rsidR="001A47F3" w:rsidRPr="00255C56" w:rsidRDefault="001A47F3" w:rsidP="00255C5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p>
                          <w:p w:rsidR="001A47F3" w:rsidRPr="00255C56" w:rsidRDefault="001A47F3" w:rsidP="00255C5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255C56">
                              <w:rPr>
                                <w:rFonts w:ascii="Courier New" w:hAnsi="Courier New" w:cs="Courier New"/>
                                <w:color w:val="000000"/>
                              </w:rPr>
                              <w:t>// 1 byte:</w:t>
                            </w:r>
                          </w:p>
                          <w:p w:rsidR="001A47F3" w:rsidRPr="00255C56" w:rsidRDefault="001A47F3" w:rsidP="00255C5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255C56">
                              <w:rPr>
                                <w:rFonts w:ascii="Courier New" w:hAnsi="Courier New" w:cs="Courier New"/>
                                <w:color w:val="000000"/>
                              </w:rPr>
                              <w:t>[MULTI_INSTANCE]</w:t>
                            </w:r>
                          </w:p>
                          <w:p w:rsidR="001A47F3" w:rsidRPr="00255C56" w:rsidRDefault="001A47F3" w:rsidP="00255C5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255C56">
                              <w:rPr>
                                <w:rFonts w:ascii="Courier New" w:hAnsi="Courier New" w:cs="Courier New"/>
                                <w:color w:val="000000"/>
                              </w:rPr>
                              <w:t>1</w:t>
                            </w:r>
                          </w:p>
                          <w:p w:rsidR="001A47F3" w:rsidRPr="00255C56" w:rsidRDefault="001A47F3" w:rsidP="00255C5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p>
                          <w:p w:rsidR="001A47F3" w:rsidRPr="00255C56" w:rsidRDefault="001A47F3" w:rsidP="00255C5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255C56">
                              <w:rPr>
                                <w:rFonts w:ascii="Courier New" w:hAnsi="Courier New" w:cs="Courier New"/>
                                <w:color w:val="000000"/>
                              </w:rPr>
                              <w:t>// 1 byte:</w:t>
                            </w:r>
                          </w:p>
                          <w:p w:rsidR="001A47F3" w:rsidRPr="00255C56" w:rsidRDefault="001A47F3" w:rsidP="00255C5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255C56">
                              <w:rPr>
                                <w:rFonts w:ascii="Courier New" w:hAnsi="Courier New" w:cs="Courier New"/>
                                <w:color w:val="000000"/>
                              </w:rPr>
                              <w:t>[MULTI_SESSION]</w:t>
                            </w:r>
                          </w:p>
                          <w:p w:rsidR="001A47F3" w:rsidRPr="00255C56" w:rsidRDefault="001A47F3" w:rsidP="00255C5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255C56">
                              <w:rPr>
                                <w:rFonts w:ascii="Courier New" w:hAnsi="Courier New" w:cs="Courier New"/>
                                <w:color w:val="000000"/>
                              </w:rPr>
                              <w:t>1</w:t>
                            </w:r>
                          </w:p>
                          <w:p w:rsidR="001A47F3" w:rsidRPr="00255C56" w:rsidRDefault="001A47F3" w:rsidP="00255C5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p>
                          <w:p w:rsidR="001A47F3" w:rsidRPr="00255C56" w:rsidRDefault="001A47F3" w:rsidP="00255C5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255C56">
                              <w:rPr>
                                <w:rFonts w:ascii="Courier New" w:hAnsi="Courier New" w:cs="Courier New"/>
                                <w:color w:val="000000"/>
                              </w:rPr>
                              <w:t>// 4 bytes:</w:t>
                            </w:r>
                          </w:p>
                          <w:p w:rsidR="001A47F3" w:rsidRPr="00255C56" w:rsidRDefault="001A47F3" w:rsidP="00255C5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255C56">
                              <w:rPr>
                                <w:rFonts w:ascii="Courier New" w:hAnsi="Courier New" w:cs="Courier New"/>
                                <w:color w:val="000000"/>
                              </w:rPr>
                              <w:t>[MAX_HEAP_SIZE]</w:t>
                            </w:r>
                          </w:p>
                          <w:p w:rsidR="001A47F3" w:rsidRPr="00255C56" w:rsidRDefault="001A47F3" w:rsidP="00255C5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255C56">
                              <w:rPr>
                                <w:rFonts w:ascii="Courier New" w:hAnsi="Courier New" w:cs="Courier New"/>
                                <w:color w:val="000000"/>
                              </w:rPr>
                              <w:t>128</w:t>
                            </w:r>
                          </w:p>
                          <w:p w:rsidR="001A47F3" w:rsidRPr="00255C56" w:rsidRDefault="001A47F3" w:rsidP="00255C5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p>
                          <w:p w:rsidR="001A47F3" w:rsidRPr="00255C56" w:rsidRDefault="001A47F3" w:rsidP="00255C5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255C56">
                              <w:rPr>
                                <w:rFonts w:ascii="Courier New" w:hAnsi="Courier New" w:cs="Courier New"/>
                                <w:color w:val="000000"/>
                              </w:rPr>
                              <w:t>// 4 bytes:</w:t>
                            </w:r>
                          </w:p>
                          <w:p w:rsidR="001A47F3" w:rsidRPr="00255C56" w:rsidRDefault="001A47F3" w:rsidP="00255C5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255C56">
                              <w:rPr>
                                <w:rFonts w:ascii="Courier New" w:hAnsi="Courier New" w:cs="Courier New"/>
                                <w:color w:val="000000"/>
                              </w:rPr>
                              <w:t>[MAX_STACK_SIZE]</w:t>
                            </w:r>
                          </w:p>
                          <w:p w:rsidR="001A47F3" w:rsidRPr="00255C56" w:rsidRDefault="001A47F3" w:rsidP="00255C5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255C56">
                              <w:rPr>
                                <w:rFonts w:ascii="Courier New" w:hAnsi="Courier New" w:cs="Courier New"/>
                                <w:color w:val="000000"/>
                              </w:rPr>
                              <w:t>128</w:t>
                            </w:r>
                          </w:p>
                          <w:p w:rsidR="001A47F3" w:rsidRPr="00255C56" w:rsidRDefault="001A47F3" w:rsidP="00255C5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p>
                          <w:p w:rsidR="001A47F3" w:rsidRPr="00255C56" w:rsidRDefault="001A47F3" w:rsidP="00255C5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255C56">
                              <w:rPr>
                                <w:rFonts w:ascii="Courier New" w:hAnsi="Courier New" w:cs="Courier New"/>
                                <w:color w:val="000000"/>
                              </w:rPr>
                              <w:t>// String:</w:t>
                            </w:r>
                          </w:p>
                          <w:p w:rsidR="001A47F3" w:rsidRPr="00255C56" w:rsidRDefault="001A47F3" w:rsidP="00255C5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255C56">
                              <w:rPr>
                                <w:rFonts w:ascii="Courier New" w:hAnsi="Courier New" w:cs="Courier New"/>
                                <w:color w:val="000000"/>
                              </w:rPr>
                              <w:t>[SERVICE_NAME]</w:t>
                            </w:r>
                          </w:p>
                          <w:p w:rsidR="001A47F3" w:rsidRPr="00255C56" w:rsidRDefault="001A47F3" w:rsidP="00255C5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255C56">
                              <w:rPr>
                                <w:rFonts w:ascii="Courier New" w:hAnsi="Courier New" w:cs="Courier New"/>
                                <w:color w:val="000000"/>
                              </w:rPr>
                              <w:t>Elliptic Secure Kernel Application</w:t>
                            </w:r>
                          </w:p>
                          <w:p w:rsidR="001A47F3" w:rsidRPr="00255C56" w:rsidRDefault="001A47F3" w:rsidP="00255C5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p>
                          <w:p w:rsidR="001A47F3" w:rsidRPr="00255C56" w:rsidRDefault="001A47F3" w:rsidP="00255C5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255C56">
                              <w:rPr>
                                <w:rFonts w:ascii="Courier New" w:hAnsi="Courier New" w:cs="Courier New"/>
                                <w:color w:val="000000"/>
                              </w:rPr>
                              <w:t>// String:</w:t>
                            </w:r>
                          </w:p>
                          <w:p w:rsidR="001A47F3" w:rsidRPr="00255C56" w:rsidRDefault="001A47F3" w:rsidP="00255C5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255C56">
                              <w:rPr>
                                <w:rFonts w:ascii="Courier New" w:hAnsi="Courier New" w:cs="Courier New"/>
                                <w:color w:val="000000"/>
                              </w:rPr>
                              <w:t>[VENDOR_NAME]</w:t>
                            </w:r>
                          </w:p>
                          <w:p w:rsidR="001A47F3" w:rsidRPr="00255C56" w:rsidRDefault="001A47F3" w:rsidP="00255C5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255C56">
                              <w:rPr>
                                <w:rFonts w:ascii="Courier New" w:hAnsi="Courier New" w:cs="Courier New"/>
                                <w:color w:val="000000"/>
                              </w:rPr>
                              <w:t>Elliptic Technologies</w:t>
                            </w:r>
                          </w:p>
                          <w:p w:rsidR="001A47F3" w:rsidRPr="00255C56" w:rsidRDefault="001A47F3" w:rsidP="00255C5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p>
                          <w:p w:rsidR="001A47F3" w:rsidRPr="00255C56" w:rsidRDefault="001A47F3" w:rsidP="00255C5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255C56">
                              <w:rPr>
                                <w:rFonts w:ascii="Courier New" w:hAnsi="Courier New" w:cs="Courier New"/>
                                <w:color w:val="000000"/>
                              </w:rPr>
                              <w:t>// String:</w:t>
                            </w:r>
                          </w:p>
                          <w:p w:rsidR="001A47F3" w:rsidRPr="00255C56" w:rsidRDefault="001A47F3" w:rsidP="00255C5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255C56">
                              <w:rPr>
                                <w:rFonts w:ascii="Courier New" w:hAnsi="Courier New" w:cs="Courier New"/>
                                <w:color w:val="000000"/>
                              </w:rPr>
                              <w:t>[DECRIPTION]</w:t>
                            </w:r>
                          </w:p>
                          <w:p w:rsidR="001A47F3" w:rsidRPr="00255C56" w:rsidRDefault="001A47F3" w:rsidP="00255C56">
                            <w:pPr>
                              <w:rPr>
                                <w:rFonts w:ascii="Courier New" w:hAnsi="Courier New" w:cs="Courier New"/>
                                <w:color w:val="000000"/>
                              </w:rPr>
                            </w:pPr>
                            <w:r w:rsidRPr="00255C56">
                              <w:rPr>
                                <w:rFonts w:ascii="Courier New" w:hAnsi="Courier New" w:cs="Courier New"/>
                                <w:color w:val="000000"/>
                              </w:rPr>
                              <w:t>Hello World</w:t>
                            </w:r>
                          </w:p>
                          <w:p w:rsidR="001A47F3" w:rsidRPr="00C57D01" w:rsidRDefault="001A47F3" w:rsidP="00255C56">
                            <w:pPr>
                              <w:ind w:left="180" w:right="-56"/>
                              <w:rPr>
                                <w:rFonts w:ascii="Courier New" w:hAnsi="Courier New" w:cs="Courier New"/>
                              </w:rPr>
                            </w:pPr>
                          </w:p>
                        </w:txbxContent>
                      </wps:txbx>
                      <wps:bodyPr rot="0" vert="horz" wrap="square" lIns="91440" tIns="45720" rIns="91440" bIns="45720" anchor="t" anchorCtr="0" upright="1">
                        <a:noAutofit/>
                      </wps:bodyPr>
                    </wps:wsp>
                  </a:graphicData>
                </a:graphic>
              </wp:inline>
            </w:drawing>
          </mc:Choice>
          <mc:Fallback>
            <w:pict>
              <v:shape id="_x0000_s1037" type="#_x0000_t202" style="width:462.15pt;height:46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" strokecolor="red" strokeweight="1pt">
                <v:stroke dashstyle="dash"/>
                <v:shadow color="#868686"/>
                <v:textbox>
                  <w:txbxContent>
                    <w:p w:rsidR="001A47F3" w:rsidRPr="00255C56" w:rsidRDefault="001A47F3" w:rsidP="00255C5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255C56">
                        <w:rPr>
                          <w:rFonts w:ascii="Courier New" w:hAnsi="Courier New" w:cs="Courier New"/>
                          <w:color w:val="000000"/>
                        </w:rPr>
                        <w:t>//-----------------------------------------------------------------------</w:t>
                      </w:r>
                    </w:p>
                    <w:p w:rsidR="001A47F3" w:rsidRPr="00255C56" w:rsidRDefault="001A47F3" w:rsidP="00255C5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255C56">
                        <w:rPr>
                          <w:rFonts w:ascii="Courier New" w:hAnsi="Courier New" w:cs="Courier New"/>
                          <w:color w:val="000000"/>
                        </w:rPr>
                        <w:t>//</w:t>
                      </w:r>
                    </w:p>
                    <w:p w:rsidR="001A47F3" w:rsidRPr="00255C56" w:rsidRDefault="001A47F3" w:rsidP="00367B44">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ind w:left="-180"/>
                        <w:rPr>
                          <w:rFonts w:ascii="Courier New" w:hAnsi="Courier New" w:cs="Courier New"/>
                          <w:color w:val="000000"/>
                        </w:rPr>
                      </w:pPr>
                      <w:r w:rsidRPr="00255C56">
                        <w:rPr>
                          <w:rFonts w:ascii="Courier New" w:hAnsi="Courier New" w:cs="Courier New"/>
                          <w:color w:val="000000"/>
                        </w:rPr>
                        <w:t>// The foll</w:t>
                      </w:r>
                      <w:r>
                        <w:rPr>
                          <w:rFonts w:ascii="Courier New" w:hAnsi="Courier New" w:cs="Courier New"/>
                          <w:color w:val="000000"/>
                        </w:rPr>
                        <w:t>o</w:t>
                      </w:r>
                      <w:r w:rsidRPr="00255C56">
                        <w:rPr>
                          <w:rFonts w:ascii="Courier New" w:hAnsi="Courier New" w:cs="Courier New"/>
                          <w:color w:val="000000"/>
                        </w:rPr>
                        <w:t>wing file is used to configure the manifest for the</w:t>
                      </w:r>
                    </w:p>
                    <w:p w:rsidR="001A47F3" w:rsidRPr="00255C56" w:rsidRDefault="001A47F3" w:rsidP="00255C5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255C56">
                        <w:rPr>
                          <w:rFonts w:ascii="Courier New" w:hAnsi="Courier New" w:cs="Courier New"/>
                          <w:color w:val="000000"/>
                        </w:rPr>
                        <w:t>// hello world application</w:t>
                      </w:r>
                    </w:p>
                    <w:p w:rsidR="001A47F3" w:rsidRPr="00255C56" w:rsidRDefault="001A47F3" w:rsidP="00255C5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255C56">
                        <w:rPr>
                          <w:rFonts w:ascii="Courier New" w:hAnsi="Courier New" w:cs="Courier New"/>
                          <w:color w:val="000000"/>
                        </w:rPr>
                        <w:t>//</w:t>
                      </w:r>
                    </w:p>
                    <w:p w:rsidR="001A47F3" w:rsidRPr="00255C56" w:rsidRDefault="001A47F3" w:rsidP="00255C5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255C56">
                        <w:rPr>
                          <w:rFonts w:ascii="Courier New" w:hAnsi="Courier New" w:cs="Courier New"/>
                          <w:color w:val="000000"/>
                        </w:rPr>
                        <w:t>//////////////////////////////////////////////////////////////////////////////</w:t>
                      </w:r>
                    </w:p>
                    <w:p w:rsidR="001A47F3" w:rsidRPr="00255C56" w:rsidRDefault="001A47F3" w:rsidP="00255C5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p>
                    <w:p w:rsidR="001A47F3" w:rsidRPr="00255C56" w:rsidRDefault="001A47F3" w:rsidP="00255C5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255C56">
                        <w:rPr>
                          <w:rFonts w:ascii="Courier New" w:hAnsi="Courier New" w:cs="Courier New"/>
                          <w:color w:val="000000"/>
                        </w:rPr>
                        <w:t>// 16 bytes (hexadecimal string)</w:t>
                      </w:r>
                    </w:p>
                    <w:p w:rsidR="001A47F3" w:rsidRPr="00255C56" w:rsidRDefault="001A47F3" w:rsidP="00255C5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255C56">
                        <w:rPr>
                          <w:rFonts w:ascii="Courier New" w:hAnsi="Courier New" w:cs="Courier New"/>
                          <w:color w:val="000000"/>
                        </w:rPr>
                        <w:t>[TAID]</w:t>
                      </w:r>
                    </w:p>
                    <w:p w:rsidR="001A47F3" w:rsidRPr="00255C56" w:rsidRDefault="001A47F3" w:rsidP="00255C5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255C56">
                        <w:rPr>
                          <w:rFonts w:ascii="Courier New" w:hAnsi="Courier New" w:cs="Courier New"/>
                          <w:color w:val="000000"/>
                        </w:rPr>
                        <w:t>12 01 02 03 04 05 06 07</w:t>
                      </w:r>
                    </w:p>
                    <w:p w:rsidR="001A47F3" w:rsidRPr="00255C56" w:rsidRDefault="001A47F3" w:rsidP="00255C5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255C56">
                        <w:rPr>
                          <w:rFonts w:ascii="Courier New" w:hAnsi="Courier New" w:cs="Courier New"/>
                          <w:color w:val="000000"/>
                        </w:rPr>
                        <w:t>08 09 0a 0b 0c 0d 0e 0f</w:t>
                      </w:r>
                    </w:p>
                    <w:p w:rsidR="001A47F3" w:rsidRPr="00255C56" w:rsidRDefault="001A47F3" w:rsidP="00255C5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p>
                    <w:p w:rsidR="001A47F3" w:rsidRPr="00255C56" w:rsidRDefault="001A47F3" w:rsidP="00255C5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255C56">
                        <w:rPr>
                          <w:rFonts w:ascii="Courier New" w:hAnsi="Courier New" w:cs="Courier New"/>
                          <w:color w:val="000000"/>
                        </w:rPr>
                        <w:t>// 1 byte:</w:t>
                      </w:r>
                    </w:p>
                    <w:p w:rsidR="001A47F3" w:rsidRPr="00255C56" w:rsidRDefault="001A47F3" w:rsidP="00255C5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255C56">
                        <w:rPr>
                          <w:rFonts w:ascii="Courier New" w:hAnsi="Courier New" w:cs="Courier New"/>
                          <w:color w:val="000000"/>
                        </w:rPr>
                        <w:t>[MULTI_INSTANCE]</w:t>
                      </w:r>
                    </w:p>
                    <w:p w:rsidR="001A47F3" w:rsidRPr="00255C56" w:rsidRDefault="001A47F3" w:rsidP="00255C5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255C56">
                        <w:rPr>
                          <w:rFonts w:ascii="Courier New" w:hAnsi="Courier New" w:cs="Courier New"/>
                          <w:color w:val="000000"/>
                        </w:rPr>
                        <w:t>1</w:t>
                      </w:r>
                    </w:p>
                    <w:p w:rsidR="001A47F3" w:rsidRPr="00255C56" w:rsidRDefault="001A47F3" w:rsidP="00255C5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p>
                    <w:p w:rsidR="001A47F3" w:rsidRPr="00255C56" w:rsidRDefault="001A47F3" w:rsidP="00255C5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255C56">
                        <w:rPr>
                          <w:rFonts w:ascii="Courier New" w:hAnsi="Courier New" w:cs="Courier New"/>
                          <w:color w:val="000000"/>
                        </w:rPr>
                        <w:t>// 1 byte:</w:t>
                      </w:r>
                    </w:p>
                    <w:p w:rsidR="001A47F3" w:rsidRPr="00255C56" w:rsidRDefault="001A47F3" w:rsidP="00255C5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255C56">
                        <w:rPr>
                          <w:rFonts w:ascii="Courier New" w:hAnsi="Courier New" w:cs="Courier New"/>
                          <w:color w:val="000000"/>
                        </w:rPr>
                        <w:t>[MULTI_SESSION]</w:t>
                      </w:r>
                    </w:p>
                    <w:p w:rsidR="001A47F3" w:rsidRPr="00255C56" w:rsidRDefault="001A47F3" w:rsidP="00255C5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255C56">
                        <w:rPr>
                          <w:rFonts w:ascii="Courier New" w:hAnsi="Courier New" w:cs="Courier New"/>
                          <w:color w:val="000000"/>
                        </w:rPr>
                        <w:t>1</w:t>
                      </w:r>
                    </w:p>
                    <w:p w:rsidR="001A47F3" w:rsidRPr="00255C56" w:rsidRDefault="001A47F3" w:rsidP="00255C5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p>
                    <w:p w:rsidR="001A47F3" w:rsidRPr="00255C56" w:rsidRDefault="001A47F3" w:rsidP="00255C5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255C56">
                        <w:rPr>
                          <w:rFonts w:ascii="Courier New" w:hAnsi="Courier New" w:cs="Courier New"/>
                          <w:color w:val="000000"/>
                        </w:rPr>
                        <w:t>// 4 bytes:</w:t>
                      </w:r>
                    </w:p>
                    <w:p w:rsidR="001A47F3" w:rsidRPr="00255C56" w:rsidRDefault="001A47F3" w:rsidP="00255C5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255C56">
                        <w:rPr>
                          <w:rFonts w:ascii="Courier New" w:hAnsi="Courier New" w:cs="Courier New"/>
                          <w:color w:val="000000"/>
                        </w:rPr>
                        <w:t>[MAX_HEAP_SIZE]</w:t>
                      </w:r>
                    </w:p>
                    <w:p w:rsidR="001A47F3" w:rsidRPr="00255C56" w:rsidRDefault="001A47F3" w:rsidP="00255C5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255C56">
                        <w:rPr>
                          <w:rFonts w:ascii="Courier New" w:hAnsi="Courier New" w:cs="Courier New"/>
                          <w:color w:val="000000"/>
                        </w:rPr>
                        <w:t>128</w:t>
                      </w:r>
                    </w:p>
                    <w:p w:rsidR="001A47F3" w:rsidRPr="00255C56" w:rsidRDefault="001A47F3" w:rsidP="00255C5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p>
                    <w:p w:rsidR="001A47F3" w:rsidRPr="00255C56" w:rsidRDefault="001A47F3" w:rsidP="00255C5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255C56">
                        <w:rPr>
                          <w:rFonts w:ascii="Courier New" w:hAnsi="Courier New" w:cs="Courier New"/>
                          <w:color w:val="000000"/>
                        </w:rPr>
                        <w:t>// 4 bytes:</w:t>
                      </w:r>
                    </w:p>
                    <w:p w:rsidR="001A47F3" w:rsidRPr="00255C56" w:rsidRDefault="001A47F3" w:rsidP="00255C5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255C56">
                        <w:rPr>
                          <w:rFonts w:ascii="Courier New" w:hAnsi="Courier New" w:cs="Courier New"/>
                          <w:color w:val="000000"/>
                        </w:rPr>
                        <w:t>[MAX_STACK_SIZE]</w:t>
                      </w:r>
                    </w:p>
                    <w:p w:rsidR="001A47F3" w:rsidRPr="00255C56" w:rsidRDefault="001A47F3" w:rsidP="00255C5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255C56">
                        <w:rPr>
                          <w:rFonts w:ascii="Courier New" w:hAnsi="Courier New" w:cs="Courier New"/>
                          <w:color w:val="000000"/>
                        </w:rPr>
                        <w:t>128</w:t>
                      </w:r>
                    </w:p>
                    <w:p w:rsidR="001A47F3" w:rsidRPr="00255C56" w:rsidRDefault="001A47F3" w:rsidP="00255C5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p>
                    <w:p w:rsidR="001A47F3" w:rsidRPr="00255C56" w:rsidRDefault="001A47F3" w:rsidP="00255C5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255C56">
                        <w:rPr>
                          <w:rFonts w:ascii="Courier New" w:hAnsi="Courier New" w:cs="Courier New"/>
                          <w:color w:val="000000"/>
                        </w:rPr>
                        <w:t>// String:</w:t>
                      </w:r>
                    </w:p>
                    <w:p w:rsidR="001A47F3" w:rsidRPr="00255C56" w:rsidRDefault="001A47F3" w:rsidP="00255C5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255C56">
                        <w:rPr>
                          <w:rFonts w:ascii="Courier New" w:hAnsi="Courier New" w:cs="Courier New"/>
                          <w:color w:val="000000"/>
                        </w:rPr>
                        <w:t>[SERVICE_NAME]</w:t>
                      </w:r>
                    </w:p>
                    <w:p w:rsidR="001A47F3" w:rsidRPr="00255C56" w:rsidRDefault="001A47F3" w:rsidP="00255C5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255C56">
                        <w:rPr>
                          <w:rFonts w:ascii="Courier New" w:hAnsi="Courier New" w:cs="Courier New"/>
                          <w:color w:val="000000"/>
                        </w:rPr>
                        <w:t>Elliptic Secure Kernel Application</w:t>
                      </w:r>
                    </w:p>
                    <w:p w:rsidR="001A47F3" w:rsidRPr="00255C56" w:rsidRDefault="001A47F3" w:rsidP="00255C5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p>
                    <w:p w:rsidR="001A47F3" w:rsidRPr="00255C56" w:rsidRDefault="001A47F3" w:rsidP="00255C5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255C56">
                        <w:rPr>
                          <w:rFonts w:ascii="Courier New" w:hAnsi="Courier New" w:cs="Courier New"/>
                          <w:color w:val="000000"/>
                        </w:rPr>
                        <w:t>// String:</w:t>
                      </w:r>
                    </w:p>
                    <w:p w:rsidR="001A47F3" w:rsidRPr="00255C56" w:rsidRDefault="001A47F3" w:rsidP="00255C5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255C56">
                        <w:rPr>
                          <w:rFonts w:ascii="Courier New" w:hAnsi="Courier New" w:cs="Courier New"/>
                          <w:color w:val="000000"/>
                        </w:rPr>
                        <w:t>[VENDOR_NAME]</w:t>
                      </w:r>
                    </w:p>
                    <w:p w:rsidR="001A47F3" w:rsidRPr="00255C56" w:rsidRDefault="001A47F3" w:rsidP="00255C5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255C56">
                        <w:rPr>
                          <w:rFonts w:ascii="Courier New" w:hAnsi="Courier New" w:cs="Courier New"/>
                          <w:color w:val="000000"/>
                        </w:rPr>
                        <w:t>Elliptic Technologies</w:t>
                      </w:r>
                    </w:p>
                    <w:p w:rsidR="001A47F3" w:rsidRPr="00255C56" w:rsidRDefault="001A47F3" w:rsidP="00255C5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p>
                    <w:p w:rsidR="001A47F3" w:rsidRPr="00255C56" w:rsidRDefault="001A47F3" w:rsidP="00255C5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255C56">
                        <w:rPr>
                          <w:rFonts w:ascii="Courier New" w:hAnsi="Courier New" w:cs="Courier New"/>
                          <w:color w:val="000000"/>
                        </w:rPr>
                        <w:t>// String:</w:t>
                      </w:r>
                    </w:p>
                    <w:p w:rsidR="001A47F3" w:rsidRPr="00255C56" w:rsidRDefault="001A47F3" w:rsidP="00255C5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255C56">
                        <w:rPr>
                          <w:rFonts w:ascii="Courier New" w:hAnsi="Courier New" w:cs="Courier New"/>
                          <w:color w:val="000000"/>
                        </w:rPr>
                        <w:t>[DECRIPTION]</w:t>
                      </w:r>
                    </w:p>
                    <w:p w:rsidR="001A47F3" w:rsidRPr="00255C56" w:rsidRDefault="001A47F3" w:rsidP="00255C56">
                      <w:pPr>
                        <w:rPr>
                          <w:rFonts w:ascii="Courier New" w:hAnsi="Courier New" w:cs="Courier New"/>
                          <w:color w:val="000000"/>
                        </w:rPr>
                      </w:pPr>
                      <w:r w:rsidRPr="00255C56">
                        <w:rPr>
                          <w:rFonts w:ascii="Courier New" w:hAnsi="Courier New" w:cs="Courier New"/>
                          <w:color w:val="000000"/>
                        </w:rPr>
                        <w:t>Hello World</w:t>
                      </w:r>
                    </w:p>
                    <w:p w:rsidR="001A47F3" w:rsidRPr="00C57D01" w:rsidRDefault="001A47F3" w:rsidP="00255C56">
                      <w:pPr>
                        <w:ind w:left="180" w:right="-56"/>
                        <w:rPr>
                          <w:rFonts w:ascii="Courier New" w:hAnsi="Courier New" w:cs="Courier New"/>
                        </w:rPr>
                      </w:pPr>
                    </w:p>
                  </w:txbxContent>
                </v:textbox>
                <w10:anchorlock/>
              </v:shape>
            </w:pict>
          </mc:Fallback>
        </mc:AlternateContent>
      </w:r>
    </w:p>
    <w:p w:rsidR="005969D3" w:rsidRDefault="005969D3" w:rsidP="00367B44">
      <w:pPr>
        <w:ind w:left="720"/>
      </w:pPr>
    </w:p>
    <w:p w:rsidR="004F2098" w:rsidRPr="00174B72" w:rsidRDefault="004F2098" w:rsidP="00367B44">
      <w:pPr>
        <w:ind w:left="720"/>
      </w:pPr>
    </w:p>
    <w:p w:rsidR="00753FC2" w:rsidRDefault="00753FC2" w:rsidP="00A3356B">
      <w:pPr>
        <w:pStyle w:val="Heading3"/>
      </w:pPr>
      <w:bookmarkStart w:id="93" w:name="_Toc421889802"/>
      <w:r w:rsidRPr="0076435A">
        <w:t xml:space="preserve">Secure </w:t>
      </w:r>
      <w:r w:rsidR="004F6743">
        <w:t>World Trusted</w:t>
      </w:r>
      <w:r w:rsidRPr="0076435A">
        <w:t xml:space="preserve"> </w:t>
      </w:r>
      <w:r w:rsidR="00E40384">
        <w:t xml:space="preserve">Applet </w:t>
      </w:r>
      <w:r w:rsidR="002B7536">
        <w:t>API</w:t>
      </w:r>
      <w:bookmarkEnd w:id="93"/>
    </w:p>
    <w:p w:rsidR="00753FC2" w:rsidRPr="00A07288" w:rsidRDefault="004D1AA6" w:rsidP="00200F5F">
      <w:pPr>
        <w:pStyle w:val="BodyText"/>
        <w:ind w:left="709"/>
        <w:rPr>
          <w:rFonts w:ascii="Arial" w:hAnsi="Arial" w:cs="Arial"/>
          <w:sz w:val="22"/>
          <w:szCs w:val="22"/>
        </w:rPr>
      </w:pPr>
      <w:r w:rsidRPr="00A07288">
        <w:rPr>
          <w:rFonts w:ascii="Arial" w:hAnsi="Arial" w:cs="Arial"/>
          <w:sz w:val="22"/>
          <w:szCs w:val="22"/>
        </w:rPr>
        <w:t>This application programming interface handles the communication channel to the normal world application</w:t>
      </w:r>
      <w:r w:rsidR="00D5330C" w:rsidRPr="00A07288">
        <w:rPr>
          <w:rFonts w:ascii="Arial" w:hAnsi="Arial" w:cs="Arial"/>
          <w:sz w:val="22"/>
          <w:szCs w:val="22"/>
        </w:rPr>
        <w:t xml:space="preserve"> from the secure world side</w:t>
      </w:r>
      <w:r w:rsidRPr="00A07288">
        <w:rPr>
          <w:rFonts w:ascii="Arial" w:hAnsi="Arial" w:cs="Arial"/>
          <w:sz w:val="22"/>
          <w:szCs w:val="22"/>
        </w:rPr>
        <w:t xml:space="preserve">. Communication cannot be initiated from the secure world to the normal world, it must be initiated only from the normal world first. This is due to the secure application is always listening for incoming </w:t>
      </w:r>
      <w:r w:rsidR="0009601B">
        <w:rPr>
          <w:rFonts w:ascii="Arial" w:hAnsi="Arial" w:cs="Arial"/>
          <w:sz w:val="22"/>
          <w:szCs w:val="22"/>
        </w:rPr>
        <w:t>operations from the normal world.</w:t>
      </w:r>
      <w:r w:rsidR="007F5CE9">
        <w:rPr>
          <w:rFonts w:ascii="Arial" w:hAnsi="Arial" w:cs="Arial"/>
          <w:sz w:val="22"/>
          <w:szCs w:val="22"/>
        </w:rPr>
        <w:t xml:space="preserve"> T</w:t>
      </w:r>
      <w:r w:rsidRPr="00A07288">
        <w:rPr>
          <w:rFonts w:ascii="Arial" w:hAnsi="Arial" w:cs="Arial"/>
          <w:sz w:val="22"/>
          <w:szCs w:val="22"/>
        </w:rPr>
        <w:t xml:space="preserve">he normal world client application </w:t>
      </w:r>
      <w:r w:rsidR="0009601B">
        <w:rPr>
          <w:rFonts w:ascii="Arial" w:hAnsi="Arial" w:cs="Arial"/>
          <w:sz w:val="22"/>
          <w:szCs w:val="22"/>
        </w:rPr>
        <w:t xml:space="preserve">initiates </w:t>
      </w:r>
      <w:r w:rsidR="007F5CE9">
        <w:rPr>
          <w:rFonts w:ascii="Arial" w:hAnsi="Arial" w:cs="Arial"/>
          <w:sz w:val="22"/>
          <w:szCs w:val="22"/>
        </w:rPr>
        <w:t xml:space="preserve">the operations to be performed by the secure world and receives the results of the </w:t>
      </w:r>
      <w:r w:rsidR="0009601B">
        <w:rPr>
          <w:rFonts w:ascii="Arial" w:hAnsi="Arial" w:cs="Arial"/>
          <w:sz w:val="22"/>
          <w:szCs w:val="22"/>
        </w:rPr>
        <w:t xml:space="preserve">requested </w:t>
      </w:r>
      <w:r w:rsidR="007F5CE9">
        <w:rPr>
          <w:rFonts w:ascii="Arial" w:hAnsi="Arial" w:cs="Arial"/>
          <w:sz w:val="22"/>
          <w:szCs w:val="22"/>
        </w:rPr>
        <w:t>operation.</w:t>
      </w:r>
      <w:r w:rsidR="0009601B">
        <w:rPr>
          <w:rFonts w:ascii="Arial" w:hAnsi="Arial" w:cs="Arial"/>
          <w:sz w:val="22"/>
          <w:szCs w:val="22"/>
        </w:rPr>
        <w:t xml:space="preserve"> This is a C++ class model where the Trustlet_server_obj class provides the SKTAPP_init_iface() for initialization when the applet is started and SKTAPP_recieve_operation_iface() when a normal world application initiates a command request to the secure world. </w:t>
      </w:r>
    </w:p>
    <w:p w:rsidR="0080469B" w:rsidRPr="0076435A" w:rsidRDefault="0080469B" w:rsidP="00753FC2">
      <w:pPr>
        <w:pStyle w:val="BodyText"/>
        <w:rPr>
          <w:rFonts w:ascii="Arial" w:hAnsi="Arial" w:cs="Arial"/>
        </w:rPr>
      </w:pPr>
    </w:p>
    <w:tbl>
      <w:tblPr>
        <w:tblW w:w="0" w:type="auto"/>
        <w:tblInd w:w="840" w:type="dxa"/>
        <w:tblLayout w:type="fixed"/>
        <w:tblLook w:val="0000" w:firstRow="0" w:lastRow="0" w:firstColumn="0" w:lastColumn="0" w:noHBand="0" w:noVBand="0"/>
      </w:tblPr>
      <w:tblGrid>
        <w:gridCol w:w="5478"/>
        <w:gridCol w:w="4770"/>
      </w:tblGrid>
      <w:tr w:rsidR="004F1C77" w:rsidRPr="0076435A" w:rsidTr="007F5CE9">
        <w:tc>
          <w:tcPr>
            <w:tcW w:w="5478" w:type="dxa"/>
            <w:tcBorders>
              <w:top w:val="single" w:sz="20" w:space="0" w:color="FF0000"/>
              <w:left w:val="single" w:sz="8" w:space="0" w:color="C0C0C0"/>
              <w:bottom w:val="single" w:sz="1" w:space="0" w:color="FF0000"/>
              <w:right w:val="single" w:sz="1" w:space="0" w:color="FF0000"/>
            </w:tcBorders>
            <w:shd w:val="clear" w:color="auto" w:fill="auto"/>
          </w:tcPr>
          <w:p w:rsidR="004F1C77" w:rsidRPr="00A07288" w:rsidRDefault="004F1C77" w:rsidP="00A07288">
            <w:pPr>
              <w:autoSpaceDE w:val="0"/>
              <w:spacing w:line="100" w:lineRule="atLeast"/>
              <w:ind w:left="382" w:hanging="382"/>
              <w:rPr>
                <w:rFonts w:ascii="Arial" w:hAnsi="Arial" w:cs="Arial"/>
                <w:b/>
                <w:sz w:val="24"/>
                <w:szCs w:val="24"/>
              </w:rPr>
            </w:pPr>
            <w:bookmarkStart w:id="94" w:name="_Toc419203152"/>
            <w:r w:rsidRPr="00A07288">
              <w:rPr>
                <w:rFonts w:ascii="Arial" w:hAnsi="Arial" w:cs="Arial"/>
                <w:b/>
                <w:sz w:val="24"/>
                <w:szCs w:val="24"/>
              </w:rPr>
              <w:lastRenderedPageBreak/>
              <w:t>Class::Method() Calls</w:t>
            </w:r>
          </w:p>
        </w:tc>
        <w:tc>
          <w:tcPr>
            <w:tcW w:w="4770" w:type="dxa"/>
            <w:tcBorders>
              <w:top w:val="single" w:sz="20" w:space="0" w:color="FF0000"/>
              <w:left w:val="single" w:sz="1" w:space="0" w:color="FF0000"/>
              <w:bottom w:val="single" w:sz="1" w:space="0" w:color="FF0000"/>
              <w:right w:val="single" w:sz="8" w:space="0" w:color="C0C0C0"/>
            </w:tcBorders>
            <w:shd w:val="clear" w:color="auto" w:fill="auto"/>
          </w:tcPr>
          <w:p w:rsidR="004F1C77" w:rsidRPr="00A07288" w:rsidRDefault="004F1C77" w:rsidP="00A07288">
            <w:pPr>
              <w:autoSpaceDE w:val="0"/>
              <w:spacing w:line="100" w:lineRule="atLeast"/>
              <w:rPr>
                <w:rFonts w:ascii="Arial" w:hAnsi="Arial" w:cs="Arial"/>
                <w:b/>
              </w:rPr>
            </w:pPr>
            <w:r w:rsidRPr="00A07288">
              <w:rPr>
                <w:rFonts w:ascii="Arial" w:hAnsi="Arial" w:cs="Arial"/>
                <w:b/>
                <w:sz w:val="24"/>
                <w:szCs w:val="24"/>
              </w:rPr>
              <w:t>Desc</w:t>
            </w:r>
            <w:r w:rsidR="00E14FC0" w:rsidRPr="00A07288">
              <w:rPr>
                <w:rFonts w:ascii="Arial" w:hAnsi="Arial" w:cs="Arial"/>
                <w:b/>
                <w:sz w:val="24"/>
                <w:szCs w:val="24"/>
              </w:rPr>
              <w:t>ri</w:t>
            </w:r>
            <w:r w:rsidRPr="00A07288">
              <w:rPr>
                <w:rFonts w:ascii="Arial" w:hAnsi="Arial" w:cs="Arial"/>
                <w:b/>
                <w:sz w:val="24"/>
                <w:szCs w:val="24"/>
              </w:rPr>
              <w:t xml:space="preserve">ption </w:t>
            </w:r>
          </w:p>
        </w:tc>
      </w:tr>
      <w:tr w:rsidR="004F1C77" w:rsidRPr="0076435A" w:rsidTr="007F5CE9">
        <w:tc>
          <w:tcPr>
            <w:tcW w:w="5478" w:type="dxa"/>
            <w:tcBorders>
              <w:top w:val="single" w:sz="1" w:space="0" w:color="FF0000"/>
              <w:left w:val="single" w:sz="8" w:space="0" w:color="C0C0C0"/>
              <w:bottom w:val="single" w:sz="1" w:space="0" w:color="FF0000"/>
              <w:right w:val="single" w:sz="1" w:space="0" w:color="FF0000"/>
            </w:tcBorders>
            <w:shd w:val="clear" w:color="auto" w:fill="auto"/>
            <w:vAlign w:val="center"/>
          </w:tcPr>
          <w:p w:rsidR="004F1C77" w:rsidRPr="00C142F4" w:rsidRDefault="007F5CE9" w:rsidP="007F5CE9">
            <w:pPr>
              <w:autoSpaceDE w:val="0"/>
              <w:spacing w:after="200" w:line="100" w:lineRule="atLeast"/>
              <w:ind w:left="382" w:hanging="382"/>
              <w:rPr>
                <w:rFonts w:ascii="Arial" w:hAnsi="Arial" w:cs="Arial"/>
              </w:rPr>
            </w:pPr>
            <w:r>
              <w:rPr>
                <w:rFonts w:ascii="Arial" w:hAnsi="Arial" w:cs="Arial"/>
              </w:rPr>
              <w:t>Trustlet_server_obj</w:t>
            </w:r>
            <w:r w:rsidR="004F1C77" w:rsidRPr="00C142F4">
              <w:rPr>
                <w:rFonts w:ascii="Arial" w:hAnsi="Arial" w:cs="Arial"/>
              </w:rPr>
              <w:t>::</w:t>
            </w:r>
            <w:r>
              <w:rPr>
                <w:rFonts w:ascii="Arial" w:hAnsi="Arial" w:cs="Arial"/>
              </w:rPr>
              <w:t>SKTAPP_init_iface</w:t>
            </w:r>
            <w:r w:rsidR="004F1C77" w:rsidRPr="00C142F4">
              <w:rPr>
                <w:rFonts w:ascii="Arial" w:hAnsi="Arial" w:cs="Arial"/>
              </w:rPr>
              <w:t>(…)</w:t>
            </w:r>
          </w:p>
        </w:tc>
        <w:tc>
          <w:tcPr>
            <w:tcW w:w="4770" w:type="dxa"/>
            <w:tcBorders>
              <w:top w:val="single" w:sz="1" w:space="0" w:color="FF0000"/>
              <w:left w:val="single" w:sz="1" w:space="0" w:color="FF0000"/>
              <w:bottom w:val="single" w:sz="1" w:space="0" w:color="FF0000"/>
              <w:right w:val="single" w:sz="8" w:space="0" w:color="C0C0C0"/>
            </w:tcBorders>
            <w:shd w:val="clear" w:color="auto" w:fill="auto"/>
            <w:vAlign w:val="center"/>
          </w:tcPr>
          <w:p w:rsidR="004F1C77" w:rsidRPr="00C142F4" w:rsidRDefault="007F5CE9" w:rsidP="00303BBE">
            <w:pPr>
              <w:autoSpaceDE w:val="0"/>
              <w:spacing w:after="200" w:line="100" w:lineRule="atLeast"/>
              <w:rPr>
                <w:rFonts w:ascii="Arial" w:hAnsi="Arial" w:cs="Arial"/>
              </w:rPr>
            </w:pPr>
            <w:r>
              <w:rPr>
                <w:rFonts w:ascii="Arial" w:hAnsi="Arial" w:cs="Arial"/>
              </w:rPr>
              <w:t>Performs the initialization of the trusted application</w:t>
            </w:r>
          </w:p>
        </w:tc>
      </w:tr>
      <w:tr w:rsidR="004F1C77" w:rsidRPr="0076435A" w:rsidTr="007F5CE9">
        <w:tc>
          <w:tcPr>
            <w:tcW w:w="5478" w:type="dxa"/>
            <w:tcBorders>
              <w:top w:val="single" w:sz="1" w:space="0" w:color="FF0000"/>
              <w:left w:val="single" w:sz="8" w:space="0" w:color="C0C0C0"/>
              <w:bottom w:val="single" w:sz="1" w:space="0" w:color="FF0000"/>
              <w:right w:val="single" w:sz="1" w:space="0" w:color="FF0000"/>
            </w:tcBorders>
            <w:shd w:val="clear" w:color="auto" w:fill="auto"/>
            <w:vAlign w:val="center"/>
          </w:tcPr>
          <w:p w:rsidR="004F1C77" w:rsidRPr="00C142F4" w:rsidRDefault="007F5CE9" w:rsidP="007F5CE9">
            <w:pPr>
              <w:autoSpaceDE w:val="0"/>
              <w:spacing w:after="200" w:line="100" w:lineRule="atLeast"/>
              <w:ind w:left="382" w:hanging="382"/>
              <w:rPr>
                <w:rFonts w:ascii="Arial" w:hAnsi="Arial" w:cs="Arial"/>
              </w:rPr>
            </w:pPr>
            <w:r>
              <w:rPr>
                <w:rFonts w:ascii="Arial" w:hAnsi="Arial" w:cs="Arial"/>
              </w:rPr>
              <w:t>Trustlet_server_obj</w:t>
            </w:r>
            <w:r w:rsidRPr="00C142F4">
              <w:rPr>
                <w:rFonts w:ascii="Arial" w:hAnsi="Arial" w:cs="Arial"/>
              </w:rPr>
              <w:t>::</w:t>
            </w:r>
            <w:r>
              <w:rPr>
                <w:rFonts w:ascii="Arial" w:hAnsi="Arial" w:cs="Arial"/>
              </w:rPr>
              <w:t>SKTAPP_receive_operation_iface</w:t>
            </w:r>
            <w:r w:rsidRPr="00C142F4">
              <w:rPr>
                <w:rFonts w:ascii="Arial" w:hAnsi="Arial" w:cs="Arial"/>
              </w:rPr>
              <w:t>(…)</w:t>
            </w:r>
          </w:p>
        </w:tc>
        <w:tc>
          <w:tcPr>
            <w:tcW w:w="4770" w:type="dxa"/>
            <w:tcBorders>
              <w:top w:val="single" w:sz="1" w:space="0" w:color="FF0000"/>
              <w:left w:val="single" w:sz="1" w:space="0" w:color="FF0000"/>
              <w:bottom w:val="single" w:sz="1" w:space="0" w:color="FF0000"/>
              <w:right w:val="single" w:sz="8" w:space="0" w:color="C0C0C0"/>
            </w:tcBorders>
            <w:shd w:val="clear" w:color="auto" w:fill="auto"/>
            <w:vAlign w:val="center"/>
          </w:tcPr>
          <w:p w:rsidR="004F1C77" w:rsidRPr="00C142F4" w:rsidRDefault="007F5CE9" w:rsidP="00E14FC0">
            <w:pPr>
              <w:autoSpaceDE w:val="0"/>
              <w:spacing w:after="200" w:line="100" w:lineRule="atLeast"/>
              <w:rPr>
                <w:rFonts w:ascii="Arial" w:hAnsi="Arial" w:cs="Arial"/>
              </w:rPr>
            </w:pPr>
            <w:r>
              <w:rPr>
                <w:rFonts w:ascii="Arial" w:hAnsi="Arial" w:cs="Arial"/>
              </w:rPr>
              <w:t>Performs the receive operation of the trusted application from the normal world</w:t>
            </w:r>
          </w:p>
        </w:tc>
      </w:tr>
    </w:tbl>
    <w:p w:rsidR="000B275B" w:rsidRDefault="000B275B" w:rsidP="00D94B6B">
      <w:pPr>
        <w:pStyle w:val="Figure"/>
        <w:jc w:val="center"/>
      </w:pPr>
      <w:r>
        <w:t>Secure Kernel Services (SKS) API</w:t>
      </w:r>
    </w:p>
    <w:p w:rsidR="000B275B" w:rsidRDefault="000B275B" w:rsidP="000B275B"/>
    <w:p w:rsidR="00AE22E3" w:rsidRPr="0076435A" w:rsidRDefault="00AE22E3" w:rsidP="001848A1">
      <w:pPr>
        <w:pStyle w:val="Heading2"/>
        <w:tabs>
          <w:tab w:val="clear" w:pos="576"/>
          <w:tab w:val="num" w:pos="720"/>
        </w:tabs>
        <w:ind w:left="720" w:hanging="720"/>
        <w:rPr>
          <w:rFonts w:cs="Arial"/>
        </w:rPr>
      </w:pPr>
      <w:bookmarkStart w:id="95" w:name="_Toc420333018"/>
      <w:bookmarkStart w:id="96" w:name="_Toc421889803"/>
      <w:r w:rsidRPr="0076435A">
        <w:rPr>
          <w:rFonts w:cs="Arial"/>
        </w:rPr>
        <w:t>Understanding the Distribution Structure</w:t>
      </w:r>
      <w:bookmarkEnd w:id="94"/>
      <w:bookmarkEnd w:id="95"/>
      <w:bookmarkEnd w:id="96"/>
    </w:p>
    <w:p w:rsidR="00AE22E3" w:rsidRPr="00A07288" w:rsidRDefault="00AE22E3" w:rsidP="001848A1">
      <w:pPr>
        <w:pStyle w:val="BodyText"/>
        <w:ind w:left="720"/>
        <w:rPr>
          <w:rFonts w:ascii="Arial" w:hAnsi="Arial" w:cs="Arial"/>
          <w:sz w:val="22"/>
          <w:szCs w:val="22"/>
        </w:rPr>
      </w:pPr>
      <w:r w:rsidRPr="00A07288">
        <w:rPr>
          <w:rFonts w:ascii="Arial" w:hAnsi="Arial" w:cs="Arial"/>
          <w:sz w:val="22"/>
          <w:szCs w:val="22"/>
        </w:rPr>
        <w:t xml:space="preserve">The structure of the distribution comprises </w:t>
      </w:r>
      <w:r w:rsidR="009D134C" w:rsidRPr="00A07288">
        <w:rPr>
          <w:rFonts w:ascii="Arial" w:hAnsi="Arial" w:cs="Arial"/>
          <w:sz w:val="22"/>
          <w:szCs w:val="22"/>
        </w:rPr>
        <w:t xml:space="preserve">of a ROOT SDK directory with sub-directories of documents (doc) and source code (src). The source code directory contains the common files (both), the normal world, the secure world, tools and platform specific sub-directories for specific platforms. Currently there is only one platform called fiasco. </w:t>
      </w:r>
      <w:r w:rsidRPr="00A07288">
        <w:rPr>
          <w:rFonts w:ascii="Arial" w:hAnsi="Arial" w:cs="Arial"/>
          <w:sz w:val="22"/>
          <w:szCs w:val="22"/>
        </w:rPr>
        <w:t xml:space="preserve"> The high-level tree structure is </w:t>
      </w:r>
      <w:r w:rsidR="009D134C" w:rsidRPr="00A07288">
        <w:rPr>
          <w:rFonts w:ascii="Arial" w:hAnsi="Arial" w:cs="Arial"/>
          <w:sz w:val="22"/>
          <w:szCs w:val="22"/>
        </w:rPr>
        <w:t>illustrated in</w:t>
      </w:r>
      <w:r w:rsidRPr="00A07288">
        <w:rPr>
          <w:rFonts w:ascii="Arial" w:hAnsi="Arial" w:cs="Arial"/>
          <w:sz w:val="22"/>
          <w:szCs w:val="22"/>
        </w:rPr>
        <w:t xml:space="preserve"> the table below.</w:t>
      </w:r>
    </w:p>
    <w:p w:rsidR="00A7663A" w:rsidRPr="0076435A" w:rsidRDefault="00A7663A" w:rsidP="00A7663A">
      <w:pPr>
        <w:pStyle w:val="BodyText"/>
        <w:ind w:left="540"/>
        <w:rPr>
          <w:rFonts w:ascii="Arial" w:hAnsi="Arial" w:cs="Arial"/>
        </w:rPr>
      </w:pPr>
    </w:p>
    <w:p w:rsidR="00A7663A" w:rsidRPr="0076435A" w:rsidRDefault="003D0275" w:rsidP="001848A1">
      <w:pPr>
        <w:autoSpaceDE w:val="0"/>
        <w:spacing w:after="200" w:line="100" w:lineRule="atLeast"/>
        <w:ind w:left="990" w:hanging="720"/>
        <w:jc w:val="center"/>
        <w:rPr>
          <w:rFonts w:ascii="Arial" w:hAnsi="Arial" w:cs="Arial"/>
        </w:rPr>
      </w:pPr>
      <w:r w:rsidRPr="0076435A">
        <w:rPr>
          <w:rFonts w:ascii="Arial" w:hAnsi="Arial" w:cs="Arial"/>
          <w:noProof/>
        </w:rPr>
        <mc:AlternateContent>
          <mc:Choice Requires="wps">
            <w:drawing>
              <wp:inline distT="0" distB="0" distL="0" distR="0" wp14:editId="4DC4A7E7">
                <wp:extent cx="6331585" cy="3827145"/>
                <wp:effectExtent l="12700" t="14605" r="8890" b="6350"/>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1585" cy="3827145"/>
                        </a:xfrm>
                        <a:prstGeom prst="rect">
                          <a:avLst/>
                        </a:prstGeom>
                        <a:solidFill>
                          <a:srgbClr val="FFFFFF"/>
                        </a:solidFill>
                        <a:ln w="12700" algn="ctr">
                          <a:solidFill>
                            <a:srgbClr val="FF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1A47F3" w:rsidRPr="00C57D01" w:rsidRDefault="001A47F3" w:rsidP="00A7663A">
                            <w:pPr>
                              <w:ind w:left="180" w:right="-56"/>
                              <w:rPr>
                                <w:rFonts w:ascii="Courier New" w:hAnsi="Courier New" w:cs="Courier New"/>
                              </w:rPr>
                            </w:pPr>
                            <w:r w:rsidRPr="00C57D01">
                              <w:rPr>
                                <w:rFonts w:ascii="Courier New" w:hAnsi="Courier New" w:cs="Courier New"/>
                              </w:rPr>
                              <w:t>ROOT_SDK_DIRECTORY</w:t>
                            </w:r>
                          </w:p>
                          <w:p w:rsidR="001A47F3" w:rsidRPr="00C57D01" w:rsidRDefault="001A47F3" w:rsidP="00A7663A">
                            <w:pPr>
                              <w:ind w:left="180" w:right="-56"/>
                              <w:rPr>
                                <w:rFonts w:ascii="Courier New" w:hAnsi="Courier New" w:cs="Courier New"/>
                              </w:rPr>
                            </w:pPr>
                            <w:r w:rsidRPr="00C57D01">
                              <w:rPr>
                                <w:rFonts w:ascii="Courier New" w:hAnsi="Courier New" w:cs="Courier New"/>
                              </w:rPr>
                              <w:t>│cd</w:t>
                            </w:r>
                          </w:p>
                          <w:p w:rsidR="001A47F3" w:rsidRPr="00C57D01" w:rsidRDefault="001A47F3" w:rsidP="00A7663A">
                            <w:pPr>
                              <w:ind w:left="180" w:right="-56"/>
                              <w:rPr>
                                <w:rFonts w:ascii="Courier New" w:hAnsi="Courier New" w:cs="Courier New"/>
                              </w:rPr>
                            </w:pPr>
                            <w:r w:rsidRPr="00C57D01">
                              <w:rPr>
                                <w:rFonts w:ascii="Courier New" w:hAnsi="Courier New" w:cs="Courier New"/>
                              </w:rPr>
                              <w:t>├── doc</w:t>
                            </w:r>
                          </w:p>
                          <w:p w:rsidR="001A47F3" w:rsidRPr="00C57D01" w:rsidRDefault="001A47F3" w:rsidP="00A7663A">
                            <w:pPr>
                              <w:ind w:left="180" w:right="-56"/>
                              <w:rPr>
                                <w:rFonts w:ascii="Courier New" w:hAnsi="Courier New" w:cs="Courier New"/>
                              </w:rPr>
                            </w:pPr>
                            <w:r w:rsidRPr="00C57D01">
                              <w:rPr>
                                <w:rFonts w:ascii="Courier New" w:hAnsi="Courier New" w:cs="Courier New"/>
                              </w:rPr>
                              <w:t>├── libs</w:t>
                            </w:r>
                          </w:p>
                          <w:p w:rsidR="001A47F3" w:rsidRPr="00C57D01" w:rsidRDefault="001A47F3" w:rsidP="00244FA1">
                            <w:pPr>
                              <w:ind w:left="180" w:right="-56"/>
                              <w:jc w:val="both"/>
                              <w:rPr>
                                <w:rFonts w:ascii="Courier New" w:hAnsi="Courier New" w:cs="Courier New"/>
                              </w:rPr>
                            </w:pPr>
                            <w:r w:rsidRPr="00C57D01">
                              <w:rPr>
                                <w:rFonts w:ascii="Courier New" w:hAnsi="Courier New" w:cs="Courier New"/>
                              </w:rPr>
                              <w:t>└── src</w:t>
                            </w:r>
                          </w:p>
                          <w:p w:rsidR="001A47F3" w:rsidRPr="00C57D01" w:rsidRDefault="001A47F3" w:rsidP="001848A1">
                            <w:pPr>
                              <w:ind w:left="180" w:right="-56"/>
                              <w:jc w:val="both"/>
                              <w:rPr>
                                <w:rFonts w:ascii="Courier New" w:hAnsi="Courier New" w:cs="Courier New"/>
                              </w:rPr>
                            </w:pPr>
                            <w:r w:rsidRPr="00C57D01">
                              <w:rPr>
                                <w:rFonts w:ascii="Courier New" w:hAnsi="Courier New" w:cs="Courier New"/>
                              </w:rPr>
                              <w:t xml:space="preserve">    ├── both</w:t>
                            </w:r>
                          </w:p>
                          <w:p w:rsidR="001A47F3" w:rsidRPr="00C57D01" w:rsidRDefault="001A47F3" w:rsidP="00A7663A">
                            <w:pPr>
                              <w:ind w:left="180" w:right="-56"/>
                              <w:rPr>
                                <w:rFonts w:ascii="Courier New" w:hAnsi="Courier New" w:cs="Courier New"/>
                              </w:rPr>
                            </w:pPr>
                            <w:r w:rsidRPr="00C57D01">
                              <w:rPr>
                                <w:rFonts w:ascii="Courier New" w:hAnsi="Courier New" w:cs="Courier New"/>
                              </w:rPr>
                              <w:t xml:space="preserve">    │   └── include</w:t>
                            </w:r>
                          </w:p>
                          <w:p w:rsidR="001A47F3" w:rsidRPr="00C57D01" w:rsidRDefault="001A47F3" w:rsidP="00A7663A">
                            <w:pPr>
                              <w:ind w:left="180" w:right="-56"/>
                              <w:rPr>
                                <w:rFonts w:ascii="Courier New" w:hAnsi="Courier New" w:cs="Courier New"/>
                              </w:rPr>
                            </w:pPr>
                            <w:r w:rsidRPr="00C57D01">
                              <w:rPr>
                                <w:rFonts w:ascii="Courier New" w:hAnsi="Courier New" w:cs="Courier New"/>
                              </w:rPr>
                              <w:t xml:space="preserve">    ├── demos</w:t>
                            </w:r>
                          </w:p>
                          <w:p w:rsidR="001A47F3" w:rsidRPr="00C57D01" w:rsidRDefault="001A47F3" w:rsidP="00A7663A">
                            <w:pPr>
                              <w:ind w:left="180" w:right="-56"/>
                              <w:rPr>
                                <w:rFonts w:ascii="Courier New" w:hAnsi="Courier New" w:cs="Courier New"/>
                              </w:rPr>
                            </w:pPr>
                            <w:r w:rsidRPr="00C57D01">
                              <w:rPr>
                                <w:rFonts w:ascii="Courier New" w:hAnsi="Courier New" w:cs="Courier New"/>
                              </w:rPr>
                              <w:t xml:space="preserve">    │   └── hello</w:t>
                            </w:r>
                          </w:p>
                          <w:p w:rsidR="001A47F3" w:rsidRPr="00C57D01" w:rsidRDefault="001A47F3" w:rsidP="00A7663A">
                            <w:pPr>
                              <w:ind w:left="180" w:right="-56"/>
                              <w:rPr>
                                <w:rFonts w:ascii="Courier New" w:hAnsi="Courier New" w:cs="Courier New"/>
                              </w:rPr>
                            </w:pPr>
                            <w:r w:rsidRPr="00C57D01">
                              <w:rPr>
                                <w:rFonts w:ascii="Courier New" w:hAnsi="Courier New" w:cs="Courier New"/>
                              </w:rPr>
                              <w:t xml:space="preserve">    ├── nwld</w:t>
                            </w:r>
                          </w:p>
                          <w:p w:rsidR="001A47F3" w:rsidRPr="00C57D01" w:rsidRDefault="001A47F3" w:rsidP="00A7663A">
                            <w:pPr>
                              <w:ind w:left="180" w:right="-56"/>
                              <w:rPr>
                                <w:rFonts w:ascii="Courier New" w:hAnsi="Courier New" w:cs="Courier New"/>
                              </w:rPr>
                            </w:pPr>
                            <w:r w:rsidRPr="00C57D01">
                              <w:rPr>
                                <w:rFonts w:ascii="Courier New" w:hAnsi="Courier New" w:cs="Courier New"/>
                              </w:rPr>
                              <w:t xml:space="preserve">    │   └── include</w:t>
                            </w:r>
                          </w:p>
                          <w:p w:rsidR="001A47F3" w:rsidRPr="00C57D01" w:rsidRDefault="001A47F3" w:rsidP="00244FA1">
                            <w:pPr>
                              <w:ind w:left="180" w:right="-56"/>
                              <w:rPr>
                                <w:rFonts w:ascii="Courier New" w:hAnsi="Courier New" w:cs="Courier New"/>
                              </w:rPr>
                            </w:pPr>
                            <w:r w:rsidRPr="00C57D01">
                              <w:rPr>
                                <w:rFonts w:ascii="Courier New" w:hAnsi="Courier New" w:cs="Courier New"/>
                              </w:rPr>
                              <w:t xml:space="preserve">    ├── platform</w:t>
                            </w:r>
                          </w:p>
                          <w:p w:rsidR="001A47F3" w:rsidRPr="00C57D01" w:rsidRDefault="001A47F3" w:rsidP="00A7663A">
                            <w:pPr>
                              <w:ind w:left="180" w:right="-56"/>
                              <w:rPr>
                                <w:rFonts w:ascii="Courier New" w:hAnsi="Courier New" w:cs="Courier New"/>
                              </w:rPr>
                            </w:pPr>
                            <w:r w:rsidRPr="00C57D01">
                              <w:rPr>
                                <w:rFonts w:ascii="Courier New" w:hAnsi="Courier New" w:cs="Courier New"/>
                              </w:rPr>
                              <w:t xml:space="preserve">    │   ├── fiasco</w:t>
                            </w:r>
                          </w:p>
                          <w:p w:rsidR="001A47F3" w:rsidRPr="00C57D01" w:rsidRDefault="001A47F3" w:rsidP="00A7663A">
                            <w:pPr>
                              <w:ind w:left="180" w:right="-56"/>
                              <w:rPr>
                                <w:rFonts w:ascii="Courier New" w:hAnsi="Courier New" w:cs="Courier New"/>
                              </w:rPr>
                            </w:pPr>
                            <w:r w:rsidRPr="00C57D01">
                              <w:rPr>
                                <w:rFonts w:ascii="Courier New" w:hAnsi="Courier New" w:cs="Courier New"/>
                              </w:rPr>
                              <w:t xml:space="preserve">    │   │   ├── both</w:t>
                            </w:r>
                          </w:p>
                          <w:p w:rsidR="001A47F3" w:rsidRPr="00C57D01" w:rsidRDefault="001A47F3" w:rsidP="00A7663A">
                            <w:pPr>
                              <w:ind w:left="180" w:right="-56"/>
                              <w:rPr>
                                <w:rFonts w:ascii="Courier New" w:hAnsi="Courier New" w:cs="Courier New"/>
                              </w:rPr>
                            </w:pPr>
                            <w:r w:rsidRPr="00C57D01">
                              <w:rPr>
                                <w:rFonts w:ascii="Courier New" w:hAnsi="Courier New" w:cs="Courier New"/>
                              </w:rPr>
                              <w:t xml:space="preserve">    │   │   │   └── include</w:t>
                            </w:r>
                          </w:p>
                          <w:p w:rsidR="001A47F3" w:rsidRPr="00C57D01" w:rsidRDefault="001A47F3" w:rsidP="00A7663A">
                            <w:pPr>
                              <w:ind w:left="180" w:right="-56"/>
                              <w:rPr>
                                <w:rFonts w:ascii="Courier New" w:hAnsi="Courier New" w:cs="Courier New"/>
                              </w:rPr>
                            </w:pPr>
                            <w:r w:rsidRPr="00C57D01">
                              <w:rPr>
                                <w:rFonts w:ascii="Courier New" w:hAnsi="Courier New" w:cs="Courier New"/>
                              </w:rPr>
                              <w:t xml:space="preserve">    │   │   ├── nwld</w:t>
                            </w:r>
                          </w:p>
                          <w:p w:rsidR="001A47F3" w:rsidRPr="00C57D01" w:rsidRDefault="001A47F3" w:rsidP="00A7663A">
                            <w:pPr>
                              <w:ind w:left="180" w:right="-56"/>
                              <w:rPr>
                                <w:rFonts w:ascii="Courier New" w:hAnsi="Courier New" w:cs="Courier New"/>
                              </w:rPr>
                            </w:pPr>
                            <w:r w:rsidRPr="00C57D01">
                              <w:rPr>
                                <w:rFonts w:ascii="Courier New" w:hAnsi="Courier New" w:cs="Courier New"/>
                              </w:rPr>
                              <w:t xml:space="preserve">    │   │   │   └── include</w:t>
                            </w:r>
                          </w:p>
                          <w:p w:rsidR="001A47F3" w:rsidRPr="00C57D01" w:rsidRDefault="001A47F3" w:rsidP="00A7663A">
                            <w:pPr>
                              <w:ind w:left="180" w:right="-56"/>
                              <w:rPr>
                                <w:rFonts w:ascii="Courier New" w:hAnsi="Courier New" w:cs="Courier New"/>
                              </w:rPr>
                            </w:pPr>
                            <w:r w:rsidRPr="00C57D01">
                              <w:rPr>
                                <w:rFonts w:ascii="Courier New" w:hAnsi="Courier New" w:cs="Courier New"/>
                              </w:rPr>
                              <w:t xml:space="preserve">    │   │   └── swld</w:t>
                            </w:r>
                          </w:p>
                          <w:p w:rsidR="001A47F3" w:rsidRPr="00C57D01" w:rsidRDefault="001A47F3" w:rsidP="00A7663A">
                            <w:pPr>
                              <w:ind w:left="180" w:right="-56"/>
                              <w:rPr>
                                <w:rFonts w:ascii="Courier New" w:hAnsi="Courier New" w:cs="Courier New"/>
                              </w:rPr>
                            </w:pPr>
                            <w:r w:rsidRPr="00C57D01">
                              <w:rPr>
                                <w:rFonts w:ascii="Courier New" w:hAnsi="Courier New" w:cs="Courier New"/>
                              </w:rPr>
                              <w:t xml:space="preserve">    │   │       └── include</w:t>
                            </w:r>
                          </w:p>
                          <w:p w:rsidR="001A47F3" w:rsidRPr="00C57D01" w:rsidRDefault="001A47F3" w:rsidP="00A7663A">
                            <w:pPr>
                              <w:ind w:left="180" w:right="-56"/>
                              <w:rPr>
                                <w:rFonts w:ascii="Courier New" w:hAnsi="Courier New" w:cs="Courier New"/>
                              </w:rPr>
                            </w:pPr>
                            <w:r w:rsidRPr="00C57D01">
                              <w:rPr>
                                <w:rFonts w:ascii="Courier New" w:hAnsi="Courier New" w:cs="Courier New"/>
                              </w:rPr>
                              <w:t xml:space="preserve">    │   └── tcp</w:t>
                            </w:r>
                          </w:p>
                          <w:p w:rsidR="001A47F3" w:rsidRPr="00C57D01" w:rsidRDefault="001A47F3" w:rsidP="00A7663A">
                            <w:pPr>
                              <w:ind w:left="180" w:right="-56"/>
                              <w:rPr>
                                <w:rFonts w:ascii="Courier New" w:hAnsi="Courier New" w:cs="Courier New"/>
                              </w:rPr>
                            </w:pPr>
                            <w:r w:rsidRPr="00C57D01">
                              <w:rPr>
                                <w:rFonts w:ascii="Courier New" w:hAnsi="Courier New" w:cs="Courier New"/>
                              </w:rPr>
                              <w:t xml:space="preserve">    │       └── include</w:t>
                            </w:r>
                          </w:p>
                          <w:p w:rsidR="001A47F3" w:rsidRPr="00C57D01" w:rsidRDefault="001A47F3" w:rsidP="00A7663A">
                            <w:pPr>
                              <w:ind w:left="180" w:right="-56"/>
                              <w:rPr>
                                <w:rFonts w:ascii="Courier New" w:hAnsi="Courier New" w:cs="Courier New"/>
                              </w:rPr>
                            </w:pPr>
                            <w:r w:rsidRPr="00C57D01">
                              <w:rPr>
                                <w:rFonts w:ascii="Courier New" w:hAnsi="Courier New" w:cs="Courier New"/>
                              </w:rPr>
                              <w:t xml:space="preserve">    ├── swld</w:t>
                            </w:r>
                          </w:p>
                          <w:p w:rsidR="001A47F3" w:rsidRPr="00C57D01" w:rsidRDefault="001A47F3" w:rsidP="00A7663A">
                            <w:pPr>
                              <w:ind w:left="180" w:right="-56"/>
                              <w:rPr>
                                <w:rFonts w:ascii="Courier New" w:hAnsi="Courier New" w:cs="Courier New"/>
                              </w:rPr>
                            </w:pPr>
                            <w:r w:rsidRPr="00C57D01">
                              <w:rPr>
                                <w:rFonts w:ascii="Courier New" w:hAnsi="Courier New" w:cs="Courier New"/>
                              </w:rPr>
                              <w:t xml:space="preserve">    │   └── include</w:t>
                            </w:r>
                          </w:p>
                          <w:p w:rsidR="001A47F3" w:rsidRPr="00C57D01" w:rsidRDefault="001A47F3" w:rsidP="00A7663A">
                            <w:pPr>
                              <w:ind w:left="180" w:right="-56"/>
                              <w:rPr>
                                <w:rFonts w:ascii="Courier New" w:hAnsi="Courier New" w:cs="Courier New"/>
                              </w:rPr>
                            </w:pPr>
                            <w:r w:rsidRPr="00C57D01">
                              <w:rPr>
                                <w:rFonts w:ascii="Courier New" w:hAnsi="Courier New" w:cs="Courier New"/>
                              </w:rPr>
                              <w:t xml:space="preserve">    └── tools</w:t>
                            </w:r>
                          </w:p>
                          <w:p w:rsidR="001A47F3" w:rsidRPr="00C57D01" w:rsidRDefault="001A47F3" w:rsidP="00A7663A">
                            <w:pPr>
                              <w:ind w:left="180" w:right="-56"/>
                              <w:rPr>
                                <w:rFonts w:ascii="Courier New" w:hAnsi="Courier New" w:cs="Courier New"/>
                              </w:rPr>
                            </w:pPr>
                          </w:p>
                        </w:txbxContent>
                      </wps:txbx>
                      <wps:bodyPr rot="0" vert="horz" wrap="square" lIns="91440" tIns="45720" rIns="91440" bIns="45720" anchor="t" anchorCtr="0" upright="1">
                        <a:noAutofit/>
                      </wps:bodyPr>
                    </wps:wsp>
                  </a:graphicData>
                </a:graphic>
              </wp:inline>
            </w:drawing>
          </mc:Choice>
          <mc:Fallback>
            <w:pict>
              <v:shape id="_x0000_s1038" type="#_x0000_t202" style="width:498.55pt;height:30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" strokecolor="red" strokeweight="1pt">
                <v:stroke dashstyle="dash"/>
                <v:shadow color="#868686"/>
                <v:textbox>
                  <w:txbxContent>
                    <w:p w:rsidR="001A47F3" w:rsidRPr="00C57D01" w:rsidRDefault="001A47F3" w:rsidP="00A7663A">
                      <w:pPr>
                        <w:ind w:left="180" w:right="-56"/>
                        <w:rPr>
                          <w:rFonts w:ascii="Courier New" w:hAnsi="Courier New" w:cs="Courier New"/>
                        </w:rPr>
                      </w:pPr>
                      <w:r w:rsidRPr="00C57D01">
                        <w:rPr>
                          <w:rFonts w:ascii="Courier New" w:hAnsi="Courier New" w:cs="Courier New"/>
                        </w:rPr>
                        <w:t>ROOT_SDK_DIRECTORY</w:t>
                      </w:r>
                    </w:p>
                    <w:p w:rsidR="001A47F3" w:rsidRPr="00C57D01" w:rsidRDefault="001A47F3" w:rsidP="00A7663A">
                      <w:pPr>
                        <w:ind w:left="180" w:right="-56"/>
                        <w:rPr>
                          <w:rFonts w:ascii="Courier New" w:hAnsi="Courier New" w:cs="Courier New"/>
                        </w:rPr>
                      </w:pPr>
                      <w:r w:rsidRPr="00C57D01">
                        <w:rPr>
                          <w:rFonts w:ascii="Courier New" w:hAnsi="Courier New" w:cs="Courier New"/>
                        </w:rPr>
                        <w:t>│cd</w:t>
                      </w:r>
                    </w:p>
                    <w:p w:rsidR="001A47F3" w:rsidRPr="00C57D01" w:rsidRDefault="001A47F3" w:rsidP="00A7663A">
                      <w:pPr>
                        <w:ind w:left="180" w:right="-56"/>
                        <w:rPr>
                          <w:rFonts w:ascii="Courier New" w:hAnsi="Courier New" w:cs="Courier New"/>
                        </w:rPr>
                      </w:pPr>
                      <w:r w:rsidRPr="00C57D01">
                        <w:rPr>
                          <w:rFonts w:ascii="Courier New" w:hAnsi="Courier New" w:cs="Courier New"/>
                        </w:rPr>
                        <w:t>├── doc</w:t>
                      </w:r>
                    </w:p>
                    <w:p w:rsidR="001A47F3" w:rsidRPr="00C57D01" w:rsidRDefault="001A47F3" w:rsidP="00A7663A">
                      <w:pPr>
                        <w:ind w:left="180" w:right="-56"/>
                        <w:rPr>
                          <w:rFonts w:ascii="Courier New" w:hAnsi="Courier New" w:cs="Courier New"/>
                        </w:rPr>
                      </w:pPr>
                      <w:r w:rsidRPr="00C57D01">
                        <w:rPr>
                          <w:rFonts w:ascii="Courier New" w:hAnsi="Courier New" w:cs="Courier New"/>
                        </w:rPr>
                        <w:t>├── libs</w:t>
                      </w:r>
                    </w:p>
                    <w:p w:rsidR="001A47F3" w:rsidRPr="00C57D01" w:rsidRDefault="001A47F3" w:rsidP="00244FA1">
                      <w:pPr>
                        <w:ind w:left="180" w:right="-56"/>
                        <w:jc w:val="both"/>
                        <w:rPr>
                          <w:rFonts w:ascii="Courier New" w:hAnsi="Courier New" w:cs="Courier New"/>
                        </w:rPr>
                      </w:pPr>
                      <w:r w:rsidRPr="00C57D01">
                        <w:rPr>
                          <w:rFonts w:ascii="Courier New" w:hAnsi="Courier New" w:cs="Courier New"/>
                        </w:rPr>
                        <w:t>└── src</w:t>
                      </w:r>
                    </w:p>
                    <w:p w:rsidR="001A47F3" w:rsidRPr="00C57D01" w:rsidRDefault="001A47F3" w:rsidP="001848A1">
                      <w:pPr>
                        <w:ind w:left="180" w:right="-56"/>
                        <w:jc w:val="both"/>
                        <w:rPr>
                          <w:rFonts w:ascii="Courier New" w:hAnsi="Courier New" w:cs="Courier New"/>
                        </w:rPr>
                      </w:pPr>
                      <w:r w:rsidRPr="00C57D01">
                        <w:rPr>
                          <w:rFonts w:ascii="Courier New" w:hAnsi="Courier New" w:cs="Courier New"/>
                        </w:rPr>
                        <w:t xml:space="preserve">    ├── both</w:t>
                      </w:r>
                    </w:p>
                    <w:p w:rsidR="001A47F3" w:rsidRPr="00C57D01" w:rsidRDefault="001A47F3" w:rsidP="00A7663A">
                      <w:pPr>
                        <w:ind w:left="180" w:right="-56"/>
                        <w:rPr>
                          <w:rFonts w:ascii="Courier New" w:hAnsi="Courier New" w:cs="Courier New"/>
                        </w:rPr>
                      </w:pPr>
                      <w:r w:rsidRPr="00C57D01">
                        <w:rPr>
                          <w:rFonts w:ascii="Courier New" w:hAnsi="Courier New" w:cs="Courier New"/>
                        </w:rPr>
                        <w:t xml:space="preserve">    │   └── include</w:t>
                      </w:r>
                    </w:p>
                    <w:p w:rsidR="001A47F3" w:rsidRPr="00C57D01" w:rsidRDefault="001A47F3" w:rsidP="00A7663A">
                      <w:pPr>
                        <w:ind w:left="180" w:right="-56"/>
                        <w:rPr>
                          <w:rFonts w:ascii="Courier New" w:hAnsi="Courier New" w:cs="Courier New"/>
                        </w:rPr>
                      </w:pPr>
                      <w:r w:rsidRPr="00C57D01">
                        <w:rPr>
                          <w:rFonts w:ascii="Courier New" w:hAnsi="Courier New" w:cs="Courier New"/>
                        </w:rPr>
                        <w:t xml:space="preserve">    ├── demos</w:t>
                      </w:r>
                    </w:p>
                    <w:p w:rsidR="001A47F3" w:rsidRPr="00C57D01" w:rsidRDefault="001A47F3" w:rsidP="00A7663A">
                      <w:pPr>
                        <w:ind w:left="180" w:right="-56"/>
                        <w:rPr>
                          <w:rFonts w:ascii="Courier New" w:hAnsi="Courier New" w:cs="Courier New"/>
                        </w:rPr>
                      </w:pPr>
                      <w:r w:rsidRPr="00C57D01">
                        <w:rPr>
                          <w:rFonts w:ascii="Courier New" w:hAnsi="Courier New" w:cs="Courier New"/>
                        </w:rPr>
                        <w:t xml:space="preserve">    │   └── hello</w:t>
                      </w:r>
                    </w:p>
                    <w:p w:rsidR="001A47F3" w:rsidRPr="00C57D01" w:rsidRDefault="001A47F3" w:rsidP="00A7663A">
                      <w:pPr>
                        <w:ind w:left="180" w:right="-56"/>
                        <w:rPr>
                          <w:rFonts w:ascii="Courier New" w:hAnsi="Courier New" w:cs="Courier New"/>
                        </w:rPr>
                      </w:pPr>
                      <w:r w:rsidRPr="00C57D01">
                        <w:rPr>
                          <w:rFonts w:ascii="Courier New" w:hAnsi="Courier New" w:cs="Courier New"/>
                        </w:rPr>
                        <w:t xml:space="preserve">    ├── nwld</w:t>
                      </w:r>
                    </w:p>
                    <w:p w:rsidR="001A47F3" w:rsidRPr="00C57D01" w:rsidRDefault="001A47F3" w:rsidP="00A7663A">
                      <w:pPr>
                        <w:ind w:left="180" w:right="-56"/>
                        <w:rPr>
                          <w:rFonts w:ascii="Courier New" w:hAnsi="Courier New" w:cs="Courier New"/>
                        </w:rPr>
                      </w:pPr>
                      <w:r w:rsidRPr="00C57D01">
                        <w:rPr>
                          <w:rFonts w:ascii="Courier New" w:hAnsi="Courier New" w:cs="Courier New"/>
                        </w:rPr>
                        <w:t xml:space="preserve">    │   └── include</w:t>
                      </w:r>
                    </w:p>
                    <w:p w:rsidR="001A47F3" w:rsidRPr="00C57D01" w:rsidRDefault="001A47F3" w:rsidP="00244FA1">
                      <w:pPr>
                        <w:ind w:left="180" w:right="-56"/>
                        <w:rPr>
                          <w:rFonts w:ascii="Courier New" w:hAnsi="Courier New" w:cs="Courier New"/>
                        </w:rPr>
                      </w:pPr>
                      <w:r w:rsidRPr="00C57D01">
                        <w:rPr>
                          <w:rFonts w:ascii="Courier New" w:hAnsi="Courier New" w:cs="Courier New"/>
                        </w:rPr>
                        <w:t xml:space="preserve">    ├── platform</w:t>
                      </w:r>
                    </w:p>
                    <w:p w:rsidR="001A47F3" w:rsidRPr="00C57D01" w:rsidRDefault="001A47F3" w:rsidP="00A7663A">
                      <w:pPr>
                        <w:ind w:left="180" w:right="-56"/>
                        <w:rPr>
                          <w:rFonts w:ascii="Courier New" w:hAnsi="Courier New" w:cs="Courier New"/>
                        </w:rPr>
                      </w:pPr>
                      <w:r w:rsidRPr="00C57D01">
                        <w:rPr>
                          <w:rFonts w:ascii="Courier New" w:hAnsi="Courier New" w:cs="Courier New"/>
                        </w:rPr>
                        <w:t xml:space="preserve">    │   ├── fiasco</w:t>
                      </w:r>
                    </w:p>
                    <w:p w:rsidR="001A47F3" w:rsidRPr="00C57D01" w:rsidRDefault="001A47F3" w:rsidP="00A7663A">
                      <w:pPr>
                        <w:ind w:left="180" w:right="-56"/>
                        <w:rPr>
                          <w:rFonts w:ascii="Courier New" w:hAnsi="Courier New" w:cs="Courier New"/>
                        </w:rPr>
                      </w:pPr>
                      <w:r w:rsidRPr="00C57D01">
                        <w:rPr>
                          <w:rFonts w:ascii="Courier New" w:hAnsi="Courier New" w:cs="Courier New"/>
                        </w:rPr>
                        <w:t xml:space="preserve">    │   │   ├── both</w:t>
                      </w:r>
                    </w:p>
                    <w:p w:rsidR="001A47F3" w:rsidRPr="00C57D01" w:rsidRDefault="001A47F3" w:rsidP="00A7663A">
                      <w:pPr>
                        <w:ind w:left="180" w:right="-56"/>
                        <w:rPr>
                          <w:rFonts w:ascii="Courier New" w:hAnsi="Courier New" w:cs="Courier New"/>
                        </w:rPr>
                      </w:pPr>
                      <w:r w:rsidRPr="00C57D01">
                        <w:rPr>
                          <w:rFonts w:ascii="Courier New" w:hAnsi="Courier New" w:cs="Courier New"/>
                        </w:rPr>
                        <w:t xml:space="preserve">    │   │   │   └── include</w:t>
                      </w:r>
                    </w:p>
                    <w:p w:rsidR="001A47F3" w:rsidRPr="00C57D01" w:rsidRDefault="001A47F3" w:rsidP="00A7663A">
                      <w:pPr>
                        <w:ind w:left="180" w:right="-56"/>
                        <w:rPr>
                          <w:rFonts w:ascii="Courier New" w:hAnsi="Courier New" w:cs="Courier New"/>
                        </w:rPr>
                      </w:pPr>
                      <w:r w:rsidRPr="00C57D01">
                        <w:rPr>
                          <w:rFonts w:ascii="Courier New" w:hAnsi="Courier New" w:cs="Courier New"/>
                        </w:rPr>
                        <w:t xml:space="preserve">    │   │   ├── nwld</w:t>
                      </w:r>
                    </w:p>
                    <w:p w:rsidR="001A47F3" w:rsidRPr="00C57D01" w:rsidRDefault="001A47F3" w:rsidP="00A7663A">
                      <w:pPr>
                        <w:ind w:left="180" w:right="-56"/>
                        <w:rPr>
                          <w:rFonts w:ascii="Courier New" w:hAnsi="Courier New" w:cs="Courier New"/>
                        </w:rPr>
                      </w:pPr>
                      <w:r w:rsidRPr="00C57D01">
                        <w:rPr>
                          <w:rFonts w:ascii="Courier New" w:hAnsi="Courier New" w:cs="Courier New"/>
                        </w:rPr>
                        <w:t xml:space="preserve">    │   │   │   └── include</w:t>
                      </w:r>
                    </w:p>
                    <w:p w:rsidR="001A47F3" w:rsidRPr="00C57D01" w:rsidRDefault="001A47F3" w:rsidP="00A7663A">
                      <w:pPr>
                        <w:ind w:left="180" w:right="-56"/>
                        <w:rPr>
                          <w:rFonts w:ascii="Courier New" w:hAnsi="Courier New" w:cs="Courier New"/>
                        </w:rPr>
                      </w:pPr>
                      <w:r w:rsidRPr="00C57D01">
                        <w:rPr>
                          <w:rFonts w:ascii="Courier New" w:hAnsi="Courier New" w:cs="Courier New"/>
                        </w:rPr>
                        <w:t xml:space="preserve">    │   │   └── swld</w:t>
                      </w:r>
                    </w:p>
                    <w:p w:rsidR="001A47F3" w:rsidRPr="00C57D01" w:rsidRDefault="001A47F3" w:rsidP="00A7663A">
                      <w:pPr>
                        <w:ind w:left="180" w:right="-56"/>
                        <w:rPr>
                          <w:rFonts w:ascii="Courier New" w:hAnsi="Courier New" w:cs="Courier New"/>
                        </w:rPr>
                      </w:pPr>
                      <w:r w:rsidRPr="00C57D01">
                        <w:rPr>
                          <w:rFonts w:ascii="Courier New" w:hAnsi="Courier New" w:cs="Courier New"/>
                        </w:rPr>
                        <w:t xml:space="preserve">    │   │       └── include</w:t>
                      </w:r>
                    </w:p>
                    <w:p w:rsidR="001A47F3" w:rsidRPr="00C57D01" w:rsidRDefault="001A47F3" w:rsidP="00A7663A">
                      <w:pPr>
                        <w:ind w:left="180" w:right="-56"/>
                        <w:rPr>
                          <w:rFonts w:ascii="Courier New" w:hAnsi="Courier New" w:cs="Courier New"/>
                        </w:rPr>
                      </w:pPr>
                      <w:r w:rsidRPr="00C57D01">
                        <w:rPr>
                          <w:rFonts w:ascii="Courier New" w:hAnsi="Courier New" w:cs="Courier New"/>
                        </w:rPr>
                        <w:t xml:space="preserve">    │   └── tcp</w:t>
                      </w:r>
                    </w:p>
                    <w:p w:rsidR="001A47F3" w:rsidRPr="00C57D01" w:rsidRDefault="001A47F3" w:rsidP="00A7663A">
                      <w:pPr>
                        <w:ind w:left="180" w:right="-56"/>
                        <w:rPr>
                          <w:rFonts w:ascii="Courier New" w:hAnsi="Courier New" w:cs="Courier New"/>
                        </w:rPr>
                      </w:pPr>
                      <w:r w:rsidRPr="00C57D01">
                        <w:rPr>
                          <w:rFonts w:ascii="Courier New" w:hAnsi="Courier New" w:cs="Courier New"/>
                        </w:rPr>
                        <w:t xml:space="preserve">    │       └── include</w:t>
                      </w:r>
                    </w:p>
                    <w:p w:rsidR="001A47F3" w:rsidRPr="00C57D01" w:rsidRDefault="001A47F3" w:rsidP="00A7663A">
                      <w:pPr>
                        <w:ind w:left="180" w:right="-56"/>
                        <w:rPr>
                          <w:rFonts w:ascii="Courier New" w:hAnsi="Courier New" w:cs="Courier New"/>
                        </w:rPr>
                      </w:pPr>
                      <w:r w:rsidRPr="00C57D01">
                        <w:rPr>
                          <w:rFonts w:ascii="Courier New" w:hAnsi="Courier New" w:cs="Courier New"/>
                        </w:rPr>
                        <w:t xml:space="preserve">    ├── swld</w:t>
                      </w:r>
                    </w:p>
                    <w:p w:rsidR="001A47F3" w:rsidRPr="00C57D01" w:rsidRDefault="001A47F3" w:rsidP="00A7663A">
                      <w:pPr>
                        <w:ind w:left="180" w:right="-56"/>
                        <w:rPr>
                          <w:rFonts w:ascii="Courier New" w:hAnsi="Courier New" w:cs="Courier New"/>
                        </w:rPr>
                      </w:pPr>
                      <w:r w:rsidRPr="00C57D01">
                        <w:rPr>
                          <w:rFonts w:ascii="Courier New" w:hAnsi="Courier New" w:cs="Courier New"/>
                        </w:rPr>
                        <w:t xml:space="preserve">    │   └── include</w:t>
                      </w:r>
                    </w:p>
                    <w:p w:rsidR="001A47F3" w:rsidRPr="00C57D01" w:rsidRDefault="001A47F3" w:rsidP="00A7663A">
                      <w:pPr>
                        <w:ind w:left="180" w:right="-56"/>
                        <w:rPr>
                          <w:rFonts w:ascii="Courier New" w:hAnsi="Courier New" w:cs="Courier New"/>
                        </w:rPr>
                      </w:pPr>
                      <w:r w:rsidRPr="00C57D01">
                        <w:rPr>
                          <w:rFonts w:ascii="Courier New" w:hAnsi="Courier New" w:cs="Courier New"/>
                        </w:rPr>
                        <w:t xml:space="preserve">    └── tools</w:t>
                      </w:r>
                    </w:p>
                    <w:p w:rsidR="001A47F3" w:rsidRPr="00C57D01" w:rsidRDefault="001A47F3" w:rsidP="00A7663A">
                      <w:pPr>
                        <w:ind w:left="180" w:right="-56"/>
                        <w:rPr>
                          <w:rFonts w:ascii="Courier New" w:hAnsi="Courier New" w:cs="Courier New"/>
                        </w:rPr>
                      </w:pPr>
                    </w:p>
                  </w:txbxContent>
                </v:textbox>
                <w10:anchorlock/>
              </v:shape>
            </w:pict>
          </mc:Fallback>
        </mc:AlternateContent>
      </w:r>
    </w:p>
    <w:p w:rsidR="00A7663A" w:rsidRPr="0065601E" w:rsidRDefault="0050072B" w:rsidP="00D94B6B">
      <w:pPr>
        <w:pStyle w:val="Figure"/>
        <w:jc w:val="center"/>
      </w:pPr>
      <w:r w:rsidRPr="0076435A">
        <w:t>SDK Directory Hierarchy</w:t>
      </w:r>
    </w:p>
    <w:p w:rsidR="00A7663A" w:rsidRPr="00A07288" w:rsidRDefault="00CC65F9" w:rsidP="001848A1">
      <w:pPr>
        <w:autoSpaceDE w:val="0"/>
        <w:spacing w:after="200" w:line="100" w:lineRule="atLeast"/>
        <w:ind w:left="720"/>
        <w:rPr>
          <w:rFonts w:ascii="Arial" w:hAnsi="Arial" w:cs="Arial"/>
          <w:sz w:val="22"/>
          <w:szCs w:val="22"/>
        </w:rPr>
      </w:pPr>
      <w:r w:rsidRPr="00A07288">
        <w:rPr>
          <w:rFonts w:ascii="Arial" w:hAnsi="Arial" w:cs="Arial"/>
          <w:sz w:val="22"/>
          <w:szCs w:val="22"/>
        </w:rPr>
        <w:t>The following table below describes the individual directories that are included in the SDK:</w:t>
      </w:r>
    </w:p>
    <w:tbl>
      <w:tblPr>
        <w:tblW w:w="0" w:type="auto"/>
        <w:tblInd w:w="738" w:type="dxa"/>
        <w:tblBorders>
          <w:top w:val="single" w:sz="18" w:space="0" w:color="FF0000"/>
          <w:left w:val="single" w:sz="8" w:space="0" w:color="C0C0C0"/>
          <w:bottom w:val="single" w:sz="24" w:space="0" w:color="FF0000"/>
          <w:right w:val="single" w:sz="8" w:space="0" w:color="C0C0C0"/>
          <w:insideH w:val="single" w:sz="8" w:space="0" w:color="FF0000"/>
          <w:insideV w:val="single" w:sz="8" w:space="0" w:color="FF0000"/>
        </w:tblBorders>
        <w:tblLayout w:type="fixed"/>
        <w:tblLook w:val="0000" w:firstRow="0" w:lastRow="0" w:firstColumn="0" w:lastColumn="0" w:noHBand="0" w:noVBand="0"/>
      </w:tblPr>
      <w:tblGrid>
        <w:gridCol w:w="4410"/>
        <w:gridCol w:w="6030"/>
      </w:tblGrid>
      <w:tr w:rsidR="00A7663A" w:rsidRPr="0076435A" w:rsidTr="004E429D">
        <w:tc>
          <w:tcPr>
            <w:tcW w:w="4410" w:type="dxa"/>
            <w:shd w:val="clear" w:color="auto" w:fill="auto"/>
          </w:tcPr>
          <w:p w:rsidR="00A7663A" w:rsidRPr="00A07288" w:rsidRDefault="00A7663A" w:rsidP="00DA7BDB">
            <w:pPr>
              <w:autoSpaceDE w:val="0"/>
              <w:spacing w:before="60" w:line="100" w:lineRule="atLeast"/>
              <w:jc w:val="both"/>
              <w:rPr>
                <w:rFonts w:ascii="Arial" w:hAnsi="Arial" w:cs="Arial"/>
                <w:b/>
                <w:bCs/>
                <w:sz w:val="24"/>
                <w:szCs w:val="24"/>
              </w:rPr>
            </w:pPr>
            <w:r w:rsidRPr="00A07288">
              <w:rPr>
                <w:rFonts w:ascii="Arial" w:hAnsi="Arial" w:cs="Arial"/>
                <w:b/>
                <w:bCs/>
                <w:sz w:val="24"/>
                <w:szCs w:val="24"/>
              </w:rPr>
              <w:t>Directory</w:t>
            </w:r>
          </w:p>
        </w:tc>
        <w:tc>
          <w:tcPr>
            <w:tcW w:w="6030" w:type="dxa"/>
            <w:shd w:val="clear" w:color="auto" w:fill="auto"/>
          </w:tcPr>
          <w:p w:rsidR="00A7663A" w:rsidRPr="0076435A" w:rsidRDefault="00A7663A" w:rsidP="00A7663A">
            <w:pPr>
              <w:autoSpaceDE w:val="0"/>
              <w:spacing w:before="60" w:line="100" w:lineRule="atLeast"/>
              <w:rPr>
                <w:rFonts w:ascii="Arial" w:hAnsi="Arial" w:cs="Arial"/>
              </w:rPr>
            </w:pPr>
            <w:r w:rsidRPr="0076435A">
              <w:rPr>
                <w:rFonts w:ascii="Arial" w:hAnsi="Arial" w:cs="Arial"/>
                <w:b/>
                <w:bCs/>
                <w:sz w:val="24"/>
                <w:szCs w:val="24"/>
              </w:rPr>
              <w:t>Directory Description</w:t>
            </w:r>
          </w:p>
        </w:tc>
      </w:tr>
      <w:tr w:rsidR="00A7663A" w:rsidRPr="0076435A" w:rsidTr="004E429D">
        <w:tc>
          <w:tcPr>
            <w:tcW w:w="4410" w:type="dxa"/>
            <w:shd w:val="clear" w:color="auto" w:fill="auto"/>
          </w:tcPr>
          <w:p w:rsidR="00A7663A" w:rsidRPr="00A07288" w:rsidRDefault="00A7663A" w:rsidP="001F4F2F">
            <w:pPr>
              <w:autoSpaceDE w:val="0"/>
              <w:spacing w:after="200" w:line="100" w:lineRule="atLeast"/>
              <w:jc w:val="both"/>
              <w:rPr>
                <w:rFonts w:ascii="Arial" w:eastAsia="Courier New" w:hAnsi="Arial" w:cs="Arial"/>
                <w:bCs/>
              </w:rPr>
            </w:pPr>
            <w:r w:rsidRPr="00A07288">
              <w:rPr>
                <w:rFonts w:ascii="Arial" w:eastAsia="Courier New" w:hAnsi="Arial" w:cs="Arial"/>
                <w:bCs/>
              </w:rPr>
              <w:t>ROOT</w:t>
            </w:r>
            <w:r w:rsidR="001F4F2F" w:rsidRPr="00A07288">
              <w:rPr>
                <w:rFonts w:ascii="Arial" w:eastAsia="Courier New" w:hAnsi="Arial" w:cs="Arial"/>
                <w:bCs/>
              </w:rPr>
              <w:t>_</w:t>
            </w:r>
            <w:r w:rsidRPr="00A07288">
              <w:rPr>
                <w:rFonts w:ascii="Arial" w:eastAsia="Courier New" w:hAnsi="Arial" w:cs="Arial"/>
                <w:bCs/>
              </w:rPr>
              <w:t xml:space="preserve">SDK </w:t>
            </w:r>
          </w:p>
        </w:tc>
        <w:tc>
          <w:tcPr>
            <w:tcW w:w="6030" w:type="dxa"/>
            <w:shd w:val="clear" w:color="auto" w:fill="auto"/>
          </w:tcPr>
          <w:p w:rsidR="00A7663A" w:rsidRPr="0076435A" w:rsidRDefault="00A7663A" w:rsidP="00A7663A">
            <w:pPr>
              <w:autoSpaceDE w:val="0"/>
              <w:spacing w:line="100" w:lineRule="atLeast"/>
              <w:rPr>
                <w:rFonts w:ascii="Arial" w:hAnsi="Arial" w:cs="Arial"/>
              </w:rPr>
            </w:pPr>
            <w:r w:rsidRPr="0076435A">
              <w:rPr>
                <w:rFonts w:ascii="Arial" w:hAnsi="Arial" w:cs="Arial"/>
              </w:rPr>
              <w:t>This is where the SDK is installed, a relative location to this directory.</w:t>
            </w:r>
          </w:p>
        </w:tc>
      </w:tr>
      <w:tr w:rsidR="00A7663A" w:rsidRPr="0076435A" w:rsidTr="004E429D">
        <w:tc>
          <w:tcPr>
            <w:tcW w:w="4410" w:type="dxa"/>
            <w:shd w:val="clear" w:color="auto" w:fill="auto"/>
          </w:tcPr>
          <w:p w:rsidR="00A7663A" w:rsidRPr="00A07288" w:rsidRDefault="00A7663A" w:rsidP="00DA7BDB">
            <w:pPr>
              <w:autoSpaceDE w:val="0"/>
              <w:spacing w:after="200" w:line="100" w:lineRule="atLeast"/>
              <w:jc w:val="both"/>
              <w:rPr>
                <w:rFonts w:ascii="Arial" w:eastAsia="Courier New" w:hAnsi="Arial" w:cs="Arial"/>
                <w:bCs/>
              </w:rPr>
            </w:pPr>
            <w:r w:rsidRPr="00A07288">
              <w:rPr>
                <w:rFonts w:ascii="Arial" w:eastAsia="Courier New" w:hAnsi="Arial" w:cs="Arial"/>
                <w:bCs/>
              </w:rPr>
              <w:t>./doc</w:t>
            </w:r>
          </w:p>
        </w:tc>
        <w:tc>
          <w:tcPr>
            <w:tcW w:w="6030" w:type="dxa"/>
            <w:shd w:val="clear" w:color="auto" w:fill="auto"/>
          </w:tcPr>
          <w:p w:rsidR="00A7663A" w:rsidRPr="0076435A" w:rsidRDefault="00DA7BDB" w:rsidP="00A7663A">
            <w:pPr>
              <w:autoSpaceDE w:val="0"/>
              <w:spacing w:line="100" w:lineRule="atLeast"/>
              <w:rPr>
                <w:rFonts w:ascii="Arial" w:hAnsi="Arial" w:cs="Arial"/>
              </w:rPr>
            </w:pPr>
            <w:r w:rsidRPr="0076435A">
              <w:rPr>
                <w:rFonts w:ascii="Arial" w:hAnsi="Arial" w:cs="Arial"/>
              </w:rPr>
              <w:t>Contains this document and other documents related to this SDK</w:t>
            </w:r>
          </w:p>
        </w:tc>
      </w:tr>
      <w:tr w:rsidR="005B1AFF" w:rsidRPr="0076435A" w:rsidTr="004E429D">
        <w:tc>
          <w:tcPr>
            <w:tcW w:w="4410" w:type="dxa"/>
            <w:shd w:val="clear" w:color="auto" w:fill="auto"/>
          </w:tcPr>
          <w:p w:rsidR="005B1AFF" w:rsidRPr="00A07288" w:rsidRDefault="005B1AFF" w:rsidP="00DA7BDB">
            <w:pPr>
              <w:autoSpaceDE w:val="0"/>
              <w:spacing w:after="200" w:line="100" w:lineRule="atLeast"/>
              <w:jc w:val="both"/>
              <w:rPr>
                <w:rFonts w:ascii="Arial" w:eastAsia="Courier New" w:hAnsi="Arial" w:cs="Arial"/>
                <w:bCs/>
              </w:rPr>
            </w:pPr>
            <w:r w:rsidRPr="00A07288">
              <w:rPr>
                <w:rFonts w:ascii="Arial" w:eastAsia="Courier New" w:hAnsi="Arial" w:cs="Arial"/>
                <w:bCs/>
              </w:rPr>
              <w:lastRenderedPageBreak/>
              <w:t>./libs</w:t>
            </w:r>
          </w:p>
        </w:tc>
        <w:tc>
          <w:tcPr>
            <w:tcW w:w="6030" w:type="dxa"/>
            <w:shd w:val="clear" w:color="auto" w:fill="auto"/>
          </w:tcPr>
          <w:p w:rsidR="005B1AFF" w:rsidRPr="0076435A" w:rsidRDefault="005B1AFF" w:rsidP="00A7663A">
            <w:pPr>
              <w:autoSpaceDE w:val="0"/>
              <w:spacing w:line="100" w:lineRule="atLeast"/>
              <w:rPr>
                <w:rFonts w:ascii="Arial" w:hAnsi="Arial" w:cs="Arial"/>
              </w:rPr>
            </w:pPr>
            <w:r>
              <w:rPr>
                <w:rFonts w:ascii="Arial" w:hAnsi="Arial" w:cs="Arial"/>
              </w:rPr>
              <w:t>Where the built libraries are located after the building the package. It should be noted this directory does not exist in the installed package. It is created during build time if it doesn’t exist.</w:t>
            </w:r>
          </w:p>
        </w:tc>
      </w:tr>
      <w:tr w:rsidR="00A7663A" w:rsidRPr="0076435A" w:rsidTr="004E429D">
        <w:tc>
          <w:tcPr>
            <w:tcW w:w="4410" w:type="dxa"/>
            <w:shd w:val="clear" w:color="auto" w:fill="auto"/>
          </w:tcPr>
          <w:p w:rsidR="00A7663A" w:rsidRPr="00A07288" w:rsidRDefault="00A7663A" w:rsidP="00DA7BDB">
            <w:pPr>
              <w:autoSpaceDE w:val="0"/>
              <w:spacing w:after="200" w:line="100" w:lineRule="atLeast"/>
              <w:jc w:val="both"/>
              <w:rPr>
                <w:rFonts w:ascii="Arial" w:eastAsia="Courier New" w:hAnsi="Arial" w:cs="Arial"/>
                <w:bCs/>
              </w:rPr>
            </w:pPr>
            <w:r w:rsidRPr="00A07288">
              <w:rPr>
                <w:rFonts w:ascii="Arial" w:eastAsia="Courier New" w:hAnsi="Arial" w:cs="Arial"/>
                <w:bCs/>
              </w:rPr>
              <w:t>./src</w:t>
            </w:r>
          </w:p>
        </w:tc>
        <w:tc>
          <w:tcPr>
            <w:tcW w:w="6030" w:type="dxa"/>
            <w:shd w:val="clear" w:color="auto" w:fill="auto"/>
          </w:tcPr>
          <w:p w:rsidR="00A7663A" w:rsidRPr="0076435A" w:rsidRDefault="00DA7BDB" w:rsidP="00A7663A">
            <w:pPr>
              <w:autoSpaceDE w:val="0"/>
              <w:spacing w:line="100" w:lineRule="atLeast"/>
              <w:rPr>
                <w:rFonts w:ascii="Arial" w:hAnsi="Arial" w:cs="Arial"/>
              </w:rPr>
            </w:pPr>
            <w:r w:rsidRPr="0076435A">
              <w:rPr>
                <w:rFonts w:ascii="Arial" w:hAnsi="Arial" w:cs="Arial"/>
              </w:rPr>
              <w:t>The main source director where all the source files are located</w:t>
            </w:r>
          </w:p>
        </w:tc>
      </w:tr>
      <w:tr w:rsidR="00A7663A" w:rsidRPr="0076435A" w:rsidTr="004E429D">
        <w:tc>
          <w:tcPr>
            <w:tcW w:w="4410" w:type="dxa"/>
            <w:shd w:val="clear" w:color="auto" w:fill="auto"/>
          </w:tcPr>
          <w:p w:rsidR="00A7663A" w:rsidRPr="00A07288" w:rsidRDefault="00A7663A" w:rsidP="00DA7BDB">
            <w:pPr>
              <w:autoSpaceDE w:val="0"/>
              <w:spacing w:after="200" w:line="100" w:lineRule="atLeast"/>
              <w:jc w:val="both"/>
              <w:rPr>
                <w:rFonts w:ascii="Arial" w:eastAsia="Courier New" w:hAnsi="Arial" w:cs="Arial"/>
                <w:bCs/>
              </w:rPr>
            </w:pPr>
            <w:r w:rsidRPr="00A07288">
              <w:rPr>
                <w:rFonts w:ascii="Arial" w:eastAsia="Courier New" w:hAnsi="Arial" w:cs="Arial"/>
                <w:bCs/>
              </w:rPr>
              <w:t>./src/both</w:t>
            </w:r>
          </w:p>
        </w:tc>
        <w:tc>
          <w:tcPr>
            <w:tcW w:w="6030" w:type="dxa"/>
            <w:shd w:val="clear" w:color="auto" w:fill="auto"/>
          </w:tcPr>
          <w:p w:rsidR="00A7663A" w:rsidRPr="0076435A" w:rsidRDefault="00DA7BDB" w:rsidP="00DA7BDB">
            <w:pPr>
              <w:autoSpaceDE w:val="0"/>
              <w:spacing w:line="100" w:lineRule="atLeast"/>
              <w:rPr>
                <w:rFonts w:ascii="Arial" w:hAnsi="Arial" w:cs="Arial"/>
              </w:rPr>
            </w:pPr>
            <w:r w:rsidRPr="0076435A">
              <w:rPr>
                <w:rFonts w:ascii="Arial" w:hAnsi="Arial" w:cs="Arial"/>
              </w:rPr>
              <w:t>Used for common routines shared between normal world and secure world</w:t>
            </w:r>
          </w:p>
        </w:tc>
      </w:tr>
      <w:tr w:rsidR="00A7663A" w:rsidRPr="0076435A" w:rsidTr="004E429D">
        <w:tc>
          <w:tcPr>
            <w:tcW w:w="4410" w:type="dxa"/>
            <w:shd w:val="clear" w:color="auto" w:fill="auto"/>
          </w:tcPr>
          <w:p w:rsidR="00A7663A" w:rsidRPr="00A07288" w:rsidRDefault="00A7663A" w:rsidP="00DA7BDB">
            <w:pPr>
              <w:autoSpaceDE w:val="0"/>
              <w:spacing w:after="200" w:line="100" w:lineRule="atLeast"/>
              <w:jc w:val="both"/>
              <w:rPr>
                <w:rFonts w:ascii="Arial" w:eastAsia="Courier New" w:hAnsi="Arial" w:cs="Arial"/>
                <w:bCs/>
              </w:rPr>
            </w:pPr>
            <w:r w:rsidRPr="00A07288">
              <w:rPr>
                <w:rFonts w:ascii="Arial" w:eastAsia="Courier New" w:hAnsi="Arial" w:cs="Arial"/>
                <w:bCs/>
              </w:rPr>
              <w:t>./src/both/include</w:t>
            </w:r>
          </w:p>
        </w:tc>
        <w:tc>
          <w:tcPr>
            <w:tcW w:w="6030" w:type="dxa"/>
            <w:shd w:val="clear" w:color="auto" w:fill="auto"/>
          </w:tcPr>
          <w:p w:rsidR="00A7663A" w:rsidRPr="0076435A" w:rsidRDefault="00DA7BDB" w:rsidP="00A7663A">
            <w:pPr>
              <w:autoSpaceDE w:val="0"/>
              <w:spacing w:line="100" w:lineRule="atLeast"/>
              <w:rPr>
                <w:rFonts w:ascii="Arial" w:hAnsi="Arial" w:cs="Arial"/>
              </w:rPr>
            </w:pPr>
            <w:r w:rsidRPr="0076435A">
              <w:rPr>
                <w:rFonts w:ascii="Arial" w:hAnsi="Arial" w:cs="Arial"/>
              </w:rPr>
              <w:t>Include directory for common routines between normal world and secure world</w:t>
            </w:r>
          </w:p>
        </w:tc>
      </w:tr>
      <w:tr w:rsidR="00A7663A" w:rsidRPr="0076435A" w:rsidTr="004E429D">
        <w:tc>
          <w:tcPr>
            <w:tcW w:w="4410" w:type="dxa"/>
            <w:shd w:val="clear" w:color="auto" w:fill="auto"/>
          </w:tcPr>
          <w:p w:rsidR="00A7663A" w:rsidRPr="00A07288" w:rsidRDefault="00A7663A" w:rsidP="00DA7BDB">
            <w:pPr>
              <w:autoSpaceDE w:val="0"/>
              <w:spacing w:after="200" w:line="100" w:lineRule="atLeast"/>
              <w:jc w:val="both"/>
              <w:rPr>
                <w:rFonts w:ascii="Arial" w:eastAsia="Courier New" w:hAnsi="Arial" w:cs="Arial"/>
                <w:bCs/>
              </w:rPr>
            </w:pPr>
            <w:r w:rsidRPr="00A07288">
              <w:rPr>
                <w:rFonts w:ascii="Arial" w:eastAsia="Courier New" w:hAnsi="Arial" w:cs="Arial"/>
                <w:bCs/>
              </w:rPr>
              <w:t>./src/demos</w:t>
            </w:r>
          </w:p>
        </w:tc>
        <w:tc>
          <w:tcPr>
            <w:tcW w:w="6030" w:type="dxa"/>
            <w:shd w:val="clear" w:color="auto" w:fill="auto"/>
          </w:tcPr>
          <w:p w:rsidR="00A7663A" w:rsidRPr="0076435A" w:rsidRDefault="00DA7BDB" w:rsidP="00A7663A">
            <w:pPr>
              <w:autoSpaceDE w:val="0"/>
              <w:spacing w:line="100" w:lineRule="atLeast"/>
              <w:rPr>
                <w:rFonts w:ascii="Arial" w:hAnsi="Arial" w:cs="Arial"/>
              </w:rPr>
            </w:pPr>
            <w:r w:rsidRPr="0076435A">
              <w:rPr>
                <w:rFonts w:ascii="Arial" w:hAnsi="Arial" w:cs="Arial"/>
              </w:rPr>
              <w:t>Demo directory for demos included in this distribution</w:t>
            </w:r>
          </w:p>
        </w:tc>
      </w:tr>
      <w:tr w:rsidR="00A7663A" w:rsidRPr="0076435A" w:rsidTr="004E429D">
        <w:tc>
          <w:tcPr>
            <w:tcW w:w="4410" w:type="dxa"/>
            <w:shd w:val="clear" w:color="auto" w:fill="auto"/>
          </w:tcPr>
          <w:p w:rsidR="00A7663A" w:rsidRPr="00A07288" w:rsidRDefault="00A7663A" w:rsidP="00DA7BDB">
            <w:pPr>
              <w:autoSpaceDE w:val="0"/>
              <w:spacing w:after="200" w:line="100" w:lineRule="atLeast"/>
              <w:jc w:val="both"/>
              <w:rPr>
                <w:rFonts w:ascii="Arial" w:eastAsia="Courier New" w:hAnsi="Arial" w:cs="Arial"/>
                <w:bCs/>
              </w:rPr>
            </w:pPr>
            <w:r w:rsidRPr="00A07288">
              <w:rPr>
                <w:rFonts w:ascii="Arial" w:eastAsia="Courier New" w:hAnsi="Arial" w:cs="Arial"/>
                <w:bCs/>
              </w:rPr>
              <w:t>./src/demos/hello</w:t>
            </w:r>
          </w:p>
        </w:tc>
        <w:tc>
          <w:tcPr>
            <w:tcW w:w="6030" w:type="dxa"/>
            <w:shd w:val="clear" w:color="auto" w:fill="auto"/>
          </w:tcPr>
          <w:p w:rsidR="00A7663A" w:rsidRPr="0076435A" w:rsidRDefault="00DA7BDB" w:rsidP="00A7663A">
            <w:pPr>
              <w:autoSpaceDE w:val="0"/>
              <w:spacing w:line="100" w:lineRule="atLeast"/>
              <w:rPr>
                <w:rFonts w:ascii="Arial" w:hAnsi="Arial" w:cs="Arial"/>
              </w:rPr>
            </w:pPr>
            <w:r w:rsidRPr="0076435A">
              <w:rPr>
                <w:rFonts w:ascii="Arial" w:hAnsi="Arial" w:cs="Arial"/>
              </w:rPr>
              <w:t xml:space="preserve">Demo hello normal world application </w:t>
            </w:r>
          </w:p>
        </w:tc>
      </w:tr>
      <w:tr w:rsidR="00A7663A" w:rsidRPr="0076435A" w:rsidTr="004E429D">
        <w:tc>
          <w:tcPr>
            <w:tcW w:w="4410" w:type="dxa"/>
            <w:shd w:val="clear" w:color="auto" w:fill="auto"/>
          </w:tcPr>
          <w:p w:rsidR="00A7663A" w:rsidRPr="00A07288" w:rsidRDefault="00A7663A" w:rsidP="00DA7BDB">
            <w:pPr>
              <w:autoSpaceDE w:val="0"/>
              <w:spacing w:after="200" w:line="100" w:lineRule="atLeast"/>
              <w:jc w:val="both"/>
              <w:rPr>
                <w:rFonts w:ascii="Arial" w:eastAsia="Courier New" w:hAnsi="Arial" w:cs="Arial"/>
                <w:bCs/>
              </w:rPr>
            </w:pPr>
            <w:r w:rsidRPr="00A07288">
              <w:rPr>
                <w:rFonts w:ascii="Arial" w:eastAsia="Courier New" w:hAnsi="Arial" w:cs="Arial"/>
                <w:bCs/>
              </w:rPr>
              <w:t>./src/nwld</w:t>
            </w:r>
          </w:p>
        </w:tc>
        <w:tc>
          <w:tcPr>
            <w:tcW w:w="6030" w:type="dxa"/>
            <w:shd w:val="clear" w:color="auto" w:fill="auto"/>
          </w:tcPr>
          <w:p w:rsidR="00A7663A" w:rsidRPr="0076435A" w:rsidRDefault="00DA7BDB" w:rsidP="00DA7BDB">
            <w:pPr>
              <w:autoSpaceDE w:val="0"/>
              <w:spacing w:line="100" w:lineRule="atLeast"/>
              <w:rPr>
                <w:rFonts w:ascii="Arial" w:hAnsi="Arial" w:cs="Arial"/>
              </w:rPr>
            </w:pPr>
            <w:r w:rsidRPr="0076435A">
              <w:rPr>
                <w:rFonts w:ascii="Arial" w:hAnsi="Arial" w:cs="Arial"/>
              </w:rPr>
              <w:t>Off target normal world files</w:t>
            </w:r>
          </w:p>
        </w:tc>
      </w:tr>
      <w:tr w:rsidR="00A7663A" w:rsidRPr="0076435A" w:rsidTr="004E429D">
        <w:tc>
          <w:tcPr>
            <w:tcW w:w="4410" w:type="dxa"/>
            <w:shd w:val="clear" w:color="auto" w:fill="auto"/>
          </w:tcPr>
          <w:p w:rsidR="00A7663A" w:rsidRPr="00A07288" w:rsidRDefault="00A7663A" w:rsidP="00DA7BDB">
            <w:pPr>
              <w:autoSpaceDE w:val="0"/>
              <w:spacing w:after="200" w:line="100" w:lineRule="atLeast"/>
              <w:jc w:val="both"/>
              <w:rPr>
                <w:rFonts w:ascii="Arial" w:eastAsia="Courier New" w:hAnsi="Arial" w:cs="Arial"/>
                <w:bCs/>
                <w:u w:val="single" w:color="FF0000"/>
              </w:rPr>
            </w:pPr>
            <w:r w:rsidRPr="00A07288">
              <w:rPr>
                <w:rFonts w:ascii="Arial" w:eastAsia="Courier New" w:hAnsi="Arial" w:cs="Arial"/>
                <w:bCs/>
                <w:u w:val="single" w:color="FF0000"/>
              </w:rPr>
              <w:t>./src/nwld/include</w:t>
            </w:r>
          </w:p>
        </w:tc>
        <w:tc>
          <w:tcPr>
            <w:tcW w:w="6030" w:type="dxa"/>
            <w:shd w:val="clear" w:color="auto" w:fill="auto"/>
          </w:tcPr>
          <w:p w:rsidR="00A7663A" w:rsidRPr="0076435A" w:rsidRDefault="00DA7BDB" w:rsidP="00A7663A">
            <w:pPr>
              <w:autoSpaceDE w:val="0"/>
              <w:spacing w:line="100" w:lineRule="atLeast"/>
              <w:rPr>
                <w:rFonts w:ascii="Arial" w:hAnsi="Arial" w:cs="Arial"/>
              </w:rPr>
            </w:pPr>
            <w:r w:rsidRPr="0076435A">
              <w:rPr>
                <w:rFonts w:ascii="Arial" w:hAnsi="Arial" w:cs="Arial"/>
              </w:rPr>
              <w:t>Normal world include files</w:t>
            </w:r>
          </w:p>
        </w:tc>
      </w:tr>
      <w:tr w:rsidR="00A7663A" w:rsidRPr="0076435A" w:rsidTr="004E429D">
        <w:tc>
          <w:tcPr>
            <w:tcW w:w="4410" w:type="dxa"/>
            <w:shd w:val="clear" w:color="auto" w:fill="auto"/>
          </w:tcPr>
          <w:p w:rsidR="00A7663A" w:rsidRPr="00A07288" w:rsidRDefault="00A7663A" w:rsidP="00DA7BDB">
            <w:pPr>
              <w:autoSpaceDE w:val="0"/>
              <w:spacing w:after="200" w:line="100" w:lineRule="atLeast"/>
              <w:jc w:val="both"/>
              <w:rPr>
                <w:rFonts w:ascii="Arial" w:eastAsia="Courier New" w:hAnsi="Arial" w:cs="Arial"/>
                <w:bCs/>
                <w:u w:val="single" w:color="FF0000"/>
              </w:rPr>
            </w:pPr>
            <w:r w:rsidRPr="00A07288">
              <w:rPr>
                <w:rFonts w:ascii="Arial" w:eastAsia="Courier New" w:hAnsi="Arial" w:cs="Arial"/>
                <w:bCs/>
                <w:u w:val="single" w:color="FF0000"/>
              </w:rPr>
              <w:t>./src/platform</w:t>
            </w:r>
          </w:p>
        </w:tc>
        <w:tc>
          <w:tcPr>
            <w:tcW w:w="6030" w:type="dxa"/>
            <w:shd w:val="clear" w:color="auto" w:fill="auto"/>
          </w:tcPr>
          <w:p w:rsidR="00A7663A" w:rsidRPr="0076435A" w:rsidRDefault="00DA7BDB" w:rsidP="00A7663A">
            <w:pPr>
              <w:autoSpaceDE w:val="0"/>
              <w:spacing w:line="100" w:lineRule="atLeast"/>
              <w:rPr>
                <w:rFonts w:ascii="Arial" w:hAnsi="Arial" w:cs="Arial"/>
              </w:rPr>
            </w:pPr>
            <w:r w:rsidRPr="0076435A">
              <w:rPr>
                <w:rFonts w:ascii="Arial" w:hAnsi="Arial" w:cs="Arial"/>
              </w:rPr>
              <w:t>Platform specific files</w:t>
            </w:r>
          </w:p>
        </w:tc>
      </w:tr>
      <w:tr w:rsidR="00A7663A" w:rsidRPr="0076435A" w:rsidTr="004E429D">
        <w:tc>
          <w:tcPr>
            <w:tcW w:w="4410" w:type="dxa"/>
            <w:shd w:val="clear" w:color="auto" w:fill="auto"/>
          </w:tcPr>
          <w:p w:rsidR="00A7663A" w:rsidRPr="00A07288" w:rsidRDefault="00A7663A" w:rsidP="00DA7BDB">
            <w:pPr>
              <w:autoSpaceDE w:val="0"/>
              <w:spacing w:after="200" w:line="100" w:lineRule="atLeast"/>
              <w:jc w:val="both"/>
              <w:rPr>
                <w:rFonts w:ascii="Arial" w:eastAsia="Courier New" w:hAnsi="Arial" w:cs="Arial"/>
                <w:bCs/>
                <w:u w:val="single" w:color="FF0000"/>
              </w:rPr>
            </w:pPr>
            <w:r w:rsidRPr="00A07288">
              <w:rPr>
                <w:rFonts w:ascii="Arial" w:eastAsia="Courier New" w:hAnsi="Arial" w:cs="Arial"/>
                <w:bCs/>
                <w:u w:val="single" w:color="FF0000"/>
              </w:rPr>
              <w:t>./src/platform/fiasco</w:t>
            </w:r>
          </w:p>
        </w:tc>
        <w:tc>
          <w:tcPr>
            <w:tcW w:w="6030" w:type="dxa"/>
            <w:shd w:val="clear" w:color="auto" w:fill="auto"/>
          </w:tcPr>
          <w:p w:rsidR="00A7663A" w:rsidRPr="0076435A" w:rsidRDefault="00DA7BDB" w:rsidP="00A7663A">
            <w:pPr>
              <w:autoSpaceDE w:val="0"/>
              <w:spacing w:line="100" w:lineRule="atLeast"/>
              <w:rPr>
                <w:rFonts w:ascii="Arial" w:hAnsi="Arial" w:cs="Arial"/>
              </w:rPr>
            </w:pPr>
            <w:r w:rsidRPr="0076435A">
              <w:rPr>
                <w:rFonts w:ascii="Arial" w:hAnsi="Arial" w:cs="Arial"/>
              </w:rPr>
              <w:t>Fiasco platform specific files</w:t>
            </w:r>
          </w:p>
        </w:tc>
      </w:tr>
      <w:tr w:rsidR="00A7663A" w:rsidRPr="0076435A" w:rsidTr="004E429D">
        <w:tc>
          <w:tcPr>
            <w:tcW w:w="4410" w:type="dxa"/>
            <w:shd w:val="clear" w:color="auto" w:fill="auto"/>
          </w:tcPr>
          <w:p w:rsidR="00A7663A" w:rsidRPr="00A07288" w:rsidRDefault="00A7663A" w:rsidP="00DA7BDB">
            <w:pPr>
              <w:autoSpaceDE w:val="0"/>
              <w:spacing w:after="200" w:line="100" w:lineRule="atLeast"/>
              <w:jc w:val="both"/>
              <w:rPr>
                <w:rFonts w:ascii="Arial" w:eastAsia="Courier New" w:hAnsi="Arial" w:cs="Arial"/>
                <w:bCs/>
                <w:u w:val="single" w:color="FF0000"/>
              </w:rPr>
            </w:pPr>
            <w:r w:rsidRPr="00A07288">
              <w:rPr>
                <w:rFonts w:ascii="Arial" w:eastAsia="Courier New" w:hAnsi="Arial" w:cs="Arial"/>
                <w:bCs/>
                <w:u w:val="single" w:color="FF0000"/>
              </w:rPr>
              <w:t>./src/platform/fiasco/both</w:t>
            </w:r>
          </w:p>
        </w:tc>
        <w:tc>
          <w:tcPr>
            <w:tcW w:w="6030" w:type="dxa"/>
            <w:shd w:val="clear" w:color="auto" w:fill="auto"/>
          </w:tcPr>
          <w:p w:rsidR="00A7663A" w:rsidRPr="0076435A" w:rsidRDefault="00DA7BDB" w:rsidP="00A7663A">
            <w:pPr>
              <w:autoSpaceDE w:val="0"/>
              <w:spacing w:line="100" w:lineRule="atLeast"/>
              <w:rPr>
                <w:rFonts w:ascii="Arial" w:hAnsi="Arial" w:cs="Arial"/>
              </w:rPr>
            </w:pPr>
            <w:r w:rsidRPr="0076435A">
              <w:rPr>
                <w:rFonts w:ascii="Arial" w:hAnsi="Arial" w:cs="Arial"/>
              </w:rPr>
              <w:t>Fiasco platform specific for normal and secure world</w:t>
            </w:r>
          </w:p>
        </w:tc>
      </w:tr>
      <w:tr w:rsidR="00A7663A" w:rsidRPr="0076435A" w:rsidTr="004E429D">
        <w:tc>
          <w:tcPr>
            <w:tcW w:w="4410" w:type="dxa"/>
            <w:shd w:val="clear" w:color="auto" w:fill="auto"/>
          </w:tcPr>
          <w:p w:rsidR="00A7663A" w:rsidRPr="00A07288" w:rsidRDefault="00DA7BDB" w:rsidP="00DA7BDB">
            <w:pPr>
              <w:autoSpaceDE w:val="0"/>
              <w:spacing w:after="200" w:line="100" w:lineRule="atLeast"/>
              <w:jc w:val="both"/>
              <w:rPr>
                <w:rFonts w:ascii="Arial" w:eastAsia="Courier New" w:hAnsi="Arial" w:cs="Arial"/>
                <w:bCs/>
                <w:u w:val="single" w:color="FF0000"/>
              </w:rPr>
            </w:pPr>
            <w:r w:rsidRPr="00A07288">
              <w:rPr>
                <w:rFonts w:ascii="Arial" w:eastAsia="Courier New" w:hAnsi="Arial" w:cs="Arial"/>
                <w:bCs/>
                <w:u w:val="single" w:color="FF0000"/>
              </w:rPr>
              <w:t>./src/platform/fiasco/both/include</w:t>
            </w:r>
          </w:p>
        </w:tc>
        <w:tc>
          <w:tcPr>
            <w:tcW w:w="6030" w:type="dxa"/>
            <w:shd w:val="clear" w:color="auto" w:fill="auto"/>
          </w:tcPr>
          <w:p w:rsidR="00A7663A" w:rsidRPr="0076435A" w:rsidRDefault="00DA7BDB" w:rsidP="00A7663A">
            <w:pPr>
              <w:autoSpaceDE w:val="0"/>
              <w:spacing w:line="100" w:lineRule="atLeast"/>
              <w:rPr>
                <w:rFonts w:ascii="Arial" w:hAnsi="Arial" w:cs="Arial"/>
              </w:rPr>
            </w:pPr>
            <w:r w:rsidRPr="0076435A">
              <w:rPr>
                <w:rFonts w:ascii="Arial" w:hAnsi="Arial" w:cs="Arial"/>
              </w:rPr>
              <w:t>Fiasco platform specific for normal and secure world include files</w:t>
            </w:r>
          </w:p>
        </w:tc>
      </w:tr>
      <w:tr w:rsidR="00A7663A" w:rsidRPr="0076435A" w:rsidTr="004E429D">
        <w:tc>
          <w:tcPr>
            <w:tcW w:w="4410" w:type="dxa"/>
            <w:shd w:val="clear" w:color="auto" w:fill="auto"/>
          </w:tcPr>
          <w:p w:rsidR="00A7663A" w:rsidRPr="00A07288" w:rsidRDefault="00DA7BDB" w:rsidP="00DA7BDB">
            <w:pPr>
              <w:autoSpaceDE w:val="0"/>
              <w:spacing w:after="200" w:line="100" w:lineRule="atLeast"/>
              <w:jc w:val="both"/>
              <w:rPr>
                <w:rFonts w:ascii="Arial" w:eastAsia="Courier New" w:hAnsi="Arial" w:cs="Arial"/>
                <w:bCs/>
                <w:u w:val="single" w:color="FF0000"/>
              </w:rPr>
            </w:pPr>
            <w:r w:rsidRPr="00A07288">
              <w:rPr>
                <w:rFonts w:ascii="Arial" w:eastAsia="Courier New" w:hAnsi="Arial" w:cs="Arial"/>
                <w:bCs/>
                <w:u w:val="single" w:color="FF0000"/>
              </w:rPr>
              <w:t>./src/platform/fiasco/nwld</w:t>
            </w:r>
          </w:p>
        </w:tc>
        <w:tc>
          <w:tcPr>
            <w:tcW w:w="6030" w:type="dxa"/>
            <w:shd w:val="clear" w:color="auto" w:fill="auto"/>
          </w:tcPr>
          <w:p w:rsidR="00A7663A" w:rsidRPr="0076435A" w:rsidRDefault="00DA7BDB" w:rsidP="00A7663A">
            <w:pPr>
              <w:autoSpaceDE w:val="0"/>
              <w:spacing w:line="100" w:lineRule="atLeast"/>
              <w:rPr>
                <w:rFonts w:ascii="Arial" w:hAnsi="Arial" w:cs="Arial"/>
              </w:rPr>
            </w:pPr>
            <w:r w:rsidRPr="0076435A">
              <w:rPr>
                <w:rFonts w:ascii="Arial" w:hAnsi="Arial" w:cs="Arial"/>
              </w:rPr>
              <w:t>Fiasco normal world specific files</w:t>
            </w:r>
          </w:p>
        </w:tc>
      </w:tr>
      <w:tr w:rsidR="00A7663A" w:rsidRPr="0076435A" w:rsidTr="004E429D">
        <w:tc>
          <w:tcPr>
            <w:tcW w:w="4410" w:type="dxa"/>
            <w:shd w:val="clear" w:color="auto" w:fill="auto"/>
          </w:tcPr>
          <w:p w:rsidR="00A7663A" w:rsidRPr="00A07288" w:rsidRDefault="00DA7BDB" w:rsidP="00DA7BDB">
            <w:pPr>
              <w:autoSpaceDE w:val="0"/>
              <w:spacing w:after="200" w:line="100" w:lineRule="atLeast"/>
              <w:jc w:val="both"/>
              <w:rPr>
                <w:rFonts w:ascii="Arial" w:eastAsia="Courier New" w:hAnsi="Arial" w:cs="Arial"/>
                <w:bCs/>
                <w:u w:val="single" w:color="FF0000"/>
              </w:rPr>
            </w:pPr>
            <w:r w:rsidRPr="00A07288">
              <w:rPr>
                <w:rFonts w:ascii="Arial" w:eastAsia="Courier New" w:hAnsi="Arial" w:cs="Arial"/>
                <w:bCs/>
                <w:u w:val="single" w:color="FF0000"/>
              </w:rPr>
              <w:t>./src/platform/fiasco/nwld/include</w:t>
            </w:r>
          </w:p>
        </w:tc>
        <w:tc>
          <w:tcPr>
            <w:tcW w:w="6030" w:type="dxa"/>
            <w:shd w:val="clear" w:color="auto" w:fill="auto"/>
          </w:tcPr>
          <w:p w:rsidR="00A7663A" w:rsidRPr="0076435A" w:rsidRDefault="00DA7BDB" w:rsidP="00A7663A">
            <w:pPr>
              <w:autoSpaceDE w:val="0"/>
              <w:spacing w:line="100" w:lineRule="atLeast"/>
              <w:rPr>
                <w:rFonts w:ascii="Arial" w:hAnsi="Arial" w:cs="Arial"/>
              </w:rPr>
            </w:pPr>
            <w:r w:rsidRPr="0076435A">
              <w:rPr>
                <w:rFonts w:ascii="Arial" w:hAnsi="Arial" w:cs="Arial"/>
              </w:rPr>
              <w:t>Fiasco normal world specific include files</w:t>
            </w:r>
          </w:p>
        </w:tc>
      </w:tr>
      <w:tr w:rsidR="00DA7BDB" w:rsidRPr="0076435A" w:rsidTr="004E429D">
        <w:tc>
          <w:tcPr>
            <w:tcW w:w="4410" w:type="dxa"/>
            <w:shd w:val="clear" w:color="auto" w:fill="auto"/>
          </w:tcPr>
          <w:p w:rsidR="00DA7BDB" w:rsidRPr="00A07288" w:rsidRDefault="00DA7BDB" w:rsidP="00DA7BDB">
            <w:pPr>
              <w:autoSpaceDE w:val="0"/>
              <w:spacing w:after="200" w:line="100" w:lineRule="atLeast"/>
              <w:jc w:val="both"/>
              <w:rPr>
                <w:rFonts w:ascii="Arial" w:eastAsia="Courier New" w:hAnsi="Arial" w:cs="Arial"/>
                <w:bCs/>
                <w:u w:val="single" w:color="FF0000"/>
              </w:rPr>
            </w:pPr>
            <w:r w:rsidRPr="00A07288">
              <w:rPr>
                <w:rFonts w:ascii="Arial" w:eastAsia="Courier New" w:hAnsi="Arial" w:cs="Arial"/>
                <w:bCs/>
                <w:u w:val="single" w:color="FF0000"/>
              </w:rPr>
              <w:t>./src/platform/fiasco/swld</w:t>
            </w:r>
          </w:p>
        </w:tc>
        <w:tc>
          <w:tcPr>
            <w:tcW w:w="6030" w:type="dxa"/>
            <w:shd w:val="clear" w:color="auto" w:fill="auto"/>
          </w:tcPr>
          <w:p w:rsidR="00DA7BDB" w:rsidRPr="0076435A" w:rsidRDefault="00DA7BDB" w:rsidP="00A7663A">
            <w:pPr>
              <w:autoSpaceDE w:val="0"/>
              <w:spacing w:line="100" w:lineRule="atLeast"/>
              <w:rPr>
                <w:rFonts w:ascii="Arial" w:hAnsi="Arial" w:cs="Arial"/>
              </w:rPr>
            </w:pPr>
            <w:r w:rsidRPr="0076435A">
              <w:rPr>
                <w:rFonts w:ascii="Arial" w:hAnsi="Arial" w:cs="Arial"/>
              </w:rPr>
              <w:t>Fiasco secure world specific files</w:t>
            </w:r>
          </w:p>
        </w:tc>
      </w:tr>
      <w:tr w:rsidR="00DA7BDB" w:rsidRPr="0076435A" w:rsidTr="004E429D">
        <w:tc>
          <w:tcPr>
            <w:tcW w:w="4410" w:type="dxa"/>
            <w:shd w:val="clear" w:color="auto" w:fill="auto"/>
          </w:tcPr>
          <w:p w:rsidR="00DA7BDB" w:rsidRPr="00A07288" w:rsidRDefault="00DA7BDB" w:rsidP="00DA7BDB">
            <w:pPr>
              <w:autoSpaceDE w:val="0"/>
              <w:spacing w:after="200" w:line="100" w:lineRule="atLeast"/>
              <w:jc w:val="both"/>
              <w:rPr>
                <w:rFonts w:ascii="Arial" w:eastAsia="Courier New" w:hAnsi="Arial" w:cs="Arial"/>
                <w:bCs/>
                <w:u w:val="single" w:color="FF0000"/>
              </w:rPr>
            </w:pPr>
            <w:r w:rsidRPr="00A07288">
              <w:rPr>
                <w:rFonts w:ascii="Arial" w:eastAsia="Courier New" w:hAnsi="Arial" w:cs="Arial"/>
                <w:bCs/>
                <w:u w:val="single" w:color="FF0000"/>
              </w:rPr>
              <w:t>./src/platform/fiasco/swld/include</w:t>
            </w:r>
          </w:p>
        </w:tc>
        <w:tc>
          <w:tcPr>
            <w:tcW w:w="6030" w:type="dxa"/>
            <w:shd w:val="clear" w:color="auto" w:fill="auto"/>
          </w:tcPr>
          <w:p w:rsidR="00DA7BDB" w:rsidRPr="0076435A" w:rsidRDefault="00DA7BDB" w:rsidP="00A7663A">
            <w:pPr>
              <w:autoSpaceDE w:val="0"/>
              <w:spacing w:line="100" w:lineRule="atLeast"/>
              <w:rPr>
                <w:rFonts w:ascii="Arial" w:hAnsi="Arial" w:cs="Arial"/>
              </w:rPr>
            </w:pPr>
            <w:r w:rsidRPr="0076435A">
              <w:rPr>
                <w:rFonts w:ascii="Arial" w:hAnsi="Arial" w:cs="Arial"/>
              </w:rPr>
              <w:t>Fiasco secure world specific include files</w:t>
            </w:r>
          </w:p>
        </w:tc>
      </w:tr>
      <w:tr w:rsidR="00DA7BDB" w:rsidRPr="0076435A" w:rsidTr="004E429D">
        <w:tc>
          <w:tcPr>
            <w:tcW w:w="4410" w:type="dxa"/>
            <w:shd w:val="clear" w:color="auto" w:fill="auto"/>
          </w:tcPr>
          <w:p w:rsidR="00DA7BDB" w:rsidRPr="00A07288" w:rsidRDefault="00DA7BDB" w:rsidP="00DA7BDB">
            <w:pPr>
              <w:autoSpaceDE w:val="0"/>
              <w:spacing w:after="200" w:line="100" w:lineRule="atLeast"/>
              <w:jc w:val="both"/>
              <w:rPr>
                <w:rFonts w:ascii="Arial" w:eastAsia="Courier New" w:hAnsi="Arial" w:cs="Arial"/>
                <w:bCs/>
                <w:u w:val="single" w:color="FF0000"/>
              </w:rPr>
            </w:pPr>
            <w:r w:rsidRPr="00A07288">
              <w:rPr>
                <w:rFonts w:ascii="Arial" w:eastAsia="Courier New" w:hAnsi="Arial" w:cs="Arial"/>
                <w:bCs/>
                <w:u w:val="single" w:color="FF0000"/>
              </w:rPr>
              <w:t>./src/platform/tcp</w:t>
            </w:r>
          </w:p>
        </w:tc>
        <w:tc>
          <w:tcPr>
            <w:tcW w:w="6030" w:type="dxa"/>
            <w:shd w:val="clear" w:color="auto" w:fill="auto"/>
          </w:tcPr>
          <w:p w:rsidR="00DA7BDB" w:rsidRPr="0076435A" w:rsidRDefault="00DA7BDB" w:rsidP="00A7663A">
            <w:pPr>
              <w:autoSpaceDE w:val="0"/>
              <w:spacing w:line="100" w:lineRule="atLeast"/>
              <w:rPr>
                <w:rFonts w:ascii="Arial" w:hAnsi="Arial" w:cs="Arial"/>
              </w:rPr>
            </w:pPr>
            <w:r w:rsidRPr="0076435A">
              <w:rPr>
                <w:rFonts w:ascii="Arial" w:hAnsi="Arial" w:cs="Arial"/>
              </w:rPr>
              <w:t>Platform TCP communications</w:t>
            </w:r>
          </w:p>
        </w:tc>
      </w:tr>
      <w:tr w:rsidR="00DA7BDB" w:rsidRPr="0076435A" w:rsidTr="004E429D">
        <w:tc>
          <w:tcPr>
            <w:tcW w:w="4410" w:type="dxa"/>
            <w:shd w:val="clear" w:color="auto" w:fill="auto"/>
          </w:tcPr>
          <w:p w:rsidR="00DA7BDB" w:rsidRPr="00A07288" w:rsidRDefault="00DA7BDB" w:rsidP="00DA7BDB">
            <w:pPr>
              <w:autoSpaceDE w:val="0"/>
              <w:spacing w:after="200" w:line="100" w:lineRule="atLeast"/>
              <w:jc w:val="both"/>
              <w:rPr>
                <w:rFonts w:ascii="Arial" w:eastAsia="Courier New" w:hAnsi="Arial" w:cs="Arial"/>
                <w:bCs/>
                <w:u w:val="single" w:color="FF0000"/>
              </w:rPr>
            </w:pPr>
            <w:r w:rsidRPr="00A07288">
              <w:rPr>
                <w:rFonts w:ascii="Arial" w:eastAsia="Courier New" w:hAnsi="Arial" w:cs="Arial"/>
                <w:bCs/>
                <w:u w:val="single" w:color="FF0000"/>
              </w:rPr>
              <w:t>./src/swld</w:t>
            </w:r>
          </w:p>
        </w:tc>
        <w:tc>
          <w:tcPr>
            <w:tcW w:w="6030" w:type="dxa"/>
            <w:shd w:val="clear" w:color="auto" w:fill="auto"/>
          </w:tcPr>
          <w:p w:rsidR="00DA7BDB" w:rsidRPr="0076435A" w:rsidRDefault="00DA7BDB" w:rsidP="00DA7BDB">
            <w:pPr>
              <w:autoSpaceDE w:val="0"/>
              <w:spacing w:line="100" w:lineRule="atLeast"/>
              <w:rPr>
                <w:rFonts w:ascii="Arial" w:hAnsi="Arial" w:cs="Arial"/>
              </w:rPr>
            </w:pPr>
            <w:r w:rsidRPr="0076435A">
              <w:rPr>
                <w:rFonts w:ascii="Arial" w:hAnsi="Arial" w:cs="Arial"/>
              </w:rPr>
              <w:t>Off target secure world files</w:t>
            </w:r>
          </w:p>
        </w:tc>
      </w:tr>
      <w:tr w:rsidR="00DA7BDB" w:rsidRPr="0076435A" w:rsidTr="004E429D">
        <w:tc>
          <w:tcPr>
            <w:tcW w:w="4410" w:type="dxa"/>
            <w:shd w:val="clear" w:color="auto" w:fill="auto"/>
          </w:tcPr>
          <w:p w:rsidR="00DA7BDB" w:rsidRPr="00A07288" w:rsidRDefault="00DA7BDB" w:rsidP="00DA7BDB">
            <w:pPr>
              <w:autoSpaceDE w:val="0"/>
              <w:spacing w:after="200" w:line="100" w:lineRule="atLeast"/>
              <w:jc w:val="both"/>
              <w:rPr>
                <w:rFonts w:ascii="Arial" w:eastAsia="Courier New" w:hAnsi="Arial" w:cs="Arial"/>
                <w:bCs/>
                <w:u w:val="single" w:color="FF0000"/>
              </w:rPr>
            </w:pPr>
            <w:r w:rsidRPr="00A07288">
              <w:rPr>
                <w:rFonts w:ascii="Arial" w:eastAsia="Courier New" w:hAnsi="Arial" w:cs="Arial"/>
                <w:bCs/>
                <w:u w:val="single" w:color="FF0000"/>
              </w:rPr>
              <w:t>./src/swld/include</w:t>
            </w:r>
          </w:p>
        </w:tc>
        <w:tc>
          <w:tcPr>
            <w:tcW w:w="6030" w:type="dxa"/>
            <w:shd w:val="clear" w:color="auto" w:fill="auto"/>
          </w:tcPr>
          <w:p w:rsidR="00DA7BDB" w:rsidRPr="0076435A" w:rsidRDefault="00DA7BDB" w:rsidP="00A7663A">
            <w:pPr>
              <w:autoSpaceDE w:val="0"/>
              <w:spacing w:line="100" w:lineRule="atLeast"/>
              <w:rPr>
                <w:rFonts w:ascii="Arial" w:hAnsi="Arial" w:cs="Arial"/>
              </w:rPr>
            </w:pPr>
            <w:r w:rsidRPr="0076435A">
              <w:rPr>
                <w:rFonts w:ascii="Arial" w:hAnsi="Arial" w:cs="Arial"/>
              </w:rPr>
              <w:t>Off target secure world include files</w:t>
            </w:r>
          </w:p>
        </w:tc>
      </w:tr>
      <w:tr w:rsidR="00DA7BDB" w:rsidRPr="0076435A" w:rsidTr="004E429D">
        <w:tc>
          <w:tcPr>
            <w:tcW w:w="4410" w:type="dxa"/>
            <w:shd w:val="clear" w:color="auto" w:fill="auto"/>
          </w:tcPr>
          <w:p w:rsidR="00DA7BDB" w:rsidRPr="00A07288" w:rsidRDefault="00DA7BDB" w:rsidP="00DA7BDB">
            <w:pPr>
              <w:autoSpaceDE w:val="0"/>
              <w:spacing w:after="200" w:line="100" w:lineRule="atLeast"/>
              <w:jc w:val="both"/>
              <w:rPr>
                <w:rFonts w:ascii="Arial" w:eastAsia="Courier New" w:hAnsi="Arial" w:cs="Arial"/>
                <w:bCs/>
                <w:u w:val="single" w:color="FF0000"/>
              </w:rPr>
            </w:pPr>
            <w:r w:rsidRPr="00A07288">
              <w:rPr>
                <w:rFonts w:ascii="Arial" w:eastAsia="Courier New" w:hAnsi="Arial" w:cs="Arial"/>
                <w:bCs/>
                <w:u w:val="single" w:color="FF0000"/>
              </w:rPr>
              <w:t>./src/tools</w:t>
            </w:r>
          </w:p>
        </w:tc>
        <w:tc>
          <w:tcPr>
            <w:tcW w:w="6030" w:type="dxa"/>
            <w:shd w:val="clear" w:color="auto" w:fill="auto"/>
          </w:tcPr>
          <w:p w:rsidR="00DA7BDB" w:rsidRPr="0076435A" w:rsidRDefault="00DA7BDB" w:rsidP="00A7663A">
            <w:pPr>
              <w:autoSpaceDE w:val="0"/>
              <w:spacing w:line="100" w:lineRule="atLeast"/>
              <w:rPr>
                <w:rFonts w:ascii="Arial" w:hAnsi="Arial" w:cs="Arial"/>
              </w:rPr>
            </w:pPr>
            <w:r w:rsidRPr="0076435A">
              <w:rPr>
                <w:rFonts w:ascii="Arial" w:hAnsi="Arial" w:cs="Arial"/>
              </w:rPr>
              <w:t>Common tools for the SDK</w:t>
            </w:r>
          </w:p>
        </w:tc>
      </w:tr>
    </w:tbl>
    <w:p w:rsidR="00A7663A" w:rsidRPr="00B2103C" w:rsidRDefault="0050072B" w:rsidP="00D94B6B">
      <w:pPr>
        <w:pStyle w:val="Figure"/>
        <w:jc w:val="center"/>
      </w:pPr>
      <w:r w:rsidRPr="0076435A">
        <w:t>SDK Directory Hierarchy Descriptions</w:t>
      </w:r>
    </w:p>
    <w:p w:rsidR="00AE22E3" w:rsidRPr="0076435A" w:rsidRDefault="00AE22E3" w:rsidP="00AC67C6">
      <w:pPr>
        <w:pStyle w:val="Heading2"/>
        <w:rPr>
          <w:rFonts w:cs="Arial"/>
        </w:rPr>
      </w:pPr>
      <w:bookmarkStart w:id="97" w:name="_Toc419203153"/>
      <w:bookmarkStart w:id="98" w:name="_Toc420333019"/>
      <w:bookmarkStart w:id="99" w:name="_Toc421889804"/>
      <w:r w:rsidRPr="0076435A">
        <w:rPr>
          <w:rFonts w:cs="Arial"/>
        </w:rPr>
        <w:t>Normal World</w:t>
      </w:r>
      <w:bookmarkEnd w:id="97"/>
      <w:bookmarkEnd w:id="98"/>
      <w:r w:rsidR="002B7536">
        <w:rPr>
          <w:rFonts w:cs="Arial"/>
        </w:rPr>
        <w:t xml:space="preserve"> Application</w:t>
      </w:r>
      <w:bookmarkEnd w:id="99"/>
    </w:p>
    <w:p w:rsidR="00AE22E3" w:rsidRPr="00A07288" w:rsidRDefault="009C23FB" w:rsidP="000830A6">
      <w:pPr>
        <w:autoSpaceDE w:val="0"/>
        <w:spacing w:after="200" w:line="100" w:lineRule="atLeast"/>
        <w:ind w:left="720"/>
        <w:jc w:val="both"/>
        <w:rPr>
          <w:rFonts w:ascii="Arial" w:hAnsi="Arial" w:cs="Arial"/>
          <w:sz w:val="22"/>
          <w:szCs w:val="22"/>
        </w:rPr>
      </w:pPr>
      <w:r>
        <w:rPr>
          <w:rFonts w:ascii="Arial" w:hAnsi="Arial" w:cs="Arial"/>
          <w:sz w:val="22"/>
          <w:szCs w:val="22"/>
        </w:rPr>
        <w:t xml:space="preserve">The normal world </w:t>
      </w:r>
      <w:r w:rsidR="00AE22E3" w:rsidRPr="00A07288">
        <w:rPr>
          <w:rFonts w:ascii="Arial" w:hAnsi="Arial" w:cs="Arial"/>
          <w:sz w:val="22"/>
          <w:szCs w:val="22"/>
        </w:rPr>
        <w:t xml:space="preserve">contains </w:t>
      </w:r>
      <w:r w:rsidR="007D1EDD">
        <w:rPr>
          <w:rFonts w:ascii="Arial" w:hAnsi="Arial" w:cs="Arial"/>
          <w:sz w:val="22"/>
          <w:szCs w:val="22"/>
        </w:rPr>
        <w:t>the</w:t>
      </w:r>
      <w:r w:rsidR="00FD1E85">
        <w:rPr>
          <w:rFonts w:ascii="Arial" w:hAnsi="Arial" w:cs="Arial"/>
          <w:sz w:val="22"/>
          <w:szCs w:val="22"/>
        </w:rPr>
        <w:t xml:space="preserve"> fully </w:t>
      </w:r>
      <w:r w:rsidR="00AE22E3" w:rsidRPr="00A07288">
        <w:rPr>
          <w:rFonts w:ascii="Arial" w:hAnsi="Arial" w:cs="Arial"/>
          <w:sz w:val="22"/>
          <w:szCs w:val="22"/>
        </w:rPr>
        <w:t>virtualized Linux OS. T</w:t>
      </w:r>
      <w:r w:rsidR="0009115E" w:rsidRPr="00A07288">
        <w:rPr>
          <w:rFonts w:ascii="Arial" w:hAnsi="Arial" w:cs="Arial"/>
          <w:sz w:val="22"/>
          <w:szCs w:val="22"/>
        </w:rPr>
        <w:t xml:space="preserve">his world is further reduced to </w:t>
      </w:r>
      <w:r w:rsidR="00AE22E3" w:rsidRPr="00A07288">
        <w:rPr>
          <w:rFonts w:ascii="Arial" w:hAnsi="Arial" w:cs="Arial"/>
          <w:sz w:val="22"/>
          <w:szCs w:val="22"/>
        </w:rPr>
        <w:t xml:space="preserve">two (2) separate operating modes: (1) User mode and the (2) Kernel mode. </w:t>
      </w:r>
    </w:p>
    <w:p w:rsidR="00B6640D" w:rsidRPr="00A07288" w:rsidRDefault="00AE22E3" w:rsidP="000830A6">
      <w:pPr>
        <w:autoSpaceDE w:val="0"/>
        <w:spacing w:after="200" w:line="100" w:lineRule="atLeast"/>
        <w:ind w:left="720"/>
        <w:jc w:val="both"/>
        <w:rPr>
          <w:rFonts w:ascii="Arial" w:hAnsi="Arial" w:cs="Arial"/>
          <w:sz w:val="22"/>
          <w:szCs w:val="22"/>
        </w:rPr>
      </w:pPr>
      <w:r w:rsidRPr="00A07288">
        <w:rPr>
          <w:rFonts w:ascii="Arial" w:hAnsi="Arial" w:cs="Arial"/>
          <w:sz w:val="22"/>
          <w:szCs w:val="22"/>
        </w:rPr>
        <w:t xml:space="preserve">The user mode Elliptic library contains the Secure Kernel </w:t>
      </w:r>
      <w:r w:rsidR="000D1415" w:rsidRPr="00A07288">
        <w:rPr>
          <w:rFonts w:ascii="Arial" w:hAnsi="Arial" w:cs="Arial"/>
          <w:sz w:val="22"/>
          <w:szCs w:val="22"/>
        </w:rPr>
        <w:t>TEEC Client</w:t>
      </w:r>
      <w:r w:rsidRPr="00A07288">
        <w:rPr>
          <w:rFonts w:ascii="Arial" w:hAnsi="Arial" w:cs="Arial"/>
          <w:sz w:val="22"/>
          <w:szCs w:val="22"/>
        </w:rPr>
        <w:t xml:space="preserve"> API</w:t>
      </w:r>
      <w:r w:rsidR="000516CC" w:rsidRPr="00A07288">
        <w:rPr>
          <w:rFonts w:ascii="Arial" w:hAnsi="Arial" w:cs="Arial"/>
          <w:sz w:val="22"/>
          <w:szCs w:val="22"/>
        </w:rPr>
        <w:t xml:space="preserve">. </w:t>
      </w:r>
      <w:r w:rsidRPr="00A07288">
        <w:rPr>
          <w:rFonts w:ascii="Arial" w:hAnsi="Arial" w:cs="Arial"/>
          <w:sz w:val="22"/>
          <w:szCs w:val="22"/>
        </w:rPr>
        <w:t xml:space="preserve"> </w:t>
      </w:r>
      <w:r w:rsidR="000516CC" w:rsidRPr="00A07288">
        <w:rPr>
          <w:rFonts w:ascii="Arial" w:hAnsi="Arial" w:cs="Arial"/>
          <w:sz w:val="22"/>
          <w:szCs w:val="22"/>
        </w:rPr>
        <w:t xml:space="preserve">The </w:t>
      </w:r>
      <w:r w:rsidRPr="00A07288">
        <w:rPr>
          <w:rFonts w:ascii="Arial" w:hAnsi="Arial" w:cs="Arial"/>
          <w:sz w:val="22"/>
          <w:szCs w:val="22"/>
        </w:rPr>
        <w:t>client (SKTEEC</w:t>
      </w:r>
      <w:r w:rsidR="000516CC" w:rsidRPr="00A07288">
        <w:rPr>
          <w:rFonts w:ascii="Arial" w:hAnsi="Arial" w:cs="Arial"/>
          <w:sz w:val="22"/>
          <w:szCs w:val="22"/>
        </w:rPr>
        <w:t>_</w:t>
      </w:r>
      <w:r w:rsidRPr="00A07288">
        <w:rPr>
          <w:rFonts w:ascii="Arial" w:hAnsi="Arial" w:cs="Arial"/>
          <w:sz w:val="22"/>
          <w:szCs w:val="22"/>
        </w:rPr>
        <w:t>) interfaces f</w:t>
      </w:r>
      <w:r w:rsidR="009F6FAA">
        <w:rPr>
          <w:rFonts w:ascii="Arial" w:hAnsi="Arial" w:cs="Arial"/>
          <w:sz w:val="22"/>
          <w:szCs w:val="22"/>
        </w:rPr>
        <w:t xml:space="preserve">or the user space applications. </w:t>
      </w:r>
      <w:r w:rsidRPr="00A07288">
        <w:rPr>
          <w:rFonts w:ascii="Arial" w:hAnsi="Arial" w:cs="Arial"/>
          <w:sz w:val="22"/>
          <w:szCs w:val="22"/>
        </w:rPr>
        <w:t xml:space="preserve">It is </w:t>
      </w:r>
      <w:r w:rsidR="009F6FAA">
        <w:rPr>
          <w:rFonts w:ascii="Arial" w:hAnsi="Arial" w:cs="Arial"/>
          <w:sz w:val="22"/>
          <w:szCs w:val="22"/>
        </w:rPr>
        <w:t xml:space="preserve">a design and </w:t>
      </w:r>
      <w:r w:rsidRPr="00A07288">
        <w:rPr>
          <w:rFonts w:ascii="Arial" w:hAnsi="Arial" w:cs="Arial"/>
          <w:sz w:val="22"/>
          <w:szCs w:val="22"/>
        </w:rPr>
        <w:t xml:space="preserve">implementation </w:t>
      </w:r>
      <w:r w:rsidR="004D5357" w:rsidRPr="00A07288">
        <w:rPr>
          <w:rFonts w:ascii="Arial" w:hAnsi="Arial" w:cs="Arial"/>
          <w:sz w:val="22"/>
          <w:szCs w:val="22"/>
        </w:rPr>
        <w:t xml:space="preserve">option </w:t>
      </w:r>
      <w:r w:rsidRPr="00A07288">
        <w:rPr>
          <w:rFonts w:ascii="Arial" w:hAnsi="Arial" w:cs="Arial"/>
          <w:sz w:val="22"/>
          <w:szCs w:val="22"/>
        </w:rPr>
        <w:t xml:space="preserve">to </w:t>
      </w:r>
      <w:r w:rsidR="009F6FAA">
        <w:rPr>
          <w:rFonts w:ascii="Arial" w:hAnsi="Arial" w:cs="Arial"/>
          <w:sz w:val="22"/>
          <w:szCs w:val="22"/>
        </w:rPr>
        <w:t>link</w:t>
      </w:r>
      <w:r w:rsidR="004D5357" w:rsidRPr="00A07288">
        <w:rPr>
          <w:rFonts w:ascii="Arial" w:hAnsi="Arial" w:cs="Arial"/>
          <w:sz w:val="22"/>
          <w:szCs w:val="22"/>
        </w:rPr>
        <w:t xml:space="preserve"> this library </w:t>
      </w:r>
      <w:r w:rsidRPr="00A07288">
        <w:rPr>
          <w:rFonts w:ascii="Arial" w:hAnsi="Arial" w:cs="Arial"/>
          <w:sz w:val="22"/>
          <w:szCs w:val="22"/>
        </w:rPr>
        <w:t xml:space="preserve">statically to the </w:t>
      </w:r>
      <w:r w:rsidR="004D5357" w:rsidRPr="00A07288">
        <w:rPr>
          <w:rFonts w:ascii="Arial" w:hAnsi="Arial" w:cs="Arial"/>
          <w:sz w:val="22"/>
          <w:szCs w:val="22"/>
        </w:rPr>
        <w:t xml:space="preserve">normal world </w:t>
      </w:r>
      <w:r w:rsidRPr="00A07288">
        <w:rPr>
          <w:rFonts w:ascii="Arial" w:hAnsi="Arial" w:cs="Arial"/>
          <w:sz w:val="22"/>
          <w:szCs w:val="22"/>
        </w:rPr>
        <w:t>application.</w:t>
      </w:r>
    </w:p>
    <w:p w:rsidR="00B6640D" w:rsidRDefault="00B6640D" w:rsidP="00B6640D">
      <w:pPr>
        <w:pStyle w:val="Heading3"/>
      </w:pPr>
      <w:bookmarkStart w:id="100" w:name="_Toc421889805"/>
      <w:r>
        <w:t>Demo Hello World</w:t>
      </w:r>
      <w:r w:rsidR="00642752">
        <w:t xml:space="preserve"> </w:t>
      </w:r>
      <w:r w:rsidR="00661F03">
        <w:t>Application</w:t>
      </w:r>
      <w:bookmarkEnd w:id="100"/>
    </w:p>
    <w:p w:rsidR="00B6640D" w:rsidRPr="00A07288" w:rsidRDefault="00B6640D" w:rsidP="001848A1">
      <w:pPr>
        <w:ind w:left="720"/>
        <w:rPr>
          <w:rFonts w:ascii="Arial" w:hAnsi="Arial" w:cs="Arial"/>
          <w:sz w:val="22"/>
          <w:szCs w:val="22"/>
        </w:rPr>
      </w:pPr>
      <w:r w:rsidRPr="00A07288">
        <w:rPr>
          <w:rFonts w:ascii="Arial" w:hAnsi="Arial" w:cs="Arial"/>
          <w:sz w:val="22"/>
          <w:szCs w:val="22"/>
        </w:rPr>
        <w:t>The hello_nwld.c is located in $ROOT_SDK/src/demos/hello directory of the sk_sdk repo. This is a demonstration of the SKTE</w:t>
      </w:r>
      <w:r w:rsidR="003A0C0E" w:rsidRPr="00A07288">
        <w:rPr>
          <w:rFonts w:ascii="Arial" w:hAnsi="Arial" w:cs="Arial"/>
          <w:sz w:val="22"/>
          <w:szCs w:val="22"/>
        </w:rPr>
        <w:t xml:space="preserve">EC </w:t>
      </w:r>
      <w:r w:rsidRPr="00A07288">
        <w:rPr>
          <w:rFonts w:ascii="Arial" w:hAnsi="Arial" w:cs="Arial"/>
          <w:sz w:val="22"/>
          <w:szCs w:val="22"/>
        </w:rPr>
        <w:t>and the sk_drv_nwld_platform API</w:t>
      </w:r>
      <w:r w:rsidR="003A0C0E" w:rsidRPr="00A07288">
        <w:rPr>
          <w:rFonts w:ascii="Arial" w:hAnsi="Arial" w:cs="Arial"/>
          <w:sz w:val="22"/>
          <w:szCs w:val="22"/>
        </w:rPr>
        <w:t>s</w:t>
      </w:r>
      <w:r w:rsidRPr="00A07288">
        <w:rPr>
          <w:rFonts w:ascii="Arial" w:hAnsi="Arial" w:cs="Arial"/>
          <w:sz w:val="22"/>
          <w:szCs w:val="22"/>
        </w:rPr>
        <w:t xml:space="preserve">. </w:t>
      </w:r>
    </w:p>
    <w:p w:rsidR="003A0C0E" w:rsidRPr="00A07288" w:rsidRDefault="003A0C0E" w:rsidP="001848A1">
      <w:pPr>
        <w:ind w:left="720"/>
        <w:rPr>
          <w:rFonts w:ascii="Arial" w:hAnsi="Arial" w:cs="Arial"/>
          <w:sz w:val="22"/>
          <w:szCs w:val="22"/>
        </w:rPr>
      </w:pPr>
    </w:p>
    <w:p w:rsidR="003A0C0E" w:rsidRDefault="003A0C0E" w:rsidP="00FF3F0E">
      <w:pPr>
        <w:ind w:left="720"/>
        <w:rPr>
          <w:rFonts w:ascii="Arial" w:hAnsi="Arial" w:cs="Arial"/>
          <w:sz w:val="22"/>
          <w:szCs w:val="22"/>
        </w:rPr>
      </w:pPr>
      <w:r w:rsidRPr="00A07288">
        <w:rPr>
          <w:rFonts w:ascii="Arial" w:hAnsi="Arial" w:cs="Arial"/>
          <w:sz w:val="22"/>
          <w:szCs w:val="22"/>
        </w:rPr>
        <w:t>When developing your own application one of the first items you will have to do is include the “sk_nwld.h” and “sk_drv_nwld_platform.h” files. This will provide the prototypes and error codes for the API’s that will be used in the demo.</w:t>
      </w:r>
    </w:p>
    <w:p w:rsidR="000C3983" w:rsidRDefault="003D0275" w:rsidP="001848A1">
      <w:pPr>
        <w:ind w:left="720"/>
        <w:rPr>
          <w:rFonts w:ascii="Arial" w:hAnsi="Arial" w:cs="Arial"/>
        </w:rPr>
      </w:pPr>
      <w:r w:rsidRPr="0076435A">
        <w:rPr>
          <w:rFonts w:ascii="Arial" w:hAnsi="Arial" w:cs="Arial"/>
          <w:noProof/>
        </w:rPr>
        <mc:AlternateContent>
          <mc:Choice Requires="wps">
            <w:drawing>
              <wp:inline distT="0" distB="0" distL="0" distR="0" wp14:editId="4CFAEF01">
                <wp:extent cx="6331585" cy="735965"/>
                <wp:effectExtent l="6985" t="10795" r="14605" b="1524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1585" cy="735965"/>
                        </a:xfrm>
                        <a:prstGeom prst="rect">
                          <a:avLst/>
                        </a:prstGeom>
                        <a:solidFill>
                          <a:srgbClr val="FFFFFF"/>
                        </a:solidFill>
                        <a:ln w="12700" algn="ctr">
                          <a:solidFill>
                            <a:srgbClr val="FF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1A47F3" w:rsidRPr="009D26C8" w:rsidRDefault="001A47F3" w:rsidP="000C3983">
                            <w:pPr>
                              <w:ind w:right="-56"/>
                              <w:rPr>
                                <w:rFonts w:ascii="Courier New" w:hAnsi="Courier New" w:cs="Courier New"/>
                                <w:color w:val="000000"/>
                              </w:rPr>
                            </w:pPr>
                            <w:r w:rsidRPr="009D26C8">
                              <w:rPr>
                                <w:rFonts w:ascii="Courier New" w:hAnsi="Courier New" w:cs="Courier New"/>
                                <w:color w:val="000000"/>
                              </w:rPr>
                              <w:t>…</w:t>
                            </w:r>
                          </w:p>
                          <w:p w:rsidR="001A47F3" w:rsidRPr="009D26C8" w:rsidRDefault="001A47F3" w:rsidP="000C398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9D26C8">
                              <w:rPr>
                                <w:rFonts w:ascii="Courier New" w:hAnsi="Courier New" w:cs="Courier New"/>
                                <w:color w:val="000000"/>
                              </w:rPr>
                              <w:t>#include &lt;sk_nwld.h&gt;</w:t>
                            </w:r>
                          </w:p>
                          <w:p w:rsidR="001A47F3" w:rsidRPr="009D26C8" w:rsidRDefault="001A47F3" w:rsidP="000C3983">
                            <w:pPr>
                              <w:ind w:right="-56"/>
                              <w:rPr>
                                <w:rFonts w:ascii="Courier New" w:hAnsi="Courier New" w:cs="Courier New"/>
                                <w:color w:val="000000"/>
                              </w:rPr>
                            </w:pPr>
                            <w:r w:rsidRPr="009D26C8">
                              <w:rPr>
                                <w:rFonts w:ascii="Courier New" w:hAnsi="Courier New" w:cs="Courier New"/>
                                <w:color w:val="000000"/>
                              </w:rPr>
                              <w:t>#include &lt;sk_drv_nwld_platform.h&gt;</w:t>
                            </w:r>
                          </w:p>
                          <w:p w:rsidR="001A47F3" w:rsidRPr="009D26C8" w:rsidRDefault="001A47F3" w:rsidP="000C3983">
                            <w:pPr>
                              <w:ind w:right="-56"/>
                              <w:rPr>
                                <w:rFonts w:ascii="Courier New" w:hAnsi="Courier New" w:cs="Courier New"/>
                                <w:color w:val="000000"/>
                              </w:rPr>
                            </w:pPr>
                            <w:r w:rsidRPr="009D26C8">
                              <w:rPr>
                                <w:rFonts w:ascii="Courier New" w:hAnsi="Courier New" w:cs="Courier New"/>
                                <w:color w:val="000000"/>
                              </w:rPr>
                              <w:t>…</w:t>
                            </w:r>
                          </w:p>
                          <w:p w:rsidR="001A47F3" w:rsidRPr="000C3983" w:rsidRDefault="001A47F3" w:rsidP="000C3983">
                            <w:pPr>
                              <w:ind w:right="-56"/>
                              <w:rPr>
                                <w:rFonts w:ascii="Courier New" w:hAnsi="Courier New" w:cs="Courier New"/>
                              </w:rPr>
                            </w:pPr>
                          </w:p>
                          <w:p w:rsidR="001A47F3" w:rsidRPr="000C3983" w:rsidRDefault="001A47F3" w:rsidP="000C3983">
                            <w:pPr>
                              <w:ind w:left="180" w:right="-56"/>
                              <w:rPr>
                                <w:rFonts w:ascii="Courier New" w:hAnsi="Courier New" w:cs="Courier New"/>
                              </w:rPr>
                            </w:pPr>
                          </w:p>
                        </w:txbxContent>
                      </wps:txbx>
                      <wps:bodyPr rot="0" vert="horz" wrap="square" lIns="91440" tIns="45720" rIns="91440" bIns="45720" anchor="t" anchorCtr="0" upright="1">
                        <a:noAutofit/>
                      </wps:bodyPr>
                    </wps:wsp>
                  </a:graphicData>
                </a:graphic>
              </wp:inline>
            </w:drawing>
          </mc:Choice>
          <mc:Fallback>
            <w:pict>
              <v:shape id="_x0000_s1039" type="#_x0000_t202" style="width:498.55pt;height:5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" strokecolor="red" strokeweight="1pt">
                <v:stroke dashstyle="dash"/>
                <v:shadow color="#868686"/>
                <v:textbox>
                  <w:txbxContent>
                    <w:p w:rsidR="001A47F3" w:rsidRPr="009D26C8" w:rsidRDefault="001A47F3" w:rsidP="000C3983">
                      <w:pPr>
                        <w:ind w:right="-56"/>
                        <w:rPr>
                          <w:rFonts w:ascii="Courier New" w:hAnsi="Courier New" w:cs="Courier New"/>
                          <w:color w:val="000000"/>
                        </w:rPr>
                      </w:pPr>
                      <w:r w:rsidRPr="009D26C8">
                        <w:rPr>
                          <w:rFonts w:ascii="Courier New" w:hAnsi="Courier New" w:cs="Courier New"/>
                          <w:color w:val="000000"/>
                        </w:rPr>
                        <w:t>…</w:t>
                      </w:r>
                    </w:p>
                    <w:p w:rsidR="001A47F3" w:rsidRPr="009D26C8" w:rsidRDefault="001A47F3" w:rsidP="000C398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9D26C8">
                        <w:rPr>
                          <w:rFonts w:ascii="Courier New" w:hAnsi="Courier New" w:cs="Courier New"/>
                          <w:color w:val="000000"/>
                        </w:rPr>
                        <w:t>#include &lt;sk_nwld.h&gt;</w:t>
                      </w:r>
                    </w:p>
                    <w:p w:rsidR="001A47F3" w:rsidRPr="009D26C8" w:rsidRDefault="001A47F3" w:rsidP="000C3983">
                      <w:pPr>
                        <w:ind w:right="-56"/>
                        <w:rPr>
                          <w:rFonts w:ascii="Courier New" w:hAnsi="Courier New" w:cs="Courier New"/>
                          <w:color w:val="000000"/>
                        </w:rPr>
                      </w:pPr>
                      <w:r w:rsidRPr="009D26C8">
                        <w:rPr>
                          <w:rFonts w:ascii="Courier New" w:hAnsi="Courier New" w:cs="Courier New"/>
                          <w:color w:val="000000"/>
                        </w:rPr>
                        <w:t>#include &lt;sk_drv_nwld_platform.h&gt;</w:t>
                      </w:r>
                    </w:p>
                    <w:p w:rsidR="001A47F3" w:rsidRPr="009D26C8" w:rsidRDefault="001A47F3" w:rsidP="000C3983">
                      <w:pPr>
                        <w:ind w:right="-56"/>
                        <w:rPr>
                          <w:rFonts w:ascii="Courier New" w:hAnsi="Courier New" w:cs="Courier New"/>
                          <w:color w:val="000000"/>
                        </w:rPr>
                      </w:pPr>
                      <w:r w:rsidRPr="009D26C8">
                        <w:rPr>
                          <w:rFonts w:ascii="Courier New" w:hAnsi="Courier New" w:cs="Courier New"/>
                          <w:color w:val="000000"/>
                        </w:rPr>
                        <w:t>…</w:t>
                      </w:r>
                    </w:p>
                    <w:p w:rsidR="001A47F3" w:rsidRPr="000C3983" w:rsidRDefault="001A47F3" w:rsidP="000C3983">
                      <w:pPr>
                        <w:ind w:right="-56"/>
                        <w:rPr>
                          <w:rFonts w:ascii="Courier New" w:hAnsi="Courier New" w:cs="Courier New"/>
                        </w:rPr>
                      </w:pPr>
                    </w:p>
                    <w:p w:rsidR="001A47F3" w:rsidRPr="000C3983" w:rsidRDefault="001A47F3" w:rsidP="000C3983">
                      <w:pPr>
                        <w:ind w:left="180" w:right="-56"/>
                        <w:rPr>
                          <w:rFonts w:ascii="Courier New" w:hAnsi="Courier New" w:cs="Courier New"/>
                        </w:rPr>
                      </w:pPr>
                    </w:p>
                  </w:txbxContent>
                </v:textbox>
                <w10:anchorlock/>
              </v:shape>
            </w:pict>
          </mc:Fallback>
        </mc:AlternateContent>
      </w:r>
    </w:p>
    <w:p w:rsidR="000C3983" w:rsidRPr="00A07288" w:rsidRDefault="000C3983" w:rsidP="001848A1">
      <w:pPr>
        <w:ind w:left="720"/>
        <w:rPr>
          <w:rFonts w:ascii="Arial" w:hAnsi="Arial" w:cs="Arial"/>
          <w:sz w:val="22"/>
          <w:szCs w:val="22"/>
        </w:rPr>
      </w:pPr>
    </w:p>
    <w:p w:rsidR="000C3983" w:rsidRPr="00FF3F0E" w:rsidRDefault="003A0C0E" w:rsidP="00FF3F0E">
      <w:pPr>
        <w:ind w:left="720"/>
        <w:rPr>
          <w:rFonts w:ascii="Arial" w:hAnsi="Arial" w:cs="Arial"/>
          <w:sz w:val="22"/>
          <w:szCs w:val="22"/>
        </w:rPr>
      </w:pPr>
      <w:r w:rsidRPr="00A07288">
        <w:rPr>
          <w:rFonts w:ascii="Arial" w:hAnsi="Arial" w:cs="Arial"/>
          <w:sz w:val="22"/>
          <w:szCs w:val="22"/>
        </w:rPr>
        <w:t>The next item is to create is a trusted application identifier (TAID). This is a 16 byte value that uniquely identifies</w:t>
      </w:r>
      <w:r w:rsidR="00FA40E8" w:rsidRPr="00A07288">
        <w:rPr>
          <w:rFonts w:ascii="Arial" w:hAnsi="Arial" w:cs="Arial"/>
          <w:sz w:val="22"/>
          <w:szCs w:val="22"/>
        </w:rPr>
        <w:t xml:space="preserve"> the secure world application that will provide secure kernel services and a communication link to the normal world requesting application.</w:t>
      </w:r>
    </w:p>
    <w:p w:rsidR="00FA40E8" w:rsidRPr="00A07288" w:rsidRDefault="003D0275" w:rsidP="001848A1">
      <w:pPr>
        <w:ind w:left="720"/>
        <w:rPr>
          <w:rFonts w:ascii="Arial" w:hAnsi="Arial" w:cs="Arial"/>
          <w:sz w:val="22"/>
          <w:szCs w:val="22"/>
        </w:rPr>
      </w:pPr>
      <w:r w:rsidRPr="0076435A">
        <w:rPr>
          <w:rFonts w:ascii="Arial" w:hAnsi="Arial" w:cs="Arial"/>
          <w:noProof/>
        </w:rPr>
        <mc:AlternateContent>
          <mc:Choice Requires="wps">
            <w:drawing>
              <wp:inline distT="0" distB="0" distL="0" distR="0" wp14:editId="4BA76138">
                <wp:extent cx="6331585" cy="1290955"/>
                <wp:effectExtent l="6985" t="10160" r="14605" b="13335"/>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1585" cy="1290955"/>
                        </a:xfrm>
                        <a:prstGeom prst="rect">
                          <a:avLst/>
                        </a:prstGeom>
                        <a:solidFill>
                          <a:srgbClr val="FFFFFF"/>
                        </a:solidFill>
                        <a:ln w="12700" algn="ctr">
                          <a:solidFill>
                            <a:srgbClr val="FF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1A47F3" w:rsidRPr="00FF3F0E" w:rsidRDefault="001A47F3" w:rsidP="00FF3F0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FF3F0E">
                              <w:rPr>
                                <w:rFonts w:ascii="Courier New" w:hAnsi="Courier New" w:cs="Courier New"/>
                                <w:color w:val="000000"/>
                              </w:rPr>
                              <w:t>…</w:t>
                            </w:r>
                          </w:p>
                          <w:p w:rsidR="001A47F3" w:rsidRPr="00FF3F0E" w:rsidRDefault="001A47F3" w:rsidP="00FF3F0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FF3F0E">
                              <w:rPr>
                                <w:rFonts w:ascii="Courier New" w:hAnsi="Courier New" w:cs="Courier New"/>
                                <w:color w:val="000000"/>
                              </w:rPr>
                              <w:t>static SK_TAID taid[2] = {</w:t>
                            </w:r>
                          </w:p>
                          <w:p w:rsidR="001A47F3" w:rsidRPr="00FF3F0E" w:rsidRDefault="001A47F3" w:rsidP="00FF3F0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FF3F0E">
                              <w:rPr>
                                <w:rFonts w:ascii="Courier New" w:hAnsi="Courier New" w:cs="Courier New"/>
                                <w:color w:val="000000"/>
                              </w:rPr>
                              <w:t xml:space="preserve"> { 0x12, 0x01, 0x02, 0x03, 0x04, 0x05, 0x06, 0x07, 0x08, 0x09, 0x0a, 0x0b, 0x0c, 0x0d, 0x0e, 0x0f },</w:t>
                            </w:r>
                          </w:p>
                          <w:p w:rsidR="001A47F3" w:rsidRPr="00FF3F0E" w:rsidRDefault="001A47F3" w:rsidP="00FF3F0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FF3F0E">
                              <w:rPr>
                                <w:rFonts w:ascii="Courier New" w:hAnsi="Courier New" w:cs="Courier New"/>
                                <w:color w:val="000000"/>
                              </w:rPr>
                              <w:t xml:space="preserve"> { 0x13, 0x01, 0x02, 0x03, 0x04, 0x05, 0x06, 0x07, 0x08, 0x09, 0x0a, 0x0b, 0x0c, 0x0d, 0x0e, 0x0f },</w:t>
                            </w:r>
                          </w:p>
                          <w:p w:rsidR="001A47F3" w:rsidRPr="00FF3F0E" w:rsidRDefault="001A47F3" w:rsidP="00FF3F0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FF3F0E">
                              <w:rPr>
                                <w:rFonts w:ascii="Courier New" w:hAnsi="Courier New" w:cs="Courier New"/>
                                <w:color w:val="000000"/>
                              </w:rPr>
                              <w:t>};</w:t>
                            </w:r>
                          </w:p>
                          <w:p w:rsidR="001A47F3" w:rsidRPr="00FF3F0E" w:rsidRDefault="001A47F3" w:rsidP="00FF3F0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FF3F0E">
                              <w:rPr>
                                <w:rFonts w:ascii="Courier New" w:hAnsi="Courier New" w:cs="Courier New"/>
                                <w:color w:val="000000"/>
                              </w:rPr>
                              <w:t>…</w:t>
                            </w:r>
                          </w:p>
                          <w:p w:rsidR="001A47F3" w:rsidRPr="00FF3F0E" w:rsidRDefault="001A47F3" w:rsidP="00FF3F0E">
                            <w:pPr>
                              <w:ind w:left="180" w:right="-56"/>
                              <w:rPr>
                                <w:rFonts w:ascii="Courier New" w:hAnsi="Courier New" w:cs="Courier New"/>
                                <w:color w:val="000000"/>
                              </w:rPr>
                            </w:pPr>
                          </w:p>
                        </w:txbxContent>
                      </wps:txbx>
                      <wps:bodyPr rot="0" vert="horz" wrap="square" lIns="91440" tIns="45720" rIns="91440" bIns="45720" anchor="t" anchorCtr="0" upright="1">
                        <a:noAutofit/>
                      </wps:bodyPr>
                    </wps:wsp>
                  </a:graphicData>
                </a:graphic>
              </wp:inline>
            </w:drawing>
          </mc:Choice>
          <mc:Fallback>
            <w:pict>
              <v:shape id="_x0000_s1040" type="#_x0000_t202" style="width:498.55pt;height:10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" strokecolor="red" strokeweight="1pt">
                <v:stroke dashstyle="dash"/>
                <v:shadow color="#868686"/>
                <v:textbox>
                  <w:txbxContent>
                    <w:p w:rsidR="001A47F3" w:rsidRPr="00FF3F0E" w:rsidRDefault="001A47F3" w:rsidP="00FF3F0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FF3F0E">
                        <w:rPr>
                          <w:rFonts w:ascii="Courier New" w:hAnsi="Courier New" w:cs="Courier New"/>
                          <w:color w:val="000000"/>
                        </w:rPr>
                        <w:t>…</w:t>
                      </w:r>
                    </w:p>
                    <w:p w:rsidR="001A47F3" w:rsidRPr="00FF3F0E" w:rsidRDefault="001A47F3" w:rsidP="00FF3F0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FF3F0E">
                        <w:rPr>
                          <w:rFonts w:ascii="Courier New" w:hAnsi="Courier New" w:cs="Courier New"/>
                          <w:color w:val="000000"/>
                        </w:rPr>
                        <w:t>static SK_TAID taid[2] = {</w:t>
                      </w:r>
                    </w:p>
                    <w:p w:rsidR="001A47F3" w:rsidRPr="00FF3F0E" w:rsidRDefault="001A47F3" w:rsidP="00FF3F0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FF3F0E">
                        <w:rPr>
                          <w:rFonts w:ascii="Courier New" w:hAnsi="Courier New" w:cs="Courier New"/>
                          <w:color w:val="000000"/>
                        </w:rPr>
                        <w:t xml:space="preserve"> { 0x12, 0x01, 0x02, 0x03, 0x04, 0x05, 0x06, 0x07, 0x08, 0x09, 0x0a, 0x0b, 0x0c, 0x0d, 0x0e, 0x0f },</w:t>
                      </w:r>
                    </w:p>
                    <w:p w:rsidR="001A47F3" w:rsidRPr="00FF3F0E" w:rsidRDefault="001A47F3" w:rsidP="00FF3F0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FF3F0E">
                        <w:rPr>
                          <w:rFonts w:ascii="Courier New" w:hAnsi="Courier New" w:cs="Courier New"/>
                          <w:color w:val="000000"/>
                        </w:rPr>
                        <w:t xml:space="preserve"> { 0x13, 0x01, 0x02, 0x03, 0x04, 0x05, 0x06, 0x07, 0x08, 0x09, 0x0a, 0x0b, 0x0c, 0x0d, 0x0e, 0x0f },</w:t>
                      </w:r>
                    </w:p>
                    <w:p w:rsidR="001A47F3" w:rsidRPr="00FF3F0E" w:rsidRDefault="001A47F3" w:rsidP="00FF3F0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FF3F0E">
                        <w:rPr>
                          <w:rFonts w:ascii="Courier New" w:hAnsi="Courier New" w:cs="Courier New"/>
                          <w:color w:val="000000"/>
                        </w:rPr>
                        <w:t>};</w:t>
                      </w:r>
                    </w:p>
                    <w:p w:rsidR="001A47F3" w:rsidRPr="00FF3F0E" w:rsidRDefault="001A47F3" w:rsidP="00FF3F0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FF3F0E">
                        <w:rPr>
                          <w:rFonts w:ascii="Courier New" w:hAnsi="Courier New" w:cs="Courier New"/>
                          <w:color w:val="000000"/>
                        </w:rPr>
                        <w:t>…</w:t>
                      </w:r>
                    </w:p>
                    <w:p w:rsidR="001A47F3" w:rsidRPr="00FF3F0E" w:rsidRDefault="001A47F3" w:rsidP="00FF3F0E">
                      <w:pPr>
                        <w:ind w:left="180" w:right="-56"/>
                        <w:rPr>
                          <w:rFonts w:ascii="Courier New" w:hAnsi="Courier New" w:cs="Courier New"/>
                          <w:color w:val="000000"/>
                        </w:rPr>
                      </w:pPr>
                    </w:p>
                  </w:txbxContent>
                </v:textbox>
                <w10:anchorlock/>
              </v:shape>
            </w:pict>
          </mc:Fallback>
        </mc:AlternateContent>
      </w:r>
    </w:p>
    <w:p w:rsidR="00FF3F0E" w:rsidRDefault="00FF3F0E" w:rsidP="001848A1">
      <w:pPr>
        <w:ind w:left="720"/>
        <w:rPr>
          <w:rFonts w:ascii="Arial" w:hAnsi="Arial" w:cs="Arial"/>
          <w:sz w:val="22"/>
          <w:szCs w:val="22"/>
        </w:rPr>
      </w:pPr>
    </w:p>
    <w:p w:rsidR="000C3983" w:rsidRPr="00A07288" w:rsidRDefault="00FA40E8" w:rsidP="00FF3F0E">
      <w:pPr>
        <w:ind w:left="720"/>
        <w:rPr>
          <w:rFonts w:ascii="Arial" w:hAnsi="Arial" w:cs="Arial"/>
          <w:sz w:val="22"/>
          <w:szCs w:val="22"/>
        </w:rPr>
      </w:pPr>
      <w:r w:rsidRPr="00A07288">
        <w:rPr>
          <w:rFonts w:ascii="Arial" w:hAnsi="Arial" w:cs="Arial"/>
          <w:sz w:val="22"/>
          <w:szCs w:val="22"/>
        </w:rPr>
        <w:t xml:space="preserve">In the hello_nwld.c main() function must define the “my_platform_param” </w:t>
      </w:r>
      <w:r w:rsidR="00AD4FED" w:rsidRPr="00A07288">
        <w:rPr>
          <w:rFonts w:ascii="Arial" w:hAnsi="Arial" w:cs="Arial"/>
          <w:sz w:val="22"/>
          <w:szCs w:val="22"/>
        </w:rPr>
        <w:t xml:space="preserve">and initialize this variable to the device name that will be listening for VM to VM communications. The device name is “/dev/karma_chr_intervm”. This is a Linux device driver operating in a virtualized kernel environment. </w:t>
      </w:r>
    </w:p>
    <w:p w:rsidR="00B0510E" w:rsidRDefault="003D0275" w:rsidP="001848A1">
      <w:pPr>
        <w:ind w:left="720"/>
        <w:rPr>
          <w:rFonts w:ascii="Arial" w:hAnsi="Arial" w:cs="Arial"/>
        </w:rPr>
      </w:pPr>
      <w:r w:rsidRPr="0076435A">
        <w:rPr>
          <w:rFonts w:ascii="Arial" w:hAnsi="Arial" w:cs="Arial"/>
          <w:noProof/>
        </w:rPr>
        <mc:AlternateContent>
          <mc:Choice Requires="wps">
            <w:drawing>
              <wp:inline distT="0" distB="0" distL="0" distR="0" wp14:editId="778C3E21">
                <wp:extent cx="6331585" cy="767080"/>
                <wp:effectExtent l="6985" t="15240" r="14605" b="8255"/>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1585" cy="767080"/>
                        </a:xfrm>
                        <a:prstGeom prst="rect">
                          <a:avLst/>
                        </a:prstGeom>
                        <a:solidFill>
                          <a:srgbClr val="FFFFFF"/>
                        </a:solidFill>
                        <a:ln w="12700" algn="ctr">
                          <a:solidFill>
                            <a:srgbClr val="FF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1A47F3" w:rsidRPr="00FF3F0E" w:rsidRDefault="001A47F3" w:rsidP="000C398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FF3F0E">
                              <w:rPr>
                                <w:rFonts w:ascii="Courier New" w:hAnsi="Courier New" w:cs="Courier New"/>
                                <w:color w:val="000000"/>
                                <w:sz w:val="22"/>
                                <w:szCs w:val="22"/>
                              </w:rPr>
                              <w:t xml:space="preserve">  …</w:t>
                            </w:r>
                          </w:p>
                          <w:p w:rsidR="001A47F3" w:rsidRPr="00FF3F0E" w:rsidRDefault="001A47F3" w:rsidP="000C398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FF3F0E">
                              <w:rPr>
                                <w:rFonts w:ascii="Courier New" w:hAnsi="Courier New" w:cs="Courier New"/>
                                <w:color w:val="000000"/>
                                <w:sz w:val="22"/>
                                <w:szCs w:val="22"/>
                              </w:rPr>
                              <w:t xml:space="preserve"> my_platform_param platform_param;</w:t>
                            </w:r>
                          </w:p>
                          <w:p w:rsidR="001A47F3" w:rsidRPr="00A07E8B" w:rsidRDefault="001A47F3" w:rsidP="000C398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FF3F0E">
                              <w:rPr>
                                <w:rFonts w:ascii="Courier New" w:hAnsi="Courier New" w:cs="Courier New"/>
                                <w:color w:val="000000"/>
                                <w:sz w:val="22"/>
                                <w:szCs w:val="22"/>
                              </w:rPr>
                              <w:t xml:space="preserve"> </w:t>
                            </w:r>
                            <w:r w:rsidRPr="00A07E8B">
                              <w:rPr>
                                <w:rFonts w:ascii="Courier New" w:hAnsi="Courier New" w:cs="Courier New"/>
                                <w:color w:val="000000"/>
                                <w:sz w:val="22"/>
                                <w:szCs w:val="22"/>
                              </w:rPr>
                              <w:t>sk_nwld_teec_platform obj;</w:t>
                            </w:r>
                          </w:p>
                          <w:p w:rsidR="001A47F3" w:rsidRPr="00FF3F0E" w:rsidRDefault="001A47F3" w:rsidP="000C398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FF3F0E">
                              <w:rPr>
                                <w:rFonts w:ascii="Courier New" w:hAnsi="Courier New" w:cs="Courier New"/>
                                <w:color w:val="000000"/>
                                <w:sz w:val="22"/>
                                <w:szCs w:val="22"/>
                              </w:rPr>
                              <w:t>…</w:t>
                            </w:r>
                          </w:p>
                        </w:txbxContent>
                      </wps:txbx>
                      <wps:bodyPr rot="0" vert="horz" wrap="square" lIns="91440" tIns="45720" rIns="91440" bIns="45720" anchor="t" anchorCtr="0" upright="1">
                        <a:noAutofit/>
                      </wps:bodyPr>
                    </wps:wsp>
                  </a:graphicData>
                </a:graphic>
              </wp:inline>
            </w:drawing>
          </mc:Choice>
          <mc:Fallback>
            <w:pict>
              <v:shape id="_x0000_s1041" type="#_x0000_t202" style="width:498.55pt;height:6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" strokecolor="red" strokeweight="1pt">
                <v:stroke dashstyle="dash"/>
                <v:shadow color="#868686"/>
                <v:textbox>
                  <w:txbxContent>
                    <w:p w:rsidR="001A47F3" w:rsidRPr="00FF3F0E" w:rsidRDefault="001A47F3" w:rsidP="000C398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FF3F0E">
                        <w:rPr>
                          <w:rFonts w:ascii="Courier New" w:hAnsi="Courier New" w:cs="Courier New"/>
                          <w:color w:val="000000"/>
                          <w:sz w:val="22"/>
                          <w:szCs w:val="22"/>
                        </w:rPr>
                        <w:t xml:space="preserve">  …</w:t>
                      </w:r>
                    </w:p>
                    <w:p w:rsidR="001A47F3" w:rsidRPr="00FF3F0E" w:rsidRDefault="001A47F3" w:rsidP="000C398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FF3F0E">
                        <w:rPr>
                          <w:rFonts w:ascii="Courier New" w:hAnsi="Courier New" w:cs="Courier New"/>
                          <w:color w:val="000000"/>
                          <w:sz w:val="22"/>
                          <w:szCs w:val="22"/>
                        </w:rPr>
                        <w:t xml:space="preserve"> my_platform_param platform_param;</w:t>
                      </w:r>
                    </w:p>
                    <w:p w:rsidR="001A47F3" w:rsidRPr="00A07E8B" w:rsidRDefault="001A47F3" w:rsidP="000C398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FF3F0E">
                        <w:rPr>
                          <w:rFonts w:ascii="Courier New" w:hAnsi="Courier New" w:cs="Courier New"/>
                          <w:color w:val="000000"/>
                          <w:sz w:val="22"/>
                          <w:szCs w:val="22"/>
                        </w:rPr>
                        <w:t xml:space="preserve"> </w:t>
                      </w:r>
                      <w:r w:rsidRPr="00A07E8B">
                        <w:rPr>
                          <w:rFonts w:ascii="Courier New" w:hAnsi="Courier New" w:cs="Courier New"/>
                          <w:color w:val="000000"/>
                          <w:sz w:val="22"/>
                          <w:szCs w:val="22"/>
                        </w:rPr>
                        <w:t>sk_nwld_teec_platform obj;</w:t>
                      </w:r>
                    </w:p>
                    <w:p w:rsidR="001A47F3" w:rsidRPr="00FF3F0E" w:rsidRDefault="001A47F3" w:rsidP="000C398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FF3F0E">
                        <w:rPr>
                          <w:rFonts w:ascii="Courier New" w:hAnsi="Courier New" w:cs="Courier New"/>
                          <w:color w:val="000000"/>
                          <w:sz w:val="22"/>
                          <w:szCs w:val="22"/>
                        </w:rPr>
                        <w:t>…</w:t>
                      </w:r>
                    </w:p>
                  </w:txbxContent>
                </v:textbox>
                <w10:anchorlock/>
              </v:shape>
            </w:pict>
          </mc:Fallback>
        </mc:AlternateContent>
      </w:r>
    </w:p>
    <w:p w:rsidR="000C3983" w:rsidRPr="00A07288" w:rsidRDefault="000C3983" w:rsidP="001848A1">
      <w:pPr>
        <w:ind w:left="720"/>
        <w:rPr>
          <w:rFonts w:ascii="Arial" w:hAnsi="Arial" w:cs="Arial"/>
          <w:sz w:val="22"/>
          <w:szCs w:val="22"/>
        </w:rPr>
      </w:pPr>
    </w:p>
    <w:p w:rsidR="000C3983" w:rsidRDefault="00B0510E" w:rsidP="00FF3F0E">
      <w:pPr>
        <w:ind w:left="720"/>
        <w:rPr>
          <w:rFonts w:ascii="Arial" w:hAnsi="Arial" w:cs="Arial"/>
          <w:sz w:val="22"/>
          <w:szCs w:val="22"/>
        </w:rPr>
      </w:pPr>
      <w:r w:rsidRPr="00A07288">
        <w:rPr>
          <w:rFonts w:ascii="Arial" w:hAnsi="Arial" w:cs="Arial"/>
          <w:sz w:val="22"/>
          <w:szCs w:val="22"/>
        </w:rPr>
        <w:t>The sk_drv_nwld_platform_init() initializ</w:t>
      </w:r>
      <w:r w:rsidR="008A1325">
        <w:rPr>
          <w:rFonts w:ascii="Arial" w:hAnsi="Arial" w:cs="Arial"/>
          <w:sz w:val="22"/>
          <w:szCs w:val="22"/>
        </w:rPr>
        <w:t xml:space="preserve">es the defined item </w:t>
      </w:r>
      <w:r w:rsidR="00A07E8B">
        <w:rPr>
          <w:rFonts w:ascii="Menlo-Regular" w:hAnsi="Menlo-Regular" w:cs="Menlo-Regular"/>
          <w:color w:val="000000"/>
          <w:sz w:val="22"/>
          <w:szCs w:val="22"/>
        </w:rPr>
        <w:t>sk_nwld_teec_platform</w:t>
      </w:r>
      <w:r w:rsidRPr="00A07288">
        <w:rPr>
          <w:rFonts w:ascii="Arial" w:hAnsi="Arial" w:cs="Arial"/>
          <w:sz w:val="22"/>
          <w:szCs w:val="22"/>
        </w:rPr>
        <w:t xml:space="preserve"> as well as open the character driver at “/dev/karma_chr_intervm”. </w:t>
      </w:r>
    </w:p>
    <w:p w:rsidR="000C3983" w:rsidRPr="00A07288" w:rsidRDefault="003D0275" w:rsidP="001848A1">
      <w:pPr>
        <w:ind w:left="720"/>
        <w:rPr>
          <w:rFonts w:ascii="Arial" w:hAnsi="Arial" w:cs="Arial"/>
          <w:sz w:val="22"/>
          <w:szCs w:val="22"/>
        </w:rPr>
      </w:pPr>
      <w:r w:rsidRPr="0076435A">
        <w:rPr>
          <w:rFonts w:ascii="Arial" w:hAnsi="Arial" w:cs="Arial"/>
          <w:noProof/>
        </w:rPr>
        <mc:AlternateContent>
          <mc:Choice Requires="wps">
            <w:drawing>
              <wp:inline distT="0" distB="0" distL="0" distR="0" wp14:editId="43AF3431">
                <wp:extent cx="6331585" cy="612775"/>
                <wp:effectExtent l="6985" t="10795" r="14605" b="14605"/>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1585" cy="612775"/>
                        </a:xfrm>
                        <a:prstGeom prst="rect">
                          <a:avLst/>
                        </a:prstGeom>
                        <a:solidFill>
                          <a:srgbClr val="FFFFFF"/>
                        </a:solidFill>
                        <a:ln w="12700" algn="ctr">
                          <a:solidFill>
                            <a:srgbClr val="FF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1A47F3" w:rsidRPr="000C3983" w:rsidRDefault="001A47F3" w:rsidP="000C3983">
                            <w:pPr>
                              <w:ind w:right="-56"/>
                              <w:rPr>
                                <w:rFonts w:ascii="Courier New" w:hAnsi="Courier New" w:cs="Courier New"/>
                                <w:color w:val="000000"/>
                              </w:rPr>
                            </w:pPr>
                            <w:r w:rsidRPr="000C3983">
                              <w:rPr>
                                <w:rFonts w:ascii="Courier New" w:hAnsi="Courier New" w:cs="Courier New"/>
                                <w:color w:val="000000"/>
                              </w:rPr>
                              <w:t>…</w:t>
                            </w:r>
                          </w:p>
                          <w:p w:rsidR="001A47F3" w:rsidRPr="00A07E8B" w:rsidRDefault="001A47F3" w:rsidP="000C3983">
                            <w:pPr>
                              <w:ind w:right="-56"/>
                              <w:rPr>
                                <w:rFonts w:ascii="Courier New" w:hAnsi="Courier New" w:cs="Courier New"/>
                                <w:sz w:val="22"/>
                                <w:szCs w:val="22"/>
                              </w:rPr>
                            </w:pPr>
                            <w:r w:rsidRPr="00A07E8B">
                              <w:rPr>
                                <w:rFonts w:ascii="Courier New" w:hAnsi="Courier New" w:cs="Courier New"/>
                                <w:color w:val="000000"/>
                              </w:rPr>
                              <w:t xml:space="preserve">   </w:t>
                            </w:r>
                            <w:r w:rsidRPr="00A07E8B">
                              <w:rPr>
                                <w:rFonts w:ascii="Courier New" w:hAnsi="Courier New" w:cs="Courier New"/>
                                <w:color w:val="000000"/>
                                <w:sz w:val="22"/>
                                <w:szCs w:val="22"/>
                              </w:rPr>
                              <w:t>platform_param.device_name = "/dev/karma_chr_intervm";</w:t>
                            </w:r>
                          </w:p>
                          <w:p w:rsidR="001A47F3" w:rsidRPr="00A07E8B" w:rsidRDefault="001A47F3" w:rsidP="000C3983">
                            <w:pPr>
                              <w:ind w:right="-56"/>
                              <w:rPr>
                                <w:rFonts w:ascii="Courier New" w:hAnsi="Courier New" w:cs="Courier New"/>
                              </w:rPr>
                            </w:pPr>
                            <w:r w:rsidRPr="00A07E8B">
                              <w:rPr>
                                <w:rFonts w:ascii="Courier New" w:hAnsi="Courier New" w:cs="Courier New"/>
                              </w:rPr>
                              <w:t>…</w:t>
                            </w:r>
                          </w:p>
                        </w:txbxContent>
                      </wps:txbx>
                      <wps:bodyPr rot="0" vert="horz" wrap="square" lIns="91440" tIns="45720" rIns="91440" bIns="45720" anchor="t" anchorCtr="0" upright="1">
                        <a:noAutofit/>
                      </wps:bodyPr>
                    </wps:wsp>
                  </a:graphicData>
                </a:graphic>
              </wp:inline>
            </w:drawing>
          </mc:Choice>
          <mc:Fallback>
            <w:pict>
              <v:shape id="_x0000_s1042" type="#_x0000_t202" style="width:498.55pt;height:4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" strokecolor="red" strokeweight="1pt">
                <v:stroke dashstyle="dash"/>
                <v:shadow color="#868686"/>
                <v:textbox>
                  <w:txbxContent>
                    <w:p w:rsidR="001A47F3" w:rsidRPr="000C3983" w:rsidRDefault="001A47F3" w:rsidP="000C3983">
                      <w:pPr>
                        <w:ind w:right="-56"/>
                        <w:rPr>
                          <w:rFonts w:ascii="Courier New" w:hAnsi="Courier New" w:cs="Courier New"/>
                          <w:color w:val="000000"/>
                        </w:rPr>
                      </w:pPr>
                      <w:r w:rsidRPr="000C3983">
                        <w:rPr>
                          <w:rFonts w:ascii="Courier New" w:hAnsi="Courier New" w:cs="Courier New"/>
                          <w:color w:val="000000"/>
                        </w:rPr>
                        <w:t>…</w:t>
                      </w:r>
                    </w:p>
                    <w:p w:rsidR="001A47F3" w:rsidRPr="00A07E8B" w:rsidRDefault="001A47F3" w:rsidP="000C3983">
                      <w:pPr>
                        <w:ind w:right="-56"/>
                        <w:rPr>
                          <w:rFonts w:ascii="Courier New" w:hAnsi="Courier New" w:cs="Courier New"/>
                          <w:sz w:val="22"/>
                          <w:szCs w:val="22"/>
                        </w:rPr>
                      </w:pPr>
                      <w:r w:rsidRPr="00A07E8B">
                        <w:rPr>
                          <w:rFonts w:ascii="Courier New" w:hAnsi="Courier New" w:cs="Courier New"/>
                          <w:color w:val="000000"/>
                        </w:rPr>
                        <w:t xml:space="preserve">   </w:t>
                      </w:r>
                      <w:r w:rsidRPr="00A07E8B">
                        <w:rPr>
                          <w:rFonts w:ascii="Courier New" w:hAnsi="Courier New" w:cs="Courier New"/>
                          <w:color w:val="000000"/>
                          <w:sz w:val="22"/>
                          <w:szCs w:val="22"/>
                        </w:rPr>
                        <w:t>platform_param.device_name = "/dev/karma_chr_intervm";</w:t>
                      </w:r>
                    </w:p>
                    <w:p w:rsidR="001A47F3" w:rsidRPr="00A07E8B" w:rsidRDefault="001A47F3" w:rsidP="000C3983">
                      <w:pPr>
                        <w:ind w:right="-56"/>
                        <w:rPr>
                          <w:rFonts w:ascii="Courier New" w:hAnsi="Courier New" w:cs="Courier New"/>
                        </w:rPr>
                      </w:pPr>
                      <w:r w:rsidRPr="00A07E8B">
                        <w:rPr>
                          <w:rFonts w:ascii="Courier New" w:hAnsi="Courier New" w:cs="Courier New"/>
                        </w:rPr>
                        <w:t>…</w:t>
                      </w:r>
                    </w:p>
                  </w:txbxContent>
                </v:textbox>
                <w10:anchorlock/>
              </v:shape>
            </w:pict>
          </mc:Fallback>
        </mc:AlternateContent>
      </w:r>
    </w:p>
    <w:p w:rsidR="00B0510E" w:rsidRPr="00A07288" w:rsidRDefault="00B0510E" w:rsidP="001848A1">
      <w:pPr>
        <w:ind w:left="720"/>
        <w:rPr>
          <w:rFonts w:ascii="Arial" w:hAnsi="Arial" w:cs="Arial"/>
          <w:sz w:val="22"/>
          <w:szCs w:val="22"/>
        </w:rPr>
      </w:pPr>
    </w:p>
    <w:p w:rsidR="00B0510E" w:rsidRDefault="00B0510E" w:rsidP="001848A1">
      <w:pPr>
        <w:ind w:left="720"/>
        <w:rPr>
          <w:rFonts w:ascii="Arial" w:hAnsi="Arial" w:cs="Arial"/>
          <w:sz w:val="22"/>
          <w:szCs w:val="22"/>
        </w:rPr>
      </w:pPr>
      <w:r w:rsidRPr="00A07288">
        <w:rPr>
          <w:rFonts w:ascii="Arial" w:hAnsi="Arial" w:cs="Arial"/>
          <w:sz w:val="22"/>
          <w:szCs w:val="22"/>
        </w:rPr>
        <w:t>The SKTEEC_OpenContext() again uses the /dev/karma_chr_intervm” to create a context for the normal world application. Once the context is obtained, the SKTEEC_OpenSession is used to create a session between the normal world and secure world.</w:t>
      </w:r>
    </w:p>
    <w:p w:rsidR="002C5B76" w:rsidRPr="00A07288" w:rsidRDefault="002C5B76" w:rsidP="001848A1">
      <w:pPr>
        <w:ind w:left="720"/>
        <w:rPr>
          <w:rFonts w:ascii="Arial" w:hAnsi="Arial" w:cs="Arial"/>
          <w:sz w:val="22"/>
          <w:szCs w:val="22"/>
        </w:rPr>
      </w:pPr>
    </w:p>
    <w:p w:rsidR="00B0510E" w:rsidRPr="00A07288" w:rsidRDefault="003D0275" w:rsidP="001848A1">
      <w:pPr>
        <w:ind w:left="720"/>
        <w:rPr>
          <w:rFonts w:ascii="Arial" w:hAnsi="Arial" w:cs="Arial"/>
          <w:sz w:val="22"/>
          <w:szCs w:val="22"/>
        </w:rPr>
      </w:pPr>
      <w:r w:rsidRPr="0076435A">
        <w:rPr>
          <w:rFonts w:ascii="Arial" w:hAnsi="Arial" w:cs="Arial"/>
          <w:noProof/>
        </w:rPr>
        <w:lastRenderedPageBreak/>
        <mc:AlternateContent>
          <mc:Choice Requires="wps">
            <w:drawing>
              <wp:inline distT="0" distB="0" distL="0" distR="0" wp14:editId="16188402">
                <wp:extent cx="6331585" cy="2474595"/>
                <wp:effectExtent l="6985" t="13335" r="14605" b="7620"/>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1585" cy="2474595"/>
                        </a:xfrm>
                        <a:prstGeom prst="rect">
                          <a:avLst/>
                        </a:prstGeom>
                        <a:solidFill>
                          <a:srgbClr val="FFFFFF"/>
                        </a:solidFill>
                        <a:ln w="12700" algn="ctr">
                          <a:solidFill>
                            <a:srgbClr val="FF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1A47F3" w:rsidRPr="009D26C8" w:rsidRDefault="001A47F3" w:rsidP="00064940">
                            <w:pPr>
                              <w:ind w:right="-56"/>
                              <w:rPr>
                                <w:rFonts w:ascii="Courier New" w:hAnsi="Courier New" w:cs="Courier New"/>
                                <w:color w:val="000000"/>
                              </w:rPr>
                            </w:pPr>
                            <w:r w:rsidRPr="009D26C8">
                              <w:rPr>
                                <w:rFonts w:ascii="Courier New" w:hAnsi="Courier New" w:cs="Courier New"/>
                                <w:color w:val="000000"/>
                              </w:rPr>
                              <w:t>…</w:t>
                            </w:r>
                          </w:p>
                          <w:p w:rsidR="001A47F3" w:rsidRPr="009D26C8" w:rsidRDefault="001A47F3" w:rsidP="00064940">
                            <w:pPr>
                              <w:ind w:right="-56"/>
                              <w:rPr>
                                <w:rFonts w:ascii="Courier New" w:hAnsi="Courier New" w:cs="Courier New"/>
                                <w:color w:val="000000"/>
                              </w:rPr>
                            </w:pPr>
                            <w:r w:rsidRPr="009D26C8">
                              <w:rPr>
                                <w:rFonts w:ascii="Courier New" w:hAnsi="Courier New" w:cs="Courier New"/>
                                <w:color w:val="000000"/>
                                <w:sz w:val="22"/>
                                <w:szCs w:val="22"/>
                              </w:rPr>
                              <w:t>res = SKTEEC_OpenContext(&amp;context, "/dev/karma_chr_intervm", 0x1010, NULL);</w:t>
                            </w:r>
                          </w:p>
                          <w:p w:rsidR="001A47F3" w:rsidRPr="009D26C8" w:rsidRDefault="001A47F3" w:rsidP="002C5B7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9D26C8">
                              <w:rPr>
                                <w:rFonts w:ascii="Courier New" w:hAnsi="Courier New" w:cs="Courier New"/>
                                <w:color w:val="000000"/>
                                <w:sz w:val="22"/>
                                <w:szCs w:val="22"/>
                              </w:rPr>
                              <w:t>if (res != 0) {</w:t>
                            </w:r>
                          </w:p>
                          <w:p w:rsidR="001A47F3" w:rsidRPr="009D26C8" w:rsidRDefault="001A47F3" w:rsidP="002C5B7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9D26C8">
                              <w:rPr>
                                <w:rFonts w:ascii="Courier New" w:hAnsi="Courier New" w:cs="Courier New"/>
                                <w:color w:val="000000"/>
                                <w:sz w:val="22"/>
                                <w:szCs w:val="22"/>
                              </w:rPr>
                              <w:t xml:space="preserve">      printf("Failed to open a context\n");</w:t>
                            </w:r>
                          </w:p>
                          <w:p w:rsidR="001A47F3" w:rsidRPr="009D26C8" w:rsidRDefault="001A47F3" w:rsidP="002C5B7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9D26C8">
                              <w:rPr>
                                <w:rFonts w:ascii="Courier New" w:hAnsi="Courier New" w:cs="Courier New"/>
                                <w:color w:val="000000"/>
                                <w:sz w:val="22"/>
                                <w:szCs w:val="22"/>
                              </w:rPr>
                              <w:t xml:space="preserve">      exit(EXIT_FAILURE);  </w:t>
                            </w:r>
                          </w:p>
                          <w:p w:rsidR="001A47F3" w:rsidRPr="009D26C8" w:rsidRDefault="001A47F3" w:rsidP="002C5B7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9D26C8">
                              <w:rPr>
                                <w:rFonts w:ascii="Courier New" w:hAnsi="Courier New" w:cs="Courier New"/>
                                <w:color w:val="000000"/>
                                <w:sz w:val="22"/>
                                <w:szCs w:val="22"/>
                              </w:rPr>
                              <w:t>}</w:t>
                            </w:r>
                          </w:p>
                          <w:p w:rsidR="001A47F3" w:rsidRPr="009D26C8" w:rsidRDefault="001A47F3" w:rsidP="002C5B7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p>
                          <w:p w:rsidR="001A47F3" w:rsidRPr="009D26C8" w:rsidRDefault="001A47F3" w:rsidP="002C5B7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9D26C8">
                              <w:rPr>
                                <w:rFonts w:ascii="Courier New" w:hAnsi="Courier New" w:cs="Courier New"/>
                                <w:color w:val="000000"/>
                                <w:sz w:val="22"/>
                                <w:szCs w:val="22"/>
                              </w:rPr>
                              <w:t>res = SKTEEC_OpenSession(&amp;context, &amp;session, &amp;taid[argc == 1 ? 0 : 1][0], NULL);</w:t>
                            </w:r>
                          </w:p>
                          <w:p w:rsidR="001A47F3" w:rsidRPr="009D26C8" w:rsidRDefault="001A47F3" w:rsidP="002C5B7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9D26C8">
                              <w:rPr>
                                <w:rFonts w:ascii="Courier New" w:hAnsi="Courier New" w:cs="Courier New"/>
                                <w:color w:val="000000"/>
                                <w:sz w:val="22"/>
                                <w:szCs w:val="22"/>
                              </w:rPr>
                              <w:t>if (res != 0) {</w:t>
                            </w:r>
                          </w:p>
                          <w:p w:rsidR="001A47F3" w:rsidRPr="009D26C8" w:rsidRDefault="001A47F3" w:rsidP="002C5B7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9D26C8">
                              <w:rPr>
                                <w:rFonts w:ascii="Courier New" w:hAnsi="Courier New" w:cs="Courier New"/>
                                <w:color w:val="000000"/>
                                <w:sz w:val="22"/>
                                <w:szCs w:val="22"/>
                              </w:rPr>
                              <w:t xml:space="preserve">    printf("Failed to open a session\n");</w:t>
                            </w:r>
                          </w:p>
                          <w:p w:rsidR="001A47F3" w:rsidRPr="009D26C8" w:rsidRDefault="001A47F3" w:rsidP="002C5B7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9D26C8">
                              <w:rPr>
                                <w:rFonts w:ascii="Courier New" w:hAnsi="Courier New" w:cs="Courier New"/>
                                <w:color w:val="000000"/>
                                <w:sz w:val="22"/>
                                <w:szCs w:val="22"/>
                              </w:rPr>
                              <w:t xml:space="preserve">    exit(EXIT_FAILURE);</w:t>
                            </w:r>
                          </w:p>
                          <w:p w:rsidR="001A47F3" w:rsidRPr="009D26C8" w:rsidRDefault="001A47F3" w:rsidP="0006494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9D26C8">
                              <w:rPr>
                                <w:rFonts w:ascii="Courier New" w:hAnsi="Courier New" w:cs="Courier New"/>
                                <w:color w:val="000000"/>
                                <w:sz w:val="22"/>
                                <w:szCs w:val="22"/>
                              </w:rPr>
                              <w:t>}</w:t>
                            </w:r>
                          </w:p>
                          <w:p w:rsidR="001A47F3" w:rsidRPr="009D26C8" w:rsidRDefault="001A47F3" w:rsidP="0006494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9D26C8">
                              <w:rPr>
                                <w:rFonts w:ascii="Courier New" w:hAnsi="Courier New" w:cs="Courier New"/>
                                <w:color w:val="000000"/>
                              </w:rPr>
                              <w:t>…</w:t>
                            </w:r>
                          </w:p>
                        </w:txbxContent>
                      </wps:txbx>
                      <wps:bodyPr rot="0" vert="horz" wrap="square" lIns="91440" tIns="45720" rIns="91440" bIns="45720" anchor="t" anchorCtr="0" upright="1">
                        <a:noAutofit/>
                      </wps:bodyPr>
                    </wps:wsp>
                  </a:graphicData>
                </a:graphic>
              </wp:inline>
            </w:drawing>
          </mc:Choice>
          <mc:Fallback>
            <w:pict>
              <v:shape id="_x0000_s1043" type="#_x0000_t202" style="width:498.55pt;height:19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" strokecolor="red" strokeweight="1pt">
                <v:stroke dashstyle="dash"/>
                <v:shadow color="#868686"/>
                <v:textbox>
                  <w:txbxContent>
                    <w:p w:rsidR="001A47F3" w:rsidRPr="009D26C8" w:rsidRDefault="001A47F3" w:rsidP="00064940">
                      <w:pPr>
                        <w:ind w:right="-56"/>
                        <w:rPr>
                          <w:rFonts w:ascii="Courier New" w:hAnsi="Courier New" w:cs="Courier New"/>
                          <w:color w:val="000000"/>
                        </w:rPr>
                      </w:pPr>
                      <w:r w:rsidRPr="009D26C8">
                        <w:rPr>
                          <w:rFonts w:ascii="Courier New" w:hAnsi="Courier New" w:cs="Courier New"/>
                          <w:color w:val="000000"/>
                        </w:rPr>
                        <w:t>…</w:t>
                      </w:r>
                    </w:p>
                    <w:p w:rsidR="001A47F3" w:rsidRPr="009D26C8" w:rsidRDefault="001A47F3" w:rsidP="00064940">
                      <w:pPr>
                        <w:ind w:right="-56"/>
                        <w:rPr>
                          <w:rFonts w:ascii="Courier New" w:hAnsi="Courier New" w:cs="Courier New"/>
                          <w:color w:val="000000"/>
                        </w:rPr>
                      </w:pPr>
                      <w:r w:rsidRPr="009D26C8">
                        <w:rPr>
                          <w:rFonts w:ascii="Courier New" w:hAnsi="Courier New" w:cs="Courier New"/>
                          <w:color w:val="000000"/>
                          <w:sz w:val="22"/>
                          <w:szCs w:val="22"/>
                        </w:rPr>
                        <w:t>res = SKTEEC_OpenContext(&amp;context, "/dev/karma_chr_intervm", 0x1010, NULL);</w:t>
                      </w:r>
                    </w:p>
                    <w:p w:rsidR="001A47F3" w:rsidRPr="009D26C8" w:rsidRDefault="001A47F3" w:rsidP="002C5B7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9D26C8">
                        <w:rPr>
                          <w:rFonts w:ascii="Courier New" w:hAnsi="Courier New" w:cs="Courier New"/>
                          <w:color w:val="000000"/>
                          <w:sz w:val="22"/>
                          <w:szCs w:val="22"/>
                        </w:rPr>
                        <w:t>if (res != 0) {</w:t>
                      </w:r>
                    </w:p>
                    <w:p w:rsidR="001A47F3" w:rsidRPr="009D26C8" w:rsidRDefault="001A47F3" w:rsidP="002C5B7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9D26C8">
                        <w:rPr>
                          <w:rFonts w:ascii="Courier New" w:hAnsi="Courier New" w:cs="Courier New"/>
                          <w:color w:val="000000"/>
                          <w:sz w:val="22"/>
                          <w:szCs w:val="22"/>
                        </w:rPr>
                        <w:t xml:space="preserve">      printf("Failed to open a context\n");</w:t>
                      </w:r>
                    </w:p>
                    <w:p w:rsidR="001A47F3" w:rsidRPr="009D26C8" w:rsidRDefault="001A47F3" w:rsidP="002C5B7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9D26C8">
                        <w:rPr>
                          <w:rFonts w:ascii="Courier New" w:hAnsi="Courier New" w:cs="Courier New"/>
                          <w:color w:val="000000"/>
                          <w:sz w:val="22"/>
                          <w:szCs w:val="22"/>
                        </w:rPr>
                        <w:t xml:space="preserve">      exit(EXIT_FAILURE);  </w:t>
                      </w:r>
                    </w:p>
                    <w:p w:rsidR="001A47F3" w:rsidRPr="009D26C8" w:rsidRDefault="001A47F3" w:rsidP="002C5B7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9D26C8">
                        <w:rPr>
                          <w:rFonts w:ascii="Courier New" w:hAnsi="Courier New" w:cs="Courier New"/>
                          <w:color w:val="000000"/>
                          <w:sz w:val="22"/>
                          <w:szCs w:val="22"/>
                        </w:rPr>
                        <w:t>}</w:t>
                      </w:r>
                    </w:p>
                    <w:p w:rsidR="001A47F3" w:rsidRPr="009D26C8" w:rsidRDefault="001A47F3" w:rsidP="002C5B7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p>
                    <w:p w:rsidR="001A47F3" w:rsidRPr="009D26C8" w:rsidRDefault="001A47F3" w:rsidP="002C5B7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9D26C8">
                        <w:rPr>
                          <w:rFonts w:ascii="Courier New" w:hAnsi="Courier New" w:cs="Courier New"/>
                          <w:color w:val="000000"/>
                          <w:sz w:val="22"/>
                          <w:szCs w:val="22"/>
                        </w:rPr>
                        <w:t>res = SKTEEC_OpenSession(&amp;context, &amp;session, &amp;taid[argc == 1 ? 0 : 1][0], NULL);</w:t>
                      </w:r>
                    </w:p>
                    <w:p w:rsidR="001A47F3" w:rsidRPr="009D26C8" w:rsidRDefault="001A47F3" w:rsidP="002C5B7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9D26C8">
                        <w:rPr>
                          <w:rFonts w:ascii="Courier New" w:hAnsi="Courier New" w:cs="Courier New"/>
                          <w:color w:val="000000"/>
                          <w:sz w:val="22"/>
                          <w:szCs w:val="22"/>
                        </w:rPr>
                        <w:t>if (res != 0) {</w:t>
                      </w:r>
                    </w:p>
                    <w:p w:rsidR="001A47F3" w:rsidRPr="009D26C8" w:rsidRDefault="001A47F3" w:rsidP="002C5B7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9D26C8">
                        <w:rPr>
                          <w:rFonts w:ascii="Courier New" w:hAnsi="Courier New" w:cs="Courier New"/>
                          <w:color w:val="000000"/>
                          <w:sz w:val="22"/>
                          <w:szCs w:val="22"/>
                        </w:rPr>
                        <w:t xml:space="preserve">    printf("Failed to open a session\n");</w:t>
                      </w:r>
                    </w:p>
                    <w:p w:rsidR="001A47F3" w:rsidRPr="009D26C8" w:rsidRDefault="001A47F3" w:rsidP="002C5B7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9D26C8">
                        <w:rPr>
                          <w:rFonts w:ascii="Courier New" w:hAnsi="Courier New" w:cs="Courier New"/>
                          <w:color w:val="000000"/>
                          <w:sz w:val="22"/>
                          <w:szCs w:val="22"/>
                        </w:rPr>
                        <w:t xml:space="preserve">    exit(EXIT_FAILURE);</w:t>
                      </w:r>
                    </w:p>
                    <w:p w:rsidR="001A47F3" w:rsidRPr="009D26C8" w:rsidRDefault="001A47F3" w:rsidP="0006494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9D26C8">
                        <w:rPr>
                          <w:rFonts w:ascii="Courier New" w:hAnsi="Courier New" w:cs="Courier New"/>
                          <w:color w:val="000000"/>
                          <w:sz w:val="22"/>
                          <w:szCs w:val="22"/>
                        </w:rPr>
                        <w:t>}</w:t>
                      </w:r>
                    </w:p>
                    <w:p w:rsidR="001A47F3" w:rsidRPr="009D26C8" w:rsidRDefault="001A47F3" w:rsidP="0006494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22"/>
                          <w:szCs w:val="22"/>
                        </w:rPr>
                      </w:pPr>
                      <w:r w:rsidRPr="009D26C8">
                        <w:rPr>
                          <w:rFonts w:ascii="Courier New" w:hAnsi="Courier New" w:cs="Courier New"/>
                          <w:color w:val="000000"/>
                        </w:rPr>
                        <w:t>…</w:t>
                      </w:r>
                    </w:p>
                  </w:txbxContent>
                </v:textbox>
                <w10:anchorlock/>
              </v:shape>
            </w:pict>
          </mc:Fallback>
        </mc:AlternateContent>
      </w:r>
    </w:p>
    <w:p w:rsidR="002C5B76" w:rsidRDefault="002C5B76" w:rsidP="001848A1">
      <w:pPr>
        <w:ind w:left="720"/>
        <w:rPr>
          <w:rFonts w:ascii="Arial" w:hAnsi="Arial" w:cs="Arial"/>
          <w:sz w:val="22"/>
          <w:szCs w:val="22"/>
        </w:rPr>
      </w:pPr>
    </w:p>
    <w:p w:rsidR="00FF3F0E" w:rsidRDefault="00FF3F0E" w:rsidP="00FF3F0E">
      <w:pPr>
        <w:ind w:left="720"/>
        <w:rPr>
          <w:rFonts w:ascii="Arial" w:hAnsi="Arial" w:cs="Arial"/>
          <w:sz w:val="22"/>
          <w:szCs w:val="22"/>
        </w:rPr>
      </w:pPr>
      <w:r>
        <w:rPr>
          <w:rFonts w:ascii="Arial" w:hAnsi="Arial" w:cs="Arial"/>
          <w:sz w:val="22"/>
          <w:szCs w:val="22"/>
        </w:rPr>
        <w:t>Allocate memory for the SKTEEC_InvokeCommand() for the command and data to be sent to the secure world application.</w:t>
      </w:r>
    </w:p>
    <w:p w:rsidR="00FF3F0E" w:rsidRDefault="003D0275" w:rsidP="001848A1">
      <w:pPr>
        <w:ind w:left="720"/>
        <w:rPr>
          <w:rFonts w:ascii="Arial" w:hAnsi="Arial" w:cs="Arial"/>
          <w:sz w:val="22"/>
          <w:szCs w:val="22"/>
        </w:rPr>
      </w:pPr>
      <w:r w:rsidRPr="0076435A">
        <w:rPr>
          <w:rFonts w:ascii="Arial" w:hAnsi="Arial" w:cs="Arial"/>
          <w:noProof/>
        </w:rPr>
        <mc:AlternateContent>
          <mc:Choice Requires="wps">
            <w:drawing>
              <wp:inline distT="0" distB="0" distL="0" distR="0" wp14:editId="6C20EF2E">
                <wp:extent cx="6331585" cy="3330575"/>
                <wp:effectExtent l="6985" t="12700" r="14605" b="9525"/>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1585" cy="3330575"/>
                        </a:xfrm>
                        <a:prstGeom prst="rect">
                          <a:avLst/>
                        </a:prstGeom>
                        <a:solidFill>
                          <a:srgbClr val="FFFFFF"/>
                        </a:solidFill>
                        <a:ln w="12700" algn="ctr">
                          <a:solidFill>
                            <a:srgbClr val="FF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1A47F3" w:rsidRPr="00FF3F0E" w:rsidRDefault="001A47F3" w:rsidP="00FF3F0E">
                            <w:pPr>
                              <w:ind w:right="-56"/>
                              <w:rPr>
                                <w:rFonts w:ascii="Courier New" w:hAnsi="Courier New" w:cs="Courier New"/>
                                <w:color w:val="000000"/>
                              </w:rPr>
                            </w:pPr>
                            <w:r w:rsidRPr="00FF3F0E">
                              <w:rPr>
                                <w:rFonts w:ascii="Courier New" w:hAnsi="Courier New" w:cs="Courier New"/>
                                <w:color w:val="000000"/>
                              </w:rPr>
                              <w:t>…</w:t>
                            </w:r>
                          </w:p>
                          <w:p w:rsidR="001A47F3" w:rsidRPr="009D26C8" w:rsidRDefault="001A47F3" w:rsidP="00FF3F0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18"/>
                                <w:szCs w:val="18"/>
                              </w:rPr>
                            </w:pPr>
                            <w:r w:rsidRPr="009D26C8">
                              <w:rPr>
                                <w:rFonts w:ascii="Courier New" w:hAnsi="Courier New" w:cs="Courier New"/>
                                <w:color w:val="000000"/>
                                <w:sz w:val="18"/>
                                <w:szCs w:val="18"/>
                              </w:rPr>
                              <w:t>operation.num_param                     = 2;</w:t>
                            </w:r>
                          </w:p>
                          <w:p w:rsidR="001A47F3" w:rsidRPr="009D26C8" w:rsidRDefault="001A47F3" w:rsidP="00FF3F0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18"/>
                                <w:szCs w:val="18"/>
                              </w:rPr>
                            </w:pPr>
                            <w:r w:rsidRPr="009D26C8">
                              <w:rPr>
                                <w:rFonts w:ascii="Courier New" w:hAnsi="Courier New" w:cs="Courier New"/>
                                <w:color w:val="000000"/>
                                <w:sz w:val="18"/>
                                <w:szCs w:val="18"/>
                              </w:rPr>
                              <w:t xml:space="preserve">operation.param[0].meminfo              = calloc(1,sizeof(*operation.param[0].meminfo)); </w:t>
                            </w:r>
                          </w:p>
                          <w:p w:rsidR="001A47F3" w:rsidRPr="009D26C8" w:rsidRDefault="001A47F3" w:rsidP="00FF3F0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p>
                          <w:p w:rsidR="001A47F3" w:rsidRPr="009D26C8" w:rsidRDefault="001A47F3" w:rsidP="00FF3F0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9D26C8">
                              <w:rPr>
                                <w:rFonts w:ascii="Courier New" w:hAnsi="Courier New" w:cs="Courier New"/>
                                <w:color w:val="000000"/>
                              </w:rPr>
                              <w:t>if (!operation.param[0].meminfo) {</w:t>
                            </w:r>
                          </w:p>
                          <w:p w:rsidR="001A47F3" w:rsidRPr="009D26C8" w:rsidRDefault="001A47F3" w:rsidP="00FF3F0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9D26C8">
                              <w:rPr>
                                <w:rFonts w:ascii="Courier New" w:hAnsi="Courier New" w:cs="Courier New"/>
                                <w:color w:val="000000"/>
                              </w:rPr>
                              <w:t xml:space="preserve">      printf("Ran out of memory\n");</w:t>
                            </w:r>
                          </w:p>
                          <w:p w:rsidR="001A47F3" w:rsidRPr="009D26C8" w:rsidRDefault="001A47F3" w:rsidP="00FF3F0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9D26C8">
                              <w:rPr>
                                <w:rFonts w:ascii="Courier New" w:hAnsi="Courier New" w:cs="Courier New"/>
                                <w:color w:val="000000"/>
                              </w:rPr>
                              <w:t xml:space="preserve">      exit(EXIT_FAILURE);</w:t>
                            </w:r>
                          </w:p>
                          <w:p w:rsidR="001A47F3" w:rsidRPr="009D26C8" w:rsidRDefault="001A47F3" w:rsidP="00FF3F0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9D26C8">
                              <w:rPr>
                                <w:rFonts w:ascii="Courier New" w:hAnsi="Courier New" w:cs="Courier New"/>
                                <w:color w:val="000000"/>
                              </w:rPr>
                              <w:t>}</w:t>
                            </w:r>
                          </w:p>
                          <w:p w:rsidR="001A47F3" w:rsidRPr="009D26C8" w:rsidRDefault="001A47F3" w:rsidP="00FF3F0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9D26C8">
                              <w:rPr>
                                <w:rFonts w:ascii="Courier New" w:hAnsi="Courier New" w:cs="Courier New"/>
                                <w:color w:val="000000"/>
                              </w:rPr>
                              <w:t>operation.param[0].meminfo-&gt;memory_size = sizeof(buf);</w:t>
                            </w:r>
                          </w:p>
                          <w:p w:rsidR="001A47F3" w:rsidRPr="009D26C8" w:rsidRDefault="001A47F3" w:rsidP="00FF3F0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9D26C8">
                              <w:rPr>
                                <w:rFonts w:ascii="Courier New" w:hAnsi="Courier New" w:cs="Courier New"/>
                                <w:color w:val="000000"/>
                              </w:rPr>
                              <w:t>operation.param[0].meminfo-&gt;buffer      = buf;</w:t>
                            </w:r>
                          </w:p>
                          <w:p w:rsidR="001A47F3" w:rsidRPr="009D26C8" w:rsidRDefault="001A47F3" w:rsidP="00FF3F0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9D26C8">
                              <w:rPr>
                                <w:rFonts w:ascii="Courier New" w:hAnsi="Courier New" w:cs="Courier New"/>
                                <w:color w:val="000000"/>
                              </w:rPr>
                              <w:t>operation.param[0].meminfo-&gt;flag        = SKTEEC_MEMREF_OUT;</w:t>
                            </w:r>
                          </w:p>
                          <w:p w:rsidR="001A47F3" w:rsidRPr="009D26C8" w:rsidRDefault="001A47F3" w:rsidP="00FF3F0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p>
                          <w:p w:rsidR="001A47F3" w:rsidRPr="009D26C8" w:rsidRDefault="001A47F3" w:rsidP="00FF3F0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9D26C8">
                              <w:rPr>
                                <w:rFonts w:ascii="Courier New" w:hAnsi="Courier New" w:cs="Courier New"/>
                                <w:color w:val="000000"/>
                              </w:rPr>
                              <w:t>operation.param[1].meminfo              = calloc(1, sizeof(*operation.param[0].meminfo));</w:t>
                            </w:r>
                          </w:p>
                          <w:p w:rsidR="001A47F3" w:rsidRPr="009D26C8" w:rsidRDefault="001A47F3" w:rsidP="00FF3F0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9D26C8">
                              <w:rPr>
                                <w:rFonts w:ascii="Courier New" w:hAnsi="Courier New" w:cs="Courier New"/>
                                <w:color w:val="000000"/>
                              </w:rPr>
                              <w:t>if (!operation.param[1].meminfo) {</w:t>
                            </w:r>
                          </w:p>
                          <w:p w:rsidR="001A47F3" w:rsidRPr="009D26C8" w:rsidRDefault="001A47F3" w:rsidP="00FF3F0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9D26C8">
                              <w:rPr>
                                <w:rFonts w:ascii="Courier New" w:hAnsi="Courier New" w:cs="Courier New"/>
                                <w:color w:val="000000"/>
                              </w:rPr>
                              <w:t xml:space="preserve">    printf("Ran out of memory\n");</w:t>
                            </w:r>
                          </w:p>
                          <w:p w:rsidR="001A47F3" w:rsidRPr="009D26C8" w:rsidRDefault="001A47F3" w:rsidP="00FF3F0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9D26C8">
                              <w:rPr>
                                <w:rFonts w:ascii="Courier New" w:hAnsi="Courier New" w:cs="Courier New"/>
                                <w:color w:val="000000"/>
                              </w:rPr>
                              <w:t xml:space="preserve">      exit(EXIT_FAILURE);</w:t>
                            </w:r>
                          </w:p>
                          <w:p w:rsidR="001A47F3" w:rsidRPr="009D26C8" w:rsidRDefault="001A47F3" w:rsidP="00FF3F0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9D26C8">
                              <w:rPr>
                                <w:rFonts w:ascii="Courier New" w:hAnsi="Courier New" w:cs="Courier New"/>
                                <w:color w:val="000000"/>
                              </w:rPr>
                              <w:t>}</w:t>
                            </w:r>
                          </w:p>
                          <w:p w:rsidR="001A47F3" w:rsidRPr="009D26C8" w:rsidRDefault="001A47F3" w:rsidP="00FF3F0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9D26C8">
                              <w:rPr>
                                <w:rFonts w:ascii="Courier New" w:hAnsi="Courier New" w:cs="Courier New"/>
                                <w:color w:val="000000"/>
                              </w:rPr>
                              <w:t>operation.param[1].meminfo-&gt;memory_size = sizeof(buf);</w:t>
                            </w:r>
                          </w:p>
                          <w:p w:rsidR="001A47F3" w:rsidRPr="009D26C8" w:rsidRDefault="001A47F3" w:rsidP="00FF3F0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9D26C8">
                              <w:rPr>
                                <w:rFonts w:ascii="Courier New" w:hAnsi="Courier New" w:cs="Courier New"/>
                                <w:color w:val="000000"/>
                              </w:rPr>
                              <w:t>operation.param[1].meminfo-&gt;buffer      = buf;</w:t>
                            </w:r>
                          </w:p>
                          <w:p w:rsidR="001A47F3" w:rsidRPr="009D26C8" w:rsidRDefault="001A47F3" w:rsidP="00FF3F0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9D26C8">
                              <w:rPr>
                                <w:rFonts w:ascii="Courier New" w:hAnsi="Courier New" w:cs="Courier New"/>
                                <w:color w:val="000000"/>
                              </w:rPr>
                              <w:t>operation.param[1].meminfo-&gt;flag        = SKTEEC_MEMREF_IN;</w:t>
                            </w:r>
                          </w:p>
                          <w:p w:rsidR="001A47F3" w:rsidRPr="00064940" w:rsidRDefault="001A47F3" w:rsidP="00FF3F0E">
                            <w:pPr>
                              <w:ind w:right="-56"/>
                              <w:rPr>
                                <w:rFonts w:ascii="Courier New" w:hAnsi="Courier New" w:cs="Courier New"/>
                                <w:color w:val="000000"/>
                              </w:rPr>
                            </w:pPr>
                            <w:r w:rsidRPr="00064940">
                              <w:rPr>
                                <w:rFonts w:ascii="Courier New" w:hAnsi="Courier New" w:cs="Courier New"/>
                                <w:color w:val="000000"/>
                              </w:rPr>
                              <w:t>…</w:t>
                            </w:r>
                          </w:p>
                        </w:txbxContent>
                      </wps:txbx>
                      <wps:bodyPr rot="0" vert="horz" wrap="square" lIns="91440" tIns="45720" rIns="91440" bIns="45720" anchor="t" anchorCtr="0" upright="1">
                        <a:noAutofit/>
                      </wps:bodyPr>
                    </wps:wsp>
                  </a:graphicData>
                </a:graphic>
              </wp:inline>
            </w:drawing>
          </mc:Choice>
          <mc:Fallback>
            <w:pict>
              <v:shape id="_x0000_s1044" type="#_x0000_t202" style="width:498.55pt;height:26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" strokecolor="red" strokeweight="1pt">
                <v:stroke dashstyle="dash"/>
                <v:shadow color="#868686"/>
                <v:textbox>
                  <w:txbxContent>
                    <w:p w:rsidR="001A47F3" w:rsidRPr="00FF3F0E" w:rsidRDefault="001A47F3" w:rsidP="00FF3F0E">
                      <w:pPr>
                        <w:ind w:right="-56"/>
                        <w:rPr>
                          <w:rFonts w:ascii="Courier New" w:hAnsi="Courier New" w:cs="Courier New"/>
                          <w:color w:val="000000"/>
                        </w:rPr>
                      </w:pPr>
                      <w:r w:rsidRPr="00FF3F0E">
                        <w:rPr>
                          <w:rFonts w:ascii="Courier New" w:hAnsi="Courier New" w:cs="Courier New"/>
                          <w:color w:val="000000"/>
                        </w:rPr>
                        <w:t>…</w:t>
                      </w:r>
                    </w:p>
                    <w:p w:rsidR="001A47F3" w:rsidRPr="009D26C8" w:rsidRDefault="001A47F3" w:rsidP="00FF3F0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18"/>
                          <w:szCs w:val="18"/>
                        </w:rPr>
                      </w:pPr>
                      <w:r w:rsidRPr="009D26C8">
                        <w:rPr>
                          <w:rFonts w:ascii="Courier New" w:hAnsi="Courier New" w:cs="Courier New"/>
                          <w:color w:val="000000"/>
                          <w:sz w:val="18"/>
                          <w:szCs w:val="18"/>
                        </w:rPr>
                        <w:t>operation.num_param                     = 2;</w:t>
                      </w:r>
                    </w:p>
                    <w:p w:rsidR="001A47F3" w:rsidRPr="009D26C8" w:rsidRDefault="001A47F3" w:rsidP="00FF3F0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sz w:val="18"/>
                          <w:szCs w:val="18"/>
                        </w:rPr>
                      </w:pPr>
                      <w:r w:rsidRPr="009D26C8">
                        <w:rPr>
                          <w:rFonts w:ascii="Courier New" w:hAnsi="Courier New" w:cs="Courier New"/>
                          <w:color w:val="000000"/>
                          <w:sz w:val="18"/>
                          <w:szCs w:val="18"/>
                        </w:rPr>
                        <w:t xml:space="preserve">operation.param[0].meminfo              = calloc(1,sizeof(*operation.param[0].meminfo)); </w:t>
                      </w:r>
                    </w:p>
                    <w:p w:rsidR="001A47F3" w:rsidRPr="009D26C8" w:rsidRDefault="001A47F3" w:rsidP="00FF3F0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p>
                    <w:p w:rsidR="001A47F3" w:rsidRPr="009D26C8" w:rsidRDefault="001A47F3" w:rsidP="00FF3F0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9D26C8">
                        <w:rPr>
                          <w:rFonts w:ascii="Courier New" w:hAnsi="Courier New" w:cs="Courier New"/>
                          <w:color w:val="000000"/>
                        </w:rPr>
                        <w:t>if (!operation.param[0].meminfo) {</w:t>
                      </w:r>
                    </w:p>
                    <w:p w:rsidR="001A47F3" w:rsidRPr="009D26C8" w:rsidRDefault="001A47F3" w:rsidP="00FF3F0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9D26C8">
                        <w:rPr>
                          <w:rFonts w:ascii="Courier New" w:hAnsi="Courier New" w:cs="Courier New"/>
                          <w:color w:val="000000"/>
                        </w:rPr>
                        <w:t xml:space="preserve">      printf("Ran out of memory\n");</w:t>
                      </w:r>
                    </w:p>
                    <w:p w:rsidR="001A47F3" w:rsidRPr="009D26C8" w:rsidRDefault="001A47F3" w:rsidP="00FF3F0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9D26C8">
                        <w:rPr>
                          <w:rFonts w:ascii="Courier New" w:hAnsi="Courier New" w:cs="Courier New"/>
                          <w:color w:val="000000"/>
                        </w:rPr>
                        <w:t xml:space="preserve">      exit(EXIT_FAILURE);</w:t>
                      </w:r>
                    </w:p>
                    <w:p w:rsidR="001A47F3" w:rsidRPr="009D26C8" w:rsidRDefault="001A47F3" w:rsidP="00FF3F0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9D26C8">
                        <w:rPr>
                          <w:rFonts w:ascii="Courier New" w:hAnsi="Courier New" w:cs="Courier New"/>
                          <w:color w:val="000000"/>
                        </w:rPr>
                        <w:t>}</w:t>
                      </w:r>
                    </w:p>
                    <w:p w:rsidR="001A47F3" w:rsidRPr="009D26C8" w:rsidRDefault="001A47F3" w:rsidP="00FF3F0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9D26C8">
                        <w:rPr>
                          <w:rFonts w:ascii="Courier New" w:hAnsi="Courier New" w:cs="Courier New"/>
                          <w:color w:val="000000"/>
                        </w:rPr>
                        <w:t>operation.param[0].meminfo-&gt;memory_size = sizeof(buf);</w:t>
                      </w:r>
                    </w:p>
                    <w:p w:rsidR="001A47F3" w:rsidRPr="009D26C8" w:rsidRDefault="001A47F3" w:rsidP="00FF3F0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9D26C8">
                        <w:rPr>
                          <w:rFonts w:ascii="Courier New" w:hAnsi="Courier New" w:cs="Courier New"/>
                          <w:color w:val="000000"/>
                        </w:rPr>
                        <w:t>operation.param[0].meminfo-&gt;buffer      = buf;</w:t>
                      </w:r>
                    </w:p>
                    <w:p w:rsidR="001A47F3" w:rsidRPr="009D26C8" w:rsidRDefault="001A47F3" w:rsidP="00FF3F0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9D26C8">
                        <w:rPr>
                          <w:rFonts w:ascii="Courier New" w:hAnsi="Courier New" w:cs="Courier New"/>
                          <w:color w:val="000000"/>
                        </w:rPr>
                        <w:t>operation.param[0].meminfo-&gt;flag        = SKTEEC_MEMREF_OUT;</w:t>
                      </w:r>
                    </w:p>
                    <w:p w:rsidR="001A47F3" w:rsidRPr="009D26C8" w:rsidRDefault="001A47F3" w:rsidP="00FF3F0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p>
                    <w:p w:rsidR="001A47F3" w:rsidRPr="009D26C8" w:rsidRDefault="001A47F3" w:rsidP="00FF3F0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9D26C8">
                        <w:rPr>
                          <w:rFonts w:ascii="Courier New" w:hAnsi="Courier New" w:cs="Courier New"/>
                          <w:color w:val="000000"/>
                        </w:rPr>
                        <w:t>operation.param[1].meminfo              = calloc(1, sizeof(*operation.param[0].meminfo));</w:t>
                      </w:r>
                    </w:p>
                    <w:p w:rsidR="001A47F3" w:rsidRPr="009D26C8" w:rsidRDefault="001A47F3" w:rsidP="00FF3F0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9D26C8">
                        <w:rPr>
                          <w:rFonts w:ascii="Courier New" w:hAnsi="Courier New" w:cs="Courier New"/>
                          <w:color w:val="000000"/>
                        </w:rPr>
                        <w:t>if (!operation.param[1].meminfo) {</w:t>
                      </w:r>
                    </w:p>
                    <w:p w:rsidR="001A47F3" w:rsidRPr="009D26C8" w:rsidRDefault="001A47F3" w:rsidP="00FF3F0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9D26C8">
                        <w:rPr>
                          <w:rFonts w:ascii="Courier New" w:hAnsi="Courier New" w:cs="Courier New"/>
                          <w:color w:val="000000"/>
                        </w:rPr>
                        <w:t xml:space="preserve">    printf("Ran out of memory\n");</w:t>
                      </w:r>
                    </w:p>
                    <w:p w:rsidR="001A47F3" w:rsidRPr="009D26C8" w:rsidRDefault="001A47F3" w:rsidP="00FF3F0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9D26C8">
                        <w:rPr>
                          <w:rFonts w:ascii="Courier New" w:hAnsi="Courier New" w:cs="Courier New"/>
                          <w:color w:val="000000"/>
                        </w:rPr>
                        <w:t xml:space="preserve">      exit(EXIT_FAILURE);</w:t>
                      </w:r>
                    </w:p>
                    <w:p w:rsidR="001A47F3" w:rsidRPr="009D26C8" w:rsidRDefault="001A47F3" w:rsidP="00FF3F0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9D26C8">
                        <w:rPr>
                          <w:rFonts w:ascii="Courier New" w:hAnsi="Courier New" w:cs="Courier New"/>
                          <w:color w:val="000000"/>
                        </w:rPr>
                        <w:t>}</w:t>
                      </w:r>
                    </w:p>
                    <w:p w:rsidR="001A47F3" w:rsidRPr="009D26C8" w:rsidRDefault="001A47F3" w:rsidP="00FF3F0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9D26C8">
                        <w:rPr>
                          <w:rFonts w:ascii="Courier New" w:hAnsi="Courier New" w:cs="Courier New"/>
                          <w:color w:val="000000"/>
                        </w:rPr>
                        <w:t>operation.param[1].meminfo-&gt;memory_size = sizeof(buf);</w:t>
                      </w:r>
                    </w:p>
                    <w:p w:rsidR="001A47F3" w:rsidRPr="009D26C8" w:rsidRDefault="001A47F3" w:rsidP="00FF3F0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9D26C8">
                        <w:rPr>
                          <w:rFonts w:ascii="Courier New" w:hAnsi="Courier New" w:cs="Courier New"/>
                          <w:color w:val="000000"/>
                        </w:rPr>
                        <w:t>operation.param[1].meminfo-&gt;buffer      = buf;</w:t>
                      </w:r>
                    </w:p>
                    <w:p w:rsidR="001A47F3" w:rsidRPr="009D26C8" w:rsidRDefault="001A47F3" w:rsidP="00FF3F0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9D26C8">
                        <w:rPr>
                          <w:rFonts w:ascii="Courier New" w:hAnsi="Courier New" w:cs="Courier New"/>
                          <w:color w:val="000000"/>
                        </w:rPr>
                        <w:t>operation.param[1].meminfo-&gt;flag        = SKTEEC_MEMREF_IN;</w:t>
                      </w:r>
                    </w:p>
                    <w:p w:rsidR="001A47F3" w:rsidRPr="00064940" w:rsidRDefault="001A47F3" w:rsidP="00FF3F0E">
                      <w:pPr>
                        <w:ind w:right="-56"/>
                        <w:rPr>
                          <w:rFonts w:ascii="Courier New" w:hAnsi="Courier New" w:cs="Courier New"/>
                          <w:color w:val="000000"/>
                        </w:rPr>
                      </w:pPr>
                      <w:r w:rsidRPr="00064940">
                        <w:rPr>
                          <w:rFonts w:ascii="Courier New" w:hAnsi="Courier New" w:cs="Courier New"/>
                          <w:color w:val="000000"/>
                        </w:rPr>
                        <w:t>…</w:t>
                      </w:r>
                    </w:p>
                  </w:txbxContent>
                </v:textbox>
                <w10:anchorlock/>
              </v:shape>
            </w:pict>
          </mc:Fallback>
        </mc:AlternateContent>
      </w:r>
    </w:p>
    <w:p w:rsidR="00FF3F0E" w:rsidRDefault="00FF3F0E" w:rsidP="001848A1">
      <w:pPr>
        <w:ind w:left="720"/>
        <w:rPr>
          <w:rFonts w:ascii="Arial" w:hAnsi="Arial" w:cs="Arial"/>
          <w:sz w:val="22"/>
          <w:szCs w:val="22"/>
        </w:rPr>
      </w:pPr>
    </w:p>
    <w:p w:rsidR="00B0510E" w:rsidRDefault="00B0510E" w:rsidP="001848A1">
      <w:pPr>
        <w:ind w:left="720"/>
        <w:rPr>
          <w:rFonts w:ascii="Arial" w:hAnsi="Arial" w:cs="Arial"/>
          <w:sz w:val="22"/>
          <w:szCs w:val="22"/>
        </w:rPr>
      </w:pPr>
      <w:r w:rsidRPr="00A07288">
        <w:rPr>
          <w:rFonts w:ascii="Arial" w:hAnsi="Arial" w:cs="Arial"/>
          <w:sz w:val="22"/>
          <w:szCs w:val="22"/>
        </w:rPr>
        <w:t xml:space="preserve">The demo application then performs the setup of the operations to be invoked by the normal world to the </w:t>
      </w:r>
      <w:r w:rsidR="00600FB5" w:rsidRPr="00A07288">
        <w:rPr>
          <w:rFonts w:ascii="Arial" w:hAnsi="Arial" w:cs="Arial"/>
          <w:sz w:val="22"/>
          <w:szCs w:val="22"/>
        </w:rPr>
        <w:t xml:space="preserve">secure world. In this case </w:t>
      </w:r>
      <w:r w:rsidR="00FF3F0E">
        <w:rPr>
          <w:rFonts w:ascii="Arial" w:hAnsi="Arial" w:cs="Arial"/>
          <w:sz w:val="22"/>
          <w:szCs w:val="22"/>
        </w:rPr>
        <w:t>the SKTEEC</w:t>
      </w:r>
      <w:r w:rsidR="00600FB5" w:rsidRPr="00A07288">
        <w:rPr>
          <w:rFonts w:ascii="Arial" w:hAnsi="Arial" w:cs="Arial"/>
          <w:sz w:val="22"/>
          <w:szCs w:val="22"/>
        </w:rPr>
        <w:t xml:space="preserve">_InvokeCommand() API is used to send the command to the secure world and wait for the operation to complete in the secure world before returning from this invoke command API. </w:t>
      </w:r>
    </w:p>
    <w:p w:rsidR="00FF3F0E" w:rsidRDefault="0028267D" w:rsidP="0028267D">
      <w:pPr>
        <w:tabs>
          <w:tab w:val="left" w:pos="1202"/>
        </w:tabs>
        <w:ind w:left="720"/>
        <w:rPr>
          <w:rFonts w:ascii="Arial" w:hAnsi="Arial" w:cs="Arial"/>
          <w:sz w:val="22"/>
          <w:szCs w:val="22"/>
        </w:rPr>
      </w:pPr>
      <w:r>
        <w:rPr>
          <w:rFonts w:ascii="Arial" w:hAnsi="Arial" w:cs="Arial"/>
          <w:sz w:val="22"/>
          <w:szCs w:val="22"/>
        </w:rPr>
        <w:tab/>
      </w:r>
      <w:r w:rsidR="003D0275" w:rsidRPr="0076435A">
        <w:rPr>
          <w:rFonts w:ascii="Arial" w:hAnsi="Arial" w:cs="Arial"/>
          <w:noProof/>
        </w:rPr>
        <w:lastRenderedPageBreak/>
        <mc:AlternateContent>
          <mc:Choice Requires="wps">
            <w:drawing>
              <wp:inline distT="0" distB="0" distL="0" distR="0" wp14:editId="4CC36509">
                <wp:extent cx="6331585" cy="1705610"/>
                <wp:effectExtent l="6985" t="13335" r="14605" b="14605"/>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1585" cy="1705610"/>
                        </a:xfrm>
                        <a:prstGeom prst="rect">
                          <a:avLst/>
                        </a:prstGeom>
                        <a:solidFill>
                          <a:srgbClr val="FFFFFF"/>
                        </a:solidFill>
                        <a:ln w="12700" algn="ctr">
                          <a:solidFill>
                            <a:srgbClr val="FF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1A47F3" w:rsidRPr="00FF3F0E" w:rsidRDefault="001A47F3" w:rsidP="0028267D">
                            <w:pPr>
                              <w:ind w:right="-56"/>
                              <w:rPr>
                                <w:rFonts w:ascii="Courier New" w:hAnsi="Courier New" w:cs="Courier New"/>
                                <w:color w:val="000000"/>
                              </w:rPr>
                            </w:pPr>
                            <w:r w:rsidRPr="00FF3F0E">
                              <w:rPr>
                                <w:rFonts w:ascii="Courier New" w:hAnsi="Courier New" w:cs="Courier New"/>
                                <w:color w:val="000000"/>
                              </w:rPr>
                              <w:t>…</w:t>
                            </w:r>
                          </w:p>
                          <w:p w:rsidR="001A47F3" w:rsidRPr="009D26C8" w:rsidRDefault="001A47F3" w:rsidP="0028267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9D26C8">
                              <w:rPr>
                                <w:rFonts w:ascii="Courier New" w:hAnsi="Courier New" w:cs="Courier New"/>
                                <w:color w:val="000000"/>
                              </w:rPr>
                              <w:tab/>
                              <w:t>sprintf(buf, "hello %d world", n++);</w:t>
                            </w:r>
                          </w:p>
                          <w:p w:rsidR="001A47F3" w:rsidRPr="009D26C8" w:rsidRDefault="001A47F3" w:rsidP="0028267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9D26C8">
                              <w:rPr>
                                <w:rFonts w:ascii="Courier New" w:hAnsi="Courier New" w:cs="Courier New"/>
                                <w:color w:val="000000"/>
                              </w:rPr>
                              <w:t xml:space="preserve">    res = SKTEEC_InvokeCommand(&amp;session, 0, &amp;operation);</w:t>
                            </w:r>
                          </w:p>
                          <w:p w:rsidR="001A47F3" w:rsidRPr="009D26C8" w:rsidRDefault="001A47F3" w:rsidP="0028267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9D26C8">
                              <w:rPr>
                                <w:rFonts w:ascii="Courier New" w:hAnsi="Courier New" w:cs="Courier New"/>
                                <w:color w:val="000000"/>
                              </w:rPr>
                              <w:t xml:space="preserve">    if (res != 0) </w:t>
                            </w:r>
                          </w:p>
                          <w:p w:rsidR="001A47F3" w:rsidRPr="009D26C8" w:rsidRDefault="001A47F3" w:rsidP="0028267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9D26C8">
                              <w:rPr>
                                <w:rFonts w:ascii="Courier New" w:hAnsi="Courier New" w:cs="Courier New"/>
                                <w:color w:val="000000"/>
                              </w:rPr>
                              <w:tab/>
                              <w:t>{</w:t>
                            </w:r>
                          </w:p>
                          <w:p w:rsidR="001A47F3" w:rsidRPr="009D26C8" w:rsidRDefault="001A47F3" w:rsidP="0028267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9D26C8">
                              <w:rPr>
                                <w:rFonts w:ascii="Courier New" w:hAnsi="Courier New" w:cs="Courier New"/>
                                <w:color w:val="000000"/>
                              </w:rPr>
                              <w:t xml:space="preserve">         printf("Failed to invoke a command\n");</w:t>
                            </w:r>
                          </w:p>
                          <w:p w:rsidR="001A47F3" w:rsidRPr="009D26C8" w:rsidRDefault="001A47F3" w:rsidP="0028267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9D26C8">
                              <w:rPr>
                                <w:rFonts w:ascii="Courier New" w:hAnsi="Courier New" w:cs="Courier New"/>
                                <w:color w:val="000000"/>
                              </w:rPr>
                              <w:t xml:space="preserve">         exit(EXIT_FAILURE);</w:t>
                            </w:r>
                          </w:p>
                          <w:p w:rsidR="001A47F3" w:rsidRPr="009D26C8" w:rsidRDefault="001A47F3" w:rsidP="0028267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9D26C8">
                              <w:rPr>
                                <w:rFonts w:ascii="Courier New" w:hAnsi="Courier New" w:cs="Courier New"/>
                                <w:color w:val="000000"/>
                              </w:rPr>
                              <w:t xml:space="preserve">   </w:t>
                            </w:r>
                            <w:r w:rsidRPr="009D26C8">
                              <w:rPr>
                                <w:rFonts w:ascii="Courier New" w:hAnsi="Courier New" w:cs="Courier New"/>
                                <w:color w:val="000000"/>
                              </w:rPr>
                              <w:tab/>
                              <w:t>}</w:t>
                            </w:r>
                          </w:p>
                          <w:p w:rsidR="001A47F3" w:rsidRPr="009D26C8" w:rsidRDefault="001A47F3" w:rsidP="0028267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9D26C8">
                              <w:rPr>
                                <w:rFonts w:ascii="Courier New" w:hAnsi="Courier New" w:cs="Courier New"/>
                                <w:color w:val="000000"/>
                              </w:rPr>
                              <w:t xml:space="preserve">    printf("Response(%d): [%s]\n", argc != 1, buf);</w:t>
                            </w:r>
                          </w:p>
                          <w:p w:rsidR="001A47F3" w:rsidRPr="00FF3F0E" w:rsidRDefault="001A47F3" w:rsidP="0028267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FF3F0E">
                              <w:rPr>
                                <w:rFonts w:ascii="Courier New" w:hAnsi="Courier New" w:cs="Courier New"/>
                                <w:color w:val="000000"/>
                              </w:rPr>
                              <w:t>…</w:t>
                            </w:r>
                          </w:p>
                        </w:txbxContent>
                      </wps:txbx>
                      <wps:bodyPr rot="0" vert="horz" wrap="square" lIns="91440" tIns="45720" rIns="91440" bIns="45720" anchor="t" anchorCtr="0" upright="1">
                        <a:noAutofit/>
                      </wps:bodyPr>
                    </wps:wsp>
                  </a:graphicData>
                </a:graphic>
              </wp:inline>
            </w:drawing>
          </mc:Choice>
          <mc:Fallback>
            <w:pict>
              <v:shape id="_x0000_s1045" type="#_x0000_t202" style="width:498.55pt;height:13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" strokecolor="red" strokeweight="1pt">
                <v:stroke dashstyle="dash"/>
                <v:shadow color="#868686"/>
                <v:textbox>
                  <w:txbxContent>
                    <w:p w:rsidR="001A47F3" w:rsidRPr="00FF3F0E" w:rsidRDefault="001A47F3" w:rsidP="0028267D">
                      <w:pPr>
                        <w:ind w:right="-56"/>
                        <w:rPr>
                          <w:rFonts w:ascii="Courier New" w:hAnsi="Courier New" w:cs="Courier New"/>
                          <w:color w:val="000000"/>
                        </w:rPr>
                      </w:pPr>
                      <w:r w:rsidRPr="00FF3F0E">
                        <w:rPr>
                          <w:rFonts w:ascii="Courier New" w:hAnsi="Courier New" w:cs="Courier New"/>
                          <w:color w:val="000000"/>
                        </w:rPr>
                        <w:t>…</w:t>
                      </w:r>
                    </w:p>
                    <w:p w:rsidR="001A47F3" w:rsidRPr="009D26C8" w:rsidRDefault="001A47F3" w:rsidP="0028267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9D26C8">
                        <w:rPr>
                          <w:rFonts w:ascii="Courier New" w:hAnsi="Courier New" w:cs="Courier New"/>
                          <w:color w:val="000000"/>
                        </w:rPr>
                        <w:tab/>
                        <w:t>sprintf(buf, "hello %d world", n++);</w:t>
                      </w:r>
                    </w:p>
                    <w:p w:rsidR="001A47F3" w:rsidRPr="009D26C8" w:rsidRDefault="001A47F3" w:rsidP="0028267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9D26C8">
                        <w:rPr>
                          <w:rFonts w:ascii="Courier New" w:hAnsi="Courier New" w:cs="Courier New"/>
                          <w:color w:val="000000"/>
                        </w:rPr>
                        <w:t xml:space="preserve">    res = SKTEEC_InvokeCommand(&amp;session, 0, &amp;operation);</w:t>
                      </w:r>
                    </w:p>
                    <w:p w:rsidR="001A47F3" w:rsidRPr="009D26C8" w:rsidRDefault="001A47F3" w:rsidP="0028267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9D26C8">
                        <w:rPr>
                          <w:rFonts w:ascii="Courier New" w:hAnsi="Courier New" w:cs="Courier New"/>
                          <w:color w:val="000000"/>
                        </w:rPr>
                        <w:t xml:space="preserve">    if (res != 0) </w:t>
                      </w:r>
                    </w:p>
                    <w:p w:rsidR="001A47F3" w:rsidRPr="009D26C8" w:rsidRDefault="001A47F3" w:rsidP="0028267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9D26C8">
                        <w:rPr>
                          <w:rFonts w:ascii="Courier New" w:hAnsi="Courier New" w:cs="Courier New"/>
                          <w:color w:val="000000"/>
                        </w:rPr>
                        <w:tab/>
                        <w:t>{</w:t>
                      </w:r>
                    </w:p>
                    <w:p w:rsidR="001A47F3" w:rsidRPr="009D26C8" w:rsidRDefault="001A47F3" w:rsidP="0028267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9D26C8">
                        <w:rPr>
                          <w:rFonts w:ascii="Courier New" w:hAnsi="Courier New" w:cs="Courier New"/>
                          <w:color w:val="000000"/>
                        </w:rPr>
                        <w:t xml:space="preserve">         printf("Failed to invoke a command\n");</w:t>
                      </w:r>
                    </w:p>
                    <w:p w:rsidR="001A47F3" w:rsidRPr="009D26C8" w:rsidRDefault="001A47F3" w:rsidP="0028267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9D26C8">
                        <w:rPr>
                          <w:rFonts w:ascii="Courier New" w:hAnsi="Courier New" w:cs="Courier New"/>
                          <w:color w:val="000000"/>
                        </w:rPr>
                        <w:t xml:space="preserve">         exit(EXIT_FAILURE);</w:t>
                      </w:r>
                    </w:p>
                    <w:p w:rsidR="001A47F3" w:rsidRPr="009D26C8" w:rsidRDefault="001A47F3" w:rsidP="0028267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9D26C8">
                        <w:rPr>
                          <w:rFonts w:ascii="Courier New" w:hAnsi="Courier New" w:cs="Courier New"/>
                          <w:color w:val="000000"/>
                        </w:rPr>
                        <w:t xml:space="preserve">   </w:t>
                      </w:r>
                      <w:r w:rsidRPr="009D26C8">
                        <w:rPr>
                          <w:rFonts w:ascii="Courier New" w:hAnsi="Courier New" w:cs="Courier New"/>
                          <w:color w:val="000000"/>
                        </w:rPr>
                        <w:tab/>
                        <w:t>}</w:t>
                      </w:r>
                    </w:p>
                    <w:p w:rsidR="001A47F3" w:rsidRPr="009D26C8" w:rsidRDefault="001A47F3" w:rsidP="0028267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9D26C8">
                        <w:rPr>
                          <w:rFonts w:ascii="Courier New" w:hAnsi="Courier New" w:cs="Courier New"/>
                          <w:color w:val="000000"/>
                        </w:rPr>
                        <w:t xml:space="preserve">    printf("Response(%d): [%s]\n", argc != 1, buf);</w:t>
                      </w:r>
                    </w:p>
                    <w:p w:rsidR="001A47F3" w:rsidRPr="00FF3F0E" w:rsidRDefault="001A47F3" w:rsidP="0028267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FF3F0E">
                        <w:rPr>
                          <w:rFonts w:ascii="Courier New" w:hAnsi="Courier New" w:cs="Courier New"/>
                          <w:color w:val="000000"/>
                        </w:rPr>
                        <w:t>…</w:t>
                      </w:r>
                    </w:p>
                  </w:txbxContent>
                </v:textbox>
                <w10:anchorlock/>
              </v:shape>
            </w:pict>
          </mc:Fallback>
        </mc:AlternateContent>
      </w:r>
    </w:p>
    <w:p w:rsidR="00FF3F0E" w:rsidRPr="00A07288" w:rsidRDefault="00FF3F0E" w:rsidP="001848A1">
      <w:pPr>
        <w:ind w:left="720"/>
        <w:rPr>
          <w:rFonts w:ascii="Arial" w:hAnsi="Arial" w:cs="Arial"/>
          <w:sz w:val="22"/>
          <w:szCs w:val="22"/>
        </w:rPr>
      </w:pPr>
    </w:p>
    <w:p w:rsidR="00600FB5" w:rsidRPr="00A07288" w:rsidRDefault="00600FB5" w:rsidP="001848A1">
      <w:pPr>
        <w:ind w:left="720"/>
        <w:rPr>
          <w:rFonts w:ascii="Arial" w:hAnsi="Arial" w:cs="Arial"/>
          <w:sz w:val="22"/>
          <w:szCs w:val="22"/>
        </w:rPr>
      </w:pPr>
    </w:p>
    <w:p w:rsidR="00600FB5" w:rsidRPr="00A07288" w:rsidRDefault="00600FB5" w:rsidP="001848A1">
      <w:pPr>
        <w:ind w:left="720"/>
        <w:rPr>
          <w:rFonts w:ascii="Arial" w:hAnsi="Arial" w:cs="Arial"/>
          <w:sz w:val="22"/>
          <w:szCs w:val="22"/>
        </w:rPr>
      </w:pPr>
      <w:r w:rsidRPr="00A07288">
        <w:rPr>
          <w:rFonts w:ascii="Arial" w:hAnsi="Arial" w:cs="Arial"/>
          <w:sz w:val="22"/>
          <w:szCs w:val="22"/>
        </w:rPr>
        <w:t xml:space="preserve">Once </w:t>
      </w:r>
      <w:r w:rsidR="002555C6" w:rsidRPr="00A07288">
        <w:rPr>
          <w:rFonts w:ascii="Arial" w:hAnsi="Arial" w:cs="Arial"/>
          <w:sz w:val="22"/>
          <w:szCs w:val="22"/>
        </w:rPr>
        <w:t>the secure</w:t>
      </w:r>
      <w:r w:rsidRPr="00A07288">
        <w:rPr>
          <w:rFonts w:ascii="Arial" w:hAnsi="Arial" w:cs="Arial"/>
          <w:sz w:val="22"/>
          <w:szCs w:val="22"/>
        </w:rPr>
        <w:t xml:space="preserve"> world has process</w:t>
      </w:r>
      <w:r w:rsidR="002555C6">
        <w:rPr>
          <w:rFonts w:ascii="Arial" w:hAnsi="Arial" w:cs="Arial"/>
          <w:sz w:val="22"/>
          <w:szCs w:val="22"/>
        </w:rPr>
        <w:t>ed</w:t>
      </w:r>
      <w:r w:rsidRPr="00A07288">
        <w:rPr>
          <w:rFonts w:ascii="Arial" w:hAnsi="Arial" w:cs="Arial"/>
          <w:sz w:val="22"/>
          <w:szCs w:val="22"/>
        </w:rPr>
        <w:t xml:space="preserve"> the command it will send back the results and thus releasing control back to the normal world application.</w:t>
      </w:r>
    </w:p>
    <w:p w:rsidR="00600FB5" w:rsidRPr="00A07288" w:rsidRDefault="00600FB5" w:rsidP="001848A1">
      <w:pPr>
        <w:autoSpaceDE w:val="0"/>
        <w:spacing w:after="200" w:line="100" w:lineRule="atLeast"/>
        <w:ind w:left="720"/>
        <w:jc w:val="both"/>
        <w:rPr>
          <w:rFonts w:ascii="Arial" w:hAnsi="Arial" w:cs="Arial"/>
          <w:sz w:val="22"/>
          <w:szCs w:val="22"/>
        </w:rPr>
      </w:pPr>
      <w:r w:rsidRPr="00A07288">
        <w:rPr>
          <w:rFonts w:ascii="Arial" w:hAnsi="Arial" w:cs="Arial"/>
          <w:sz w:val="22"/>
          <w:szCs w:val="22"/>
        </w:rPr>
        <w:t xml:space="preserve">            </w:t>
      </w:r>
    </w:p>
    <w:p w:rsidR="00600FB5" w:rsidRPr="00A07288" w:rsidRDefault="00600FB5" w:rsidP="00FF3F0E">
      <w:pPr>
        <w:autoSpaceDE w:val="0"/>
        <w:spacing w:after="200" w:line="100" w:lineRule="atLeast"/>
        <w:ind w:firstLine="720"/>
        <w:jc w:val="both"/>
        <w:rPr>
          <w:rFonts w:ascii="Arial" w:hAnsi="Arial" w:cs="Arial"/>
          <w:sz w:val="22"/>
          <w:szCs w:val="22"/>
        </w:rPr>
      </w:pPr>
      <w:r w:rsidRPr="00A07288">
        <w:rPr>
          <w:rFonts w:ascii="Arial" w:hAnsi="Arial" w:cs="Arial"/>
          <w:sz w:val="22"/>
          <w:szCs w:val="22"/>
        </w:rPr>
        <w:t xml:space="preserve">The demo in an endless loop sends these commands counting the number of iterations. </w:t>
      </w:r>
    </w:p>
    <w:p w:rsidR="00600FB5" w:rsidRPr="00A07288" w:rsidRDefault="00600FB5" w:rsidP="001848A1">
      <w:pPr>
        <w:autoSpaceDE w:val="0"/>
        <w:spacing w:after="200" w:line="100" w:lineRule="atLeast"/>
        <w:ind w:left="720"/>
        <w:jc w:val="both"/>
        <w:rPr>
          <w:rFonts w:ascii="Arial" w:hAnsi="Arial" w:cs="Arial"/>
          <w:sz w:val="22"/>
          <w:szCs w:val="22"/>
        </w:rPr>
      </w:pPr>
      <w:r w:rsidRPr="00A07288">
        <w:rPr>
          <w:rFonts w:ascii="Arial" w:hAnsi="Arial" w:cs="Arial"/>
          <w:sz w:val="22"/>
          <w:szCs w:val="22"/>
        </w:rPr>
        <w:t>Ideally the SKTEEC_CloseSession(), SKTEEC_CloseContext() and sk_drv_nwld_platform_end() would be called after all th</w:t>
      </w:r>
      <w:r w:rsidR="00EA104C">
        <w:rPr>
          <w:rFonts w:ascii="Arial" w:hAnsi="Arial" w:cs="Arial"/>
          <w:sz w:val="22"/>
          <w:szCs w:val="22"/>
        </w:rPr>
        <w:t>e invoke commands are performed and completed.</w:t>
      </w:r>
    </w:p>
    <w:p w:rsidR="00AE22E3" w:rsidRPr="0076435A" w:rsidRDefault="00AE22E3" w:rsidP="00AC67C6">
      <w:pPr>
        <w:pStyle w:val="Heading2"/>
        <w:rPr>
          <w:rFonts w:cs="Arial"/>
        </w:rPr>
      </w:pPr>
      <w:bookmarkStart w:id="101" w:name="_Toc419203154"/>
      <w:bookmarkStart w:id="102" w:name="_Toc420333020"/>
      <w:bookmarkStart w:id="103" w:name="_Toc421889806"/>
      <w:r w:rsidRPr="0076435A">
        <w:rPr>
          <w:rFonts w:cs="Arial"/>
        </w:rPr>
        <w:t>Secure World</w:t>
      </w:r>
      <w:bookmarkEnd w:id="101"/>
      <w:bookmarkEnd w:id="102"/>
      <w:r w:rsidR="002B7536">
        <w:rPr>
          <w:rFonts w:cs="Arial"/>
        </w:rPr>
        <w:t xml:space="preserve"> </w:t>
      </w:r>
      <w:r w:rsidR="00257305">
        <w:rPr>
          <w:rFonts w:cs="Arial"/>
        </w:rPr>
        <w:t xml:space="preserve">Trusted </w:t>
      </w:r>
      <w:r w:rsidR="002B7536">
        <w:rPr>
          <w:rFonts w:cs="Arial"/>
        </w:rPr>
        <w:t>Applet</w:t>
      </w:r>
      <w:bookmarkEnd w:id="103"/>
    </w:p>
    <w:p w:rsidR="009F6FAA" w:rsidRPr="00A07288" w:rsidRDefault="009F6FAA" w:rsidP="009F6FAA">
      <w:pPr>
        <w:autoSpaceDE w:val="0"/>
        <w:spacing w:after="200" w:line="100" w:lineRule="atLeast"/>
        <w:ind w:left="720"/>
        <w:jc w:val="both"/>
        <w:rPr>
          <w:rFonts w:ascii="Arial" w:hAnsi="Arial" w:cs="Arial"/>
          <w:sz w:val="22"/>
          <w:szCs w:val="22"/>
        </w:rPr>
      </w:pPr>
      <w:r w:rsidRPr="00A07288">
        <w:rPr>
          <w:rFonts w:ascii="Arial" w:hAnsi="Arial" w:cs="Arial"/>
          <w:sz w:val="22"/>
          <w:szCs w:val="22"/>
        </w:rPr>
        <w:t xml:space="preserve">The </w:t>
      </w:r>
      <w:r>
        <w:rPr>
          <w:rFonts w:ascii="Arial" w:hAnsi="Arial" w:cs="Arial"/>
          <w:sz w:val="22"/>
          <w:szCs w:val="22"/>
        </w:rPr>
        <w:t xml:space="preserve">secure world </w:t>
      </w:r>
      <w:r w:rsidR="00257305">
        <w:rPr>
          <w:rFonts w:ascii="Arial" w:hAnsi="Arial" w:cs="Arial"/>
          <w:sz w:val="22"/>
          <w:szCs w:val="22"/>
        </w:rPr>
        <w:t>trusted applet</w:t>
      </w:r>
      <w:r w:rsidR="00B3278D">
        <w:rPr>
          <w:rFonts w:ascii="Arial" w:hAnsi="Arial" w:cs="Arial"/>
          <w:sz w:val="22"/>
          <w:szCs w:val="22"/>
        </w:rPr>
        <w:t xml:space="preserve"> contains the normal world </w:t>
      </w:r>
      <w:r w:rsidRPr="00A07288">
        <w:rPr>
          <w:rFonts w:ascii="Arial" w:hAnsi="Arial" w:cs="Arial"/>
          <w:sz w:val="22"/>
          <w:szCs w:val="22"/>
        </w:rPr>
        <w:t xml:space="preserve">virtualized </w:t>
      </w:r>
      <w:r>
        <w:rPr>
          <w:rFonts w:ascii="Arial" w:hAnsi="Arial" w:cs="Arial"/>
          <w:sz w:val="22"/>
          <w:szCs w:val="22"/>
        </w:rPr>
        <w:t xml:space="preserve">L4 uKernel </w:t>
      </w:r>
      <w:r w:rsidRPr="00A07288">
        <w:rPr>
          <w:rFonts w:ascii="Arial" w:hAnsi="Arial" w:cs="Arial"/>
          <w:sz w:val="22"/>
          <w:szCs w:val="22"/>
        </w:rPr>
        <w:t xml:space="preserve">OS. This world is further reduced to two (2) separate operating modes: (1) User mode and the (2) Kernel mode. </w:t>
      </w:r>
    </w:p>
    <w:p w:rsidR="009F6FAA" w:rsidRDefault="009F6FAA" w:rsidP="002B7536">
      <w:pPr>
        <w:autoSpaceDE w:val="0"/>
        <w:spacing w:after="200" w:line="100" w:lineRule="atLeast"/>
        <w:ind w:left="720"/>
        <w:jc w:val="both"/>
        <w:rPr>
          <w:rFonts w:ascii="Arial" w:hAnsi="Arial" w:cs="Arial"/>
          <w:sz w:val="22"/>
          <w:szCs w:val="22"/>
        </w:rPr>
      </w:pPr>
      <w:r>
        <w:rPr>
          <w:rFonts w:ascii="Arial" w:hAnsi="Arial" w:cs="Arial"/>
          <w:sz w:val="22"/>
          <w:szCs w:val="22"/>
        </w:rPr>
        <w:t xml:space="preserve">The secure world </w:t>
      </w:r>
      <w:r w:rsidR="005E7855">
        <w:rPr>
          <w:rFonts w:ascii="Arial" w:hAnsi="Arial" w:cs="Arial"/>
          <w:sz w:val="22"/>
          <w:szCs w:val="22"/>
        </w:rPr>
        <w:t xml:space="preserve">framework </w:t>
      </w:r>
      <w:r>
        <w:rPr>
          <w:rFonts w:ascii="Arial" w:hAnsi="Arial" w:cs="Arial"/>
          <w:sz w:val="22"/>
          <w:szCs w:val="22"/>
        </w:rPr>
        <w:t xml:space="preserve">classes are defined in the sk_base and sk_ipc directories and are included in the fiasco.OC GIT Repo in ./kyma_bitbucket_head/fiasco.git/src/l4/pkg directory. These form the base classes and </w:t>
      </w:r>
      <w:r w:rsidR="005E7855">
        <w:rPr>
          <w:rFonts w:ascii="Arial" w:hAnsi="Arial" w:cs="Arial"/>
          <w:sz w:val="22"/>
          <w:szCs w:val="22"/>
        </w:rPr>
        <w:t>framework</w:t>
      </w:r>
      <w:r>
        <w:rPr>
          <w:rFonts w:ascii="Arial" w:hAnsi="Arial" w:cs="Arial"/>
          <w:sz w:val="22"/>
          <w:szCs w:val="22"/>
        </w:rPr>
        <w:t xml:space="preserve"> of </w:t>
      </w:r>
      <w:r w:rsidR="005E7855">
        <w:rPr>
          <w:rFonts w:ascii="Arial" w:hAnsi="Arial" w:cs="Arial"/>
          <w:sz w:val="22"/>
          <w:szCs w:val="22"/>
        </w:rPr>
        <w:t>a</w:t>
      </w:r>
      <w:r w:rsidR="002B7536">
        <w:rPr>
          <w:rFonts w:ascii="Arial" w:hAnsi="Arial" w:cs="Arial"/>
          <w:sz w:val="22"/>
          <w:szCs w:val="22"/>
        </w:rPr>
        <w:t xml:space="preserve"> trusted </w:t>
      </w:r>
      <w:r w:rsidR="007D1EDD">
        <w:rPr>
          <w:rFonts w:ascii="Arial" w:hAnsi="Arial" w:cs="Arial"/>
          <w:sz w:val="22"/>
          <w:szCs w:val="22"/>
        </w:rPr>
        <w:t>applet.</w:t>
      </w:r>
    </w:p>
    <w:p w:rsidR="009F6FAA" w:rsidRDefault="00661F03" w:rsidP="009F6FAA">
      <w:pPr>
        <w:pStyle w:val="Heading3"/>
      </w:pPr>
      <w:bookmarkStart w:id="104" w:name="_Toc421889807"/>
      <w:r>
        <w:t xml:space="preserve">Demo </w:t>
      </w:r>
      <w:r w:rsidR="005E7855">
        <w:t>Trusted</w:t>
      </w:r>
      <w:r w:rsidR="009F6FAA">
        <w:t xml:space="preserve"> </w:t>
      </w:r>
      <w:r w:rsidR="002B7536">
        <w:t>Applet</w:t>
      </w:r>
      <w:bookmarkEnd w:id="104"/>
    </w:p>
    <w:p w:rsidR="007370EE" w:rsidRDefault="009F6FAA" w:rsidP="009F6FAA">
      <w:pPr>
        <w:autoSpaceDE w:val="0"/>
        <w:spacing w:after="200" w:line="100" w:lineRule="atLeast"/>
        <w:ind w:left="720"/>
        <w:rPr>
          <w:rFonts w:ascii="Arial" w:hAnsi="Arial" w:cs="Arial"/>
          <w:sz w:val="22"/>
          <w:szCs w:val="22"/>
        </w:rPr>
      </w:pPr>
      <w:r>
        <w:rPr>
          <w:rFonts w:ascii="Arial" w:hAnsi="Arial" w:cs="Arial"/>
          <w:sz w:val="22"/>
          <w:szCs w:val="22"/>
        </w:rPr>
        <w:t xml:space="preserve">There is a sk_hello which is the secure </w:t>
      </w:r>
      <w:r w:rsidR="002B7536">
        <w:rPr>
          <w:rFonts w:ascii="Arial" w:hAnsi="Arial" w:cs="Arial"/>
          <w:sz w:val="22"/>
          <w:szCs w:val="22"/>
        </w:rPr>
        <w:t>applet</w:t>
      </w:r>
      <w:r>
        <w:rPr>
          <w:rFonts w:ascii="Arial" w:hAnsi="Arial" w:cs="Arial"/>
          <w:sz w:val="22"/>
          <w:szCs w:val="22"/>
        </w:rPr>
        <w:t xml:space="preserve"> hello world that supports the normal world demo hello world.</w:t>
      </w:r>
    </w:p>
    <w:p w:rsidR="009F6FAA" w:rsidRPr="005E7855" w:rsidRDefault="009F6FAA" w:rsidP="007370EE">
      <w:pPr>
        <w:autoSpaceDE w:val="0"/>
        <w:spacing w:after="200" w:line="100" w:lineRule="atLeast"/>
        <w:rPr>
          <w:rFonts w:ascii="Arial" w:hAnsi="Arial" w:cs="Arial"/>
          <w:b/>
          <w:color w:val="FF0000"/>
          <w:sz w:val="22"/>
          <w:szCs w:val="22"/>
        </w:rPr>
      </w:pPr>
      <w:r>
        <w:rPr>
          <w:rFonts w:ascii="Arial" w:hAnsi="Arial" w:cs="Arial"/>
          <w:sz w:val="22"/>
          <w:szCs w:val="22"/>
        </w:rPr>
        <w:tab/>
      </w:r>
      <w:r w:rsidR="005E7855">
        <w:rPr>
          <w:rFonts w:ascii="Arial" w:hAnsi="Arial" w:cs="Arial"/>
          <w:b/>
          <w:color w:val="FF0000"/>
          <w:sz w:val="22"/>
          <w:szCs w:val="22"/>
        </w:rPr>
        <w:t>M</w:t>
      </w:r>
      <w:r w:rsidRPr="005E7855">
        <w:rPr>
          <w:rFonts w:ascii="Arial" w:hAnsi="Arial" w:cs="Arial"/>
          <w:b/>
          <w:color w:val="FF0000"/>
          <w:sz w:val="22"/>
          <w:szCs w:val="22"/>
        </w:rPr>
        <w:t xml:space="preserve">akefile </w:t>
      </w:r>
    </w:p>
    <w:p w:rsidR="009F6FAA" w:rsidRDefault="009F6FAA" w:rsidP="009F6FAA">
      <w:pPr>
        <w:autoSpaceDE w:val="0"/>
        <w:spacing w:after="200" w:line="100" w:lineRule="atLeast"/>
        <w:ind w:left="720"/>
        <w:rPr>
          <w:rFonts w:ascii="Arial" w:hAnsi="Arial" w:cs="Arial"/>
          <w:sz w:val="22"/>
          <w:szCs w:val="22"/>
        </w:rPr>
      </w:pPr>
      <w:r>
        <w:rPr>
          <w:rFonts w:ascii="Arial" w:hAnsi="Arial" w:cs="Arial"/>
          <w:sz w:val="22"/>
          <w:szCs w:val="22"/>
        </w:rPr>
        <w:t>This is a standard fiasco.oc Makefile that contains a link to the trustlet_srv1.cc that contains the base classes and methods in sk_ipc and sk_base, that will support the two methods in the main.cc file.</w:t>
      </w:r>
      <w:r w:rsidR="00D1656E">
        <w:rPr>
          <w:rFonts w:ascii="Arial" w:hAnsi="Arial" w:cs="Arial"/>
          <w:sz w:val="22"/>
          <w:szCs w:val="22"/>
        </w:rPr>
        <w:t xml:space="preserve"> The ../../../sk_ipc/server/src/trustlet_serv1.cc must be in the SRC_CC of the make file as shown below.</w:t>
      </w:r>
    </w:p>
    <w:p w:rsidR="009F6FAA" w:rsidRDefault="009F6FAA" w:rsidP="007370EE">
      <w:pPr>
        <w:autoSpaceDE w:val="0"/>
        <w:spacing w:after="200" w:line="100" w:lineRule="atLeast"/>
        <w:rPr>
          <w:rFonts w:ascii="Arial" w:hAnsi="Arial" w:cs="Arial"/>
        </w:rPr>
      </w:pPr>
      <w:r>
        <w:rPr>
          <w:rFonts w:ascii="Arial" w:hAnsi="Arial" w:cs="Arial"/>
          <w:sz w:val="22"/>
          <w:szCs w:val="22"/>
        </w:rPr>
        <w:lastRenderedPageBreak/>
        <w:tab/>
      </w:r>
      <w:r w:rsidR="003D0275" w:rsidRPr="0076435A">
        <w:rPr>
          <w:rFonts w:ascii="Arial" w:hAnsi="Arial" w:cs="Arial"/>
          <w:noProof/>
        </w:rPr>
        <mc:AlternateContent>
          <mc:Choice Requires="wps">
            <w:drawing>
              <wp:inline distT="0" distB="0" distL="0" distR="0" wp14:editId="754E0C6A">
                <wp:extent cx="6331585" cy="2173605"/>
                <wp:effectExtent l="6985" t="13970" r="14605" b="1270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1585" cy="2173605"/>
                        </a:xfrm>
                        <a:prstGeom prst="rect">
                          <a:avLst/>
                        </a:prstGeom>
                        <a:solidFill>
                          <a:srgbClr val="FFFFFF"/>
                        </a:solidFill>
                        <a:ln w="12700" algn="ctr">
                          <a:solidFill>
                            <a:srgbClr val="FF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1A47F3" w:rsidRPr="005C05FD" w:rsidRDefault="001A47F3" w:rsidP="009F6FA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5C05FD">
                              <w:rPr>
                                <w:rFonts w:ascii="Courier New" w:hAnsi="Courier New" w:cs="Courier New"/>
                                <w:color w:val="000000"/>
                              </w:rPr>
                              <w:t>PKGDIR          ?= ../..</w:t>
                            </w:r>
                          </w:p>
                          <w:p w:rsidR="001A47F3" w:rsidRPr="005C05FD" w:rsidRDefault="001A47F3" w:rsidP="009F6FA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5C05FD">
                              <w:rPr>
                                <w:rFonts w:ascii="Courier New" w:hAnsi="Courier New" w:cs="Courier New"/>
                                <w:color w:val="000000"/>
                              </w:rPr>
                              <w:t>L4DIR           ?= $(PKGDIR)/../..</w:t>
                            </w:r>
                          </w:p>
                          <w:p w:rsidR="001A47F3" w:rsidRPr="005C05FD" w:rsidRDefault="001A47F3" w:rsidP="009F6FA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p>
                          <w:p w:rsidR="001A47F3" w:rsidRPr="005C05FD" w:rsidRDefault="001A47F3" w:rsidP="009F6FA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5C05FD">
                              <w:rPr>
                                <w:rFonts w:ascii="Courier New" w:hAnsi="Courier New" w:cs="Courier New"/>
                                <w:color w:val="000000"/>
                              </w:rPr>
                              <w:t>SKLIBDIR ?= /tmp/sklib/</w:t>
                            </w:r>
                          </w:p>
                          <w:p w:rsidR="001A47F3" w:rsidRPr="005C05FD" w:rsidRDefault="001A47F3" w:rsidP="009F6FA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5C05FD">
                              <w:rPr>
                                <w:rFonts w:ascii="Courier New" w:hAnsi="Courier New" w:cs="Courier New"/>
                                <w:color w:val="000000"/>
                              </w:rPr>
                              <w:t>include ${SKLIBDIR}/incpaths</w:t>
                            </w:r>
                          </w:p>
                          <w:p w:rsidR="001A47F3" w:rsidRPr="005C05FD" w:rsidRDefault="001A47F3" w:rsidP="009F6FA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5C05FD">
                              <w:rPr>
                                <w:rFonts w:ascii="Courier New" w:hAnsi="Courier New" w:cs="Courier New"/>
                                <w:color w:val="000000"/>
                              </w:rPr>
                              <w:t>include ${SKLIBDIR}/swldlibs</w:t>
                            </w:r>
                          </w:p>
                          <w:p w:rsidR="001A47F3" w:rsidRPr="005C05FD" w:rsidRDefault="001A47F3" w:rsidP="009F6FA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p>
                          <w:p w:rsidR="001A47F3" w:rsidRPr="005C05FD" w:rsidRDefault="001A47F3" w:rsidP="009F6FA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5C05FD">
                              <w:rPr>
                                <w:rFonts w:ascii="Courier New" w:hAnsi="Courier New" w:cs="Courier New"/>
                                <w:color w:val="000000"/>
                              </w:rPr>
                              <w:t>CXXFLAGS += ${ELPSK_INCPATH}</w:t>
                            </w:r>
                          </w:p>
                          <w:p w:rsidR="001A47F3" w:rsidRPr="005C05FD" w:rsidRDefault="001A47F3" w:rsidP="009F6FA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5C05FD">
                              <w:rPr>
                                <w:rFonts w:ascii="Courier New" w:hAnsi="Courier New" w:cs="Courier New"/>
                                <w:color w:val="000000"/>
                              </w:rPr>
                              <w:t>LDFLAGS  += ${ELPSK_SWLDLIBS}</w:t>
                            </w:r>
                          </w:p>
                          <w:p w:rsidR="001A47F3" w:rsidRPr="005C05FD" w:rsidRDefault="001A47F3" w:rsidP="009F6FA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p>
                          <w:p w:rsidR="001A47F3" w:rsidRPr="005C05FD" w:rsidRDefault="001A47F3" w:rsidP="009F6FA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5C05FD">
                              <w:rPr>
                                <w:rFonts w:ascii="Courier New" w:hAnsi="Courier New" w:cs="Courier New"/>
                                <w:color w:val="000000"/>
                              </w:rPr>
                              <w:t>TARGET          = sk_hello</w:t>
                            </w:r>
                          </w:p>
                          <w:p w:rsidR="001A47F3" w:rsidRPr="005C05FD" w:rsidRDefault="001A47F3" w:rsidP="009F6FA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5C05FD">
                              <w:rPr>
                                <w:rFonts w:ascii="Courier New" w:hAnsi="Courier New" w:cs="Courier New"/>
                                <w:color w:val="000000"/>
                              </w:rPr>
                              <w:t>SRC_CC          = ../../../sk_ipc/server/src/trustlet_srv1.cc main.cc</w:t>
                            </w:r>
                          </w:p>
                          <w:p w:rsidR="001A47F3" w:rsidRPr="005C05FD" w:rsidRDefault="001A47F3" w:rsidP="009F6FA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p>
                          <w:p w:rsidR="001A47F3" w:rsidRPr="005C05FD" w:rsidRDefault="001A47F3" w:rsidP="009F6FA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5C05FD">
                              <w:rPr>
                                <w:rFonts w:ascii="Courier New" w:hAnsi="Courier New" w:cs="Courier New"/>
                                <w:color w:val="000000"/>
                              </w:rPr>
                              <w:t>include $(L4DIR)/mk/prog.mk</w:t>
                            </w:r>
                          </w:p>
                          <w:p w:rsidR="001A47F3" w:rsidRPr="005C05FD" w:rsidRDefault="001A47F3" w:rsidP="009F6FAA">
                            <w:pPr>
                              <w:ind w:right="-56"/>
                              <w:rPr>
                                <w:rFonts w:ascii="Courier New" w:hAnsi="Courier New" w:cs="Courier New"/>
                                <w:color w:val="000000"/>
                              </w:rPr>
                            </w:pPr>
                          </w:p>
                        </w:txbxContent>
                      </wps:txbx>
                      <wps:bodyPr rot="0" vert="horz" wrap="square" lIns="91440" tIns="45720" rIns="91440" bIns="45720" anchor="t" anchorCtr="0" upright="1">
                        <a:noAutofit/>
                      </wps:bodyPr>
                    </wps:wsp>
                  </a:graphicData>
                </a:graphic>
              </wp:inline>
            </w:drawing>
          </mc:Choice>
          <mc:Fallback>
            <w:pict>
              <v:shape id="_x0000_s1046" type="#_x0000_t202" style="width:498.55pt;height:17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" strokecolor="red" strokeweight="1pt">
                <v:stroke dashstyle="dash"/>
                <v:shadow color="#868686"/>
                <v:textbox>
                  <w:txbxContent>
                    <w:p w:rsidR="001A47F3" w:rsidRPr="005C05FD" w:rsidRDefault="001A47F3" w:rsidP="009F6FA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5C05FD">
                        <w:rPr>
                          <w:rFonts w:ascii="Courier New" w:hAnsi="Courier New" w:cs="Courier New"/>
                          <w:color w:val="000000"/>
                        </w:rPr>
                        <w:t>PKGDIR          ?= ../..</w:t>
                      </w:r>
                    </w:p>
                    <w:p w:rsidR="001A47F3" w:rsidRPr="005C05FD" w:rsidRDefault="001A47F3" w:rsidP="009F6FA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5C05FD">
                        <w:rPr>
                          <w:rFonts w:ascii="Courier New" w:hAnsi="Courier New" w:cs="Courier New"/>
                          <w:color w:val="000000"/>
                        </w:rPr>
                        <w:t>L4DIR           ?= $(PKGDIR)/../..</w:t>
                      </w:r>
                    </w:p>
                    <w:p w:rsidR="001A47F3" w:rsidRPr="005C05FD" w:rsidRDefault="001A47F3" w:rsidP="009F6FA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p>
                    <w:p w:rsidR="001A47F3" w:rsidRPr="005C05FD" w:rsidRDefault="001A47F3" w:rsidP="009F6FA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5C05FD">
                        <w:rPr>
                          <w:rFonts w:ascii="Courier New" w:hAnsi="Courier New" w:cs="Courier New"/>
                          <w:color w:val="000000"/>
                        </w:rPr>
                        <w:t>SKLIBDIR ?= /tmp/sklib/</w:t>
                      </w:r>
                    </w:p>
                    <w:p w:rsidR="001A47F3" w:rsidRPr="005C05FD" w:rsidRDefault="001A47F3" w:rsidP="009F6FA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5C05FD">
                        <w:rPr>
                          <w:rFonts w:ascii="Courier New" w:hAnsi="Courier New" w:cs="Courier New"/>
                          <w:color w:val="000000"/>
                        </w:rPr>
                        <w:t>include ${SKLIBDIR}/incpaths</w:t>
                      </w:r>
                    </w:p>
                    <w:p w:rsidR="001A47F3" w:rsidRPr="005C05FD" w:rsidRDefault="001A47F3" w:rsidP="009F6FA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5C05FD">
                        <w:rPr>
                          <w:rFonts w:ascii="Courier New" w:hAnsi="Courier New" w:cs="Courier New"/>
                          <w:color w:val="000000"/>
                        </w:rPr>
                        <w:t>include ${SKLIBDIR}/swldlibs</w:t>
                      </w:r>
                    </w:p>
                    <w:p w:rsidR="001A47F3" w:rsidRPr="005C05FD" w:rsidRDefault="001A47F3" w:rsidP="009F6FA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p>
                    <w:p w:rsidR="001A47F3" w:rsidRPr="005C05FD" w:rsidRDefault="001A47F3" w:rsidP="009F6FA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5C05FD">
                        <w:rPr>
                          <w:rFonts w:ascii="Courier New" w:hAnsi="Courier New" w:cs="Courier New"/>
                          <w:color w:val="000000"/>
                        </w:rPr>
                        <w:t>CXXFLAGS += ${ELPSK_INCPATH}</w:t>
                      </w:r>
                    </w:p>
                    <w:p w:rsidR="001A47F3" w:rsidRPr="005C05FD" w:rsidRDefault="001A47F3" w:rsidP="009F6FA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5C05FD">
                        <w:rPr>
                          <w:rFonts w:ascii="Courier New" w:hAnsi="Courier New" w:cs="Courier New"/>
                          <w:color w:val="000000"/>
                        </w:rPr>
                        <w:t>LDFLAGS  += ${ELPSK_SWLDLIBS}</w:t>
                      </w:r>
                    </w:p>
                    <w:p w:rsidR="001A47F3" w:rsidRPr="005C05FD" w:rsidRDefault="001A47F3" w:rsidP="009F6FA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p>
                    <w:p w:rsidR="001A47F3" w:rsidRPr="005C05FD" w:rsidRDefault="001A47F3" w:rsidP="009F6FA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5C05FD">
                        <w:rPr>
                          <w:rFonts w:ascii="Courier New" w:hAnsi="Courier New" w:cs="Courier New"/>
                          <w:color w:val="000000"/>
                        </w:rPr>
                        <w:t>TARGET          = sk_hello</w:t>
                      </w:r>
                    </w:p>
                    <w:p w:rsidR="001A47F3" w:rsidRPr="005C05FD" w:rsidRDefault="001A47F3" w:rsidP="009F6FA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5C05FD">
                        <w:rPr>
                          <w:rFonts w:ascii="Courier New" w:hAnsi="Courier New" w:cs="Courier New"/>
                          <w:color w:val="000000"/>
                        </w:rPr>
                        <w:t>SRC_CC          = ../../../sk_ipc/server/src/trustlet_srv1.cc main.cc</w:t>
                      </w:r>
                    </w:p>
                    <w:p w:rsidR="001A47F3" w:rsidRPr="005C05FD" w:rsidRDefault="001A47F3" w:rsidP="009F6FA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p>
                    <w:p w:rsidR="001A47F3" w:rsidRPr="005C05FD" w:rsidRDefault="001A47F3" w:rsidP="009F6FA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5C05FD">
                        <w:rPr>
                          <w:rFonts w:ascii="Courier New" w:hAnsi="Courier New" w:cs="Courier New"/>
                          <w:color w:val="000000"/>
                        </w:rPr>
                        <w:t>include $(L4DIR)/mk/prog.mk</w:t>
                      </w:r>
                    </w:p>
                    <w:p w:rsidR="001A47F3" w:rsidRPr="005C05FD" w:rsidRDefault="001A47F3" w:rsidP="009F6FAA">
                      <w:pPr>
                        <w:ind w:right="-56"/>
                        <w:rPr>
                          <w:rFonts w:ascii="Courier New" w:hAnsi="Courier New" w:cs="Courier New"/>
                          <w:color w:val="000000"/>
                        </w:rPr>
                      </w:pPr>
                    </w:p>
                  </w:txbxContent>
                </v:textbox>
                <w10:anchorlock/>
              </v:shape>
            </w:pict>
          </mc:Fallback>
        </mc:AlternateContent>
      </w:r>
    </w:p>
    <w:p w:rsidR="009F6FAA" w:rsidRPr="00D1656E" w:rsidRDefault="005E7855" w:rsidP="005E7855">
      <w:pPr>
        <w:autoSpaceDE w:val="0"/>
        <w:spacing w:after="200" w:line="100" w:lineRule="atLeast"/>
        <w:ind w:firstLine="720"/>
        <w:rPr>
          <w:rFonts w:ascii="Arial" w:hAnsi="Arial" w:cs="Arial"/>
          <w:b/>
          <w:color w:val="FF0000"/>
          <w:sz w:val="22"/>
          <w:szCs w:val="22"/>
        </w:rPr>
      </w:pPr>
      <w:r w:rsidRPr="00D1656E">
        <w:rPr>
          <w:rFonts w:ascii="Arial" w:hAnsi="Arial" w:cs="Arial"/>
          <w:b/>
          <w:color w:val="FF0000"/>
          <w:sz w:val="22"/>
          <w:szCs w:val="22"/>
        </w:rPr>
        <w:t>Trusted App</w:t>
      </w:r>
      <w:r w:rsidR="00E3425C">
        <w:rPr>
          <w:rFonts w:ascii="Arial" w:hAnsi="Arial" w:cs="Arial"/>
          <w:b/>
          <w:color w:val="FF0000"/>
          <w:sz w:val="22"/>
          <w:szCs w:val="22"/>
        </w:rPr>
        <w:t>let</w:t>
      </w:r>
    </w:p>
    <w:p w:rsidR="005E7855" w:rsidRDefault="005E7855" w:rsidP="005E7855">
      <w:pPr>
        <w:autoSpaceDE w:val="0"/>
        <w:spacing w:after="200" w:line="100" w:lineRule="atLeast"/>
        <w:ind w:left="720"/>
        <w:rPr>
          <w:rFonts w:ascii="Arial" w:hAnsi="Arial" w:cs="Arial"/>
        </w:rPr>
      </w:pPr>
      <w:r>
        <w:rPr>
          <w:rFonts w:ascii="Arial" w:hAnsi="Arial" w:cs="Arial"/>
        </w:rPr>
        <w:t xml:space="preserve">There are only one class and two methods when developing a trusted application in the secure world that are of importance. The Trustlet_server_obj is the class name and the two methods to implement are: SKTAPP_init_iface() and SKTAPP_receive_operation_iface(). </w:t>
      </w:r>
    </w:p>
    <w:p w:rsidR="005E7855" w:rsidRDefault="005E7855" w:rsidP="005E7855">
      <w:pPr>
        <w:autoSpaceDE w:val="0"/>
        <w:spacing w:after="200" w:line="100" w:lineRule="atLeast"/>
        <w:ind w:left="720"/>
        <w:rPr>
          <w:rFonts w:ascii="Arial" w:hAnsi="Arial" w:cs="Arial"/>
        </w:rPr>
      </w:pPr>
      <w:r>
        <w:rPr>
          <w:rFonts w:ascii="Arial" w:hAnsi="Arial" w:cs="Arial"/>
        </w:rPr>
        <w:t>The following code is the including of the header files that are standard and the sk_ipc header file that is required in order to include the trust application framework.</w:t>
      </w:r>
    </w:p>
    <w:p w:rsidR="005E7855" w:rsidRDefault="005E7855" w:rsidP="005E7855">
      <w:pPr>
        <w:autoSpaceDE w:val="0"/>
        <w:spacing w:after="200" w:line="100" w:lineRule="atLeast"/>
        <w:ind w:left="720"/>
        <w:rPr>
          <w:rFonts w:ascii="Arial" w:hAnsi="Arial" w:cs="Arial"/>
        </w:rPr>
      </w:pPr>
      <w:r>
        <w:rPr>
          <w:rFonts w:ascii="Arial" w:hAnsi="Arial" w:cs="Arial"/>
        </w:rPr>
        <w:t xml:space="preserve"> </w:t>
      </w:r>
      <w:r w:rsidR="003D0275" w:rsidRPr="0076435A">
        <w:rPr>
          <w:rFonts w:ascii="Arial" w:hAnsi="Arial" w:cs="Arial"/>
          <w:noProof/>
        </w:rPr>
        <mc:AlternateContent>
          <mc:Choice Requires="wps">
            <w:drawing>
              <wp:inline distT="0" distB="0" distL="0" distR="0" wp14:editId="07F344AC">
                <wp:extent cx="6331585" cy="1656080"/>
                <wp:effectExtent l="13970" t="11430" r="7620" b="889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1585" cy="1656080"/>
                        </a:xfrm>
                        <a:prstGeom prst="rect">
                          <a:avLst/>
                        </a:prstGeom>
                        <a:solidFill>
                          <a:srgbClr val="FFFFFF"/>
                        </a:solidFill>
                        <a:ln w="12700" algn="ctr">
                          <a:solidFill>
                            <a:srgbClr val="FF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1A47F3" w:rsidRPr="005C05FD" w:rsidRDefault="001A47F3" w:rsidP="005E785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5C05FD">
                              <w:rPr>
                                <w:rFonts w:ascii="Courier New" w:hAnsi="Courier New" w:cs="Courier New"/>
                                <w:color w:val="000000"/>
                              </w:rPr>
                              <w:t>#include &lt;stdio.h&gt;</w:t>
                            </w:r>
                          </w:p>
                          <w:p w:rsidR="001A47F3" w:rsidRPr="005C05FD" w:rsidRDefault="001A47F3" w:rsidP="005E785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5C05FD">
                              <w:rPr>
                                <w:rFonts w:ascii="Courier New" w:hAnsi="Courier New" w:cs="Courier New"/>
                                <w:color w:val="000000"/>
                              </w:rPr>
                              <w:t>#include &lt;unistd.h&gt;</w:t>
                            </w:r>
                          </w:p>
                          <w:p w:rsidR="001A47F3" w:rsidRPr="005C05FD" w:rsidRDefault="001A47F3" w:rsidP="005E785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5C05FD">
                              <w:rPr>
                                <w:rFonts w:ascii="Courier New" w:hAnsi="Courier New" w:cs="Courier New"/>
                                <w:color w:val="000000"/>
                              </w:rPr>
                              <w:t>#include &lt;stdlib.h&gt;</w:t>
                            </w:r>
                          </w:p>
                          <w:p w:rsidR="001A47F3" w:rsidRPr="005C05FD" w:rsidRDefault="001A47F3" w:rsidP="005E785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5C05FD">
                              <w:rPr>
                                <w:rFonts w:ascii="Courier New" w:hAnsi="Courier New" w:cs="Courier New"/>
                                <w:color w:val="000000"/>
                              </w:rPr>
                              <w:t>#include &lt;string.h&gt;</w:t>
                            </w:r>
                          </w:p>
                          <w:p w:rsidR="001A47F3" w:rsidRPr="005C05FD" w:rsidRDefault="001A47F3" w:rsidP="005E785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5C05FD">
                              <w:rPr>
                                <w:rFonts w:ascii="Courier New" w:hAnsi="Courier New" w:cs="Courier New"/>
                                <w:color w:val="000000"/>
                              </w:rPr>
                              <w:t>#include &lt;pthread.h&gt;</w:t>
                            </w:r>
                          </w:p>
                          <w:p w:rsidR="001A47F3" w:rsidRPr="005C05FD" w:rsidRDefault="001A47F3" w:rsidP="005E785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5C05FD">
                              <w:rPr>
                                <w:rFonts w:ascii="Courier New" w:hAnsi="Courier New" w:cs="Courier New"/>
                                <w:color w:val="000000"/>
                              </w:rPr>
                              <w:t>#include &lt;signal.h&gt;</w:t>
                            </w:r>
                          </w:p>
                          <w:p w:rsidR="001A47F3" w:rsidRPr="005C05FD" w:rsidRDefault="001A47F3" w:rsidP="005E785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5C05FD">
                              <w:rPr>
                                <w:rFonts w:ascii="Courier New" w:hAnsi="Courier New" w:cs="Courier New"/>
                                <w:color w:val="000000"/>
                              </w:rPr>
                              <w:t>#include &lt;ctype.h&gt;</w:t>
                            </w:r>
                          </w:p>
                          <w:p w:rsidR="001A47F3" w:rsidRPr="005C05FD" w:rsidRDefault="001A47F3" w:rsidP="005E785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p>
                          <w:p w:rsidR="001A47F3" w:rsidRPr="005C05FD" w:rsidRDefault="001A47F3" w:rsidP="005E785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5C05FD">
                              <w:rPr>
                                <w:rFonts w:ascii="Courier New" w:hAnsi="Courier New" w:cs="Courier New"/>
                                <w:color w:val="000000"/>
                              </w:rPr>
                              <w:t>#include &lt;l4/sk_ipc/trustlet_srv1.h&gt;</w:t>
                            </w:r>
                          </w:p>
                          <w:p w:rsidR="001A47F3" w:rsidRPr="005C05FD" w:rsidRDefault="001A47F3" w:rsidP="005E785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5C05FD">
                              <w:rPr>
                                <w:rFonts w:ascii="Courier New" w:hAnsi="Courier New" w:cs="Courier New"/>
                                <w:color w:val="000000"/>
                              </w:rPr>
                              <w:t>…</w:t>
                            </w:r>
                          </w:p>
                          <w:p w:rsidR="001A47F3" w:rsidRPr="005E7855" w:rsidRDefault="001A47F3" w:rsidP="005E785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p>
                          <w:p w:rsidR="001A47F3" w:rsidRPr="005E7855" w:rsidRDefault="001A47F3" w:rsidP="005E7855">
                            <w:pPr>
                              <w:ind w:right="-56"/>
                              <w:rPr>
                                <w:rFonts w:ascii="Courier New" w:hAnsi="Courier New" w:cs="Courier New"/>
                                <w:color w:val="000000"/>
                              </w:rPr>
                            </w:pPr>
                          </w:p>
                        </w:txbxContent>
                      </wps:txbx>
                      <wps:bodyPr rot="0" vert="horz" wrap="square" lIns="91440" tIns="45720" rIns="91440" bIns="45720" anchor="t" anchorCtr="0" upright="1">
                        <a:noAutofit/>
                      </wps:bodyPr>
                    </wps:wsp>
                  </a:graphicData>
                </a:graphic>
              </wp:inline>
            </w:drawing>
          </mc:Choice>
          <mc:Fallback>
            <w:pict>
              <v:shape id="_x0000_s1047" type="#_x0000_t202" style="width:498.55pt;height:13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" strokecolor="red" strokeweight="1pt">
                <v:stroke dashstyle="dash"/>
                <v:shadow color="#868686"/>
                <v:textbox>
                  <w:txbxContent>
                    <w:p w:rsidR="001A47F3" w:rsidRPr="005C05FD" w:rsidRDefault="001A47F3" w:rsidP="005E785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5C05FD">
                        <w:rPr>
                          <w:rFonts w:ascii="Courier New" w:hAnsi="Courier New" w:cs="Courier New"/>
                          <w:color w:val="000000"/>
                        </w:rPr>
                        <w:t>#include &lt;stdio.h&gt;</w:t>
                      </w:r>
                    </w:p>
                    <w:p w:rsidR="001A47F3" w:rsidRPr="005C05FD" w:rsidRDefault="001A47F3" w:rsidP="005E785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5C05FD">
                        <w:rPr>
                          <w:rFonts w:ascii="Courier New" w:hAnsi="Courier New" w:cs="Courier New"/>
                          <w:color w:val="000000"/>
                        </w:rPr>
                        <w:t>#include &lt;unistd.h&gt;</w:t>
                      </w:r>
                    </w:p>
                    <w:p w:rsidR="001A47F3" w:rsidRPr="005C05FD" w:rsidRDefault="001A47F3" w:rsidP="005E785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5C05FD">
                        <w:rPr>
                          <w:rFonts w:ascii="Courier New" w:hAnsi="Courier New" w:cs="Courier New"/>
                          <w:color w:val="000000"/>
                        </w:rPr>
                        <w:t>#include &lt;stdlib.h&gt;</w:t>
                      </w:r>
                    </w:p>
                    <w:p w:rsidR="001A47F3" w:rsidRPr="005C05FD" w:rsidRDefault="001A47F3" w:rsidP="005E785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5C05FD">
                        <w:rPr>
                          <w:rFonts w:ascii="Courier New" w:hAnsi="Courier New" w:cs="Courier New"/>
                          <w:color w:val="000000"/>
                        </w:rPr>
                        <w:t>#include &lt;string.h&gt;</w:t>
                      </w:r>
                    </w:p>
                    <w:p w:rsidR="001A47F3" w:rsidRPr="005C05FD" w:rsidRDefault="001A47F3" w:rsidP="005E785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5C05FD">
                        <w:rPr>
                          <w:rFonts w:ascii="Courier New" w:hAnsi="Courier New" w:cs="Courier New"/>
                          <w:color w:val="000000"/>
                        </w:rPr>
                        <w:t>#include &lt;pthread.h&gt;</w:t>
                      </w:r>
                    </w:p>
                    <w:p w:rsidR="001A47F3" w:rsidRPr="005C05FD" w:rsidRDefault="001A47F3" w:rsidP="005E785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5C05FD">
                        <w:rPr>
                          <w:rFonts w:ascii="Courier New" w:hAnsi="Courier New" w:cs="Courier New"/>
                          <w:color w:val="000000"/>
                        </w:rPr>
                        <w:t>#include &lt;signal.h&gt;</w:t>
                      </w:r>
                    </w:p>
                    <w:p w:rsidR="001A47F3" w:rsidRPr="005C05FD" w:rsidRDefault="001A47F3" w:rsidP="005E785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5C05FD">
                        <w:rPr>
                          <w:rFonts w:ascii="Courier New" w:hAnsi="Courier New" w:cs="Courier New"/>
                          <w:color w:val="000000"/>
                        </w:rPr>
                        <w:t>#include &lt;ctype.h&gt;</w:t>
                      </w:r>
                    </w:p>
                    <w:p w:rsidR="001A47F3" w:rsidRPr="005C05FD" w:rsidRDefault="001A47F3" w:rsidP="005E785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p>
                    <w:p w:rsidR="001A47F3" w:rsidRPr="005C05FD" w:rsidRDefault="001A47F3" w:rsidP="005E785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5C05FD">
                        <w:rPr>
                          <w:rFonts w:ascii="Courier New" w:hAnsi="Courier New" w:cs="Courier New"/>
                          <w:color w:val="000000"/>
                        </w:rPr>
                        <w:t>#include &lt;l4/sk_ipc/trustlet_srv1.h&gt;</w:t>
                      </w:r>
                    </w:p>
                    <w:p w:rsidR="001A47F3" w:rsidRPr="005C05FD" w:rsidRDefault="001A47F3" w:rsidP="005E785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5C05FD">
                        <w:rPr>
                          <w:rFonts w:ascii="Courier New" w:hAnsi="Courier New" w:cs="Courier New"/>
                          <w:color w:val="000000"/>
                        </w:rPr>
                        <w:t>…</w:t>
                      </w:r>
                    </w:p>
                    <w:p w:rsidR="001A47F3" w:rsidRPr="005E7855" w:rsidRDefault="001A47F3" w:rsidP="005E785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p>
                    <w:p w:rsidR="001A47F3" w:rsidRPr="005E7855" w:rsidRDefault="001A47F3" w:rsidP="005E7855">
                      <w:pPr>
                        <w:ind w:right="-56"/>
                        <w:rPr>
                          <w:rFonts w:ascii="Courier New" w:hAnsi="Courier New" w:cs="Courier New"/>
                          <w:color w:val="000000"/>
                        </w:rPr>
                      </w:pPr>
                    </w:p>
                  </w:txbxContent>
                </v:textbox>
                <w10:anchorlock/>
              </v:shape>
            </w:pict>
          </mc:Fallback>
        </mc:AlternateContent>
      </w:r>
    </w:p>
    <w:p w:rsidR="005E7855" w:rsidRDefault="005E7855" w:rsidP="005E7855">
      <w:pPr>
        <w:autoSpaceDE w:val="0"/>
        <w:spacing w:after="200" w:line="100" w:lineRule="atLeast"/>
        <w:ind w:left="720"/>
        <w:rPr>
          <w:rFonts w:ascii="Arial" w:hAnsi="Arial" w:cs="Arial"/>
        </w:rPr>
      </w:pPr>
      <w:r>
        <w:rPr>
          <w:rFonts w:ascii="Arial" w:hAnsi="Arial" w:cs="Arial"/>
        </w:rPr>
        <w:t xml:space="preserve">The following code shows the one class Trustlet_server_obj and the two methods that are required to be implemented in order to initialize the trusted application and to respond to the normal world application requesting the operation. </w:t>
      </w:r>
    </w:p>
    <w:p w:rsidR="005E7855" w:rsidRDefault="005E7855" w:rsidP="007370EE">
      <w:pPr>
        <w:autoSpaceDE w:val="0"/>
        <w:spacing w:after="200" w:line="100" w:lineRule="atLeast"/>
        <w:rPr>
          <w:rFonts w:ascii="Arial" w:hAnsi="Arial" w:cs="Arial"/>
        </w:rPr>
      </w:pPr>
      <w:r>
        <w:rPr>
          <w:rFonts w:ascii="Arial" w:hAnsi="Arial" w:cs="Arial"/>
        </w:rPr>
        <w:tab/>
      </w:r>
    </w:p>
    <w:p w:rsidR="008E5BD6" w:rsidRDefault="005E7855" w:rsidP="008E5BD6">
      <w:r>
        <w:lastRenderedPageBreak/>
        <w:tab/>
      </w:r>
      <w:r w:rsidR="003D0275" w:rsidRPr="0076435A">
        <w:rPr>
          <w:noProof/>
        </w:rPr>
        <mc:AlternateContent>
          <mc:Choice Requires="wps">
            <w:drawing>
              <wp:inline distT="0" distB="0" distL="0" distR="0" wp14:editId="504303CA">
                <wp:extent cx="6331585" cy="3382645"/>
                <wp:effectExtent l="6985" t="12700" r="14605" b="14605"/>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1585" cy="3382645"/>
                        </a:xfrm>
                        <a:prstGeom prst="rect">
                          <a:avLst/>
                        </a:prstGeom>
                        <a:solidFill>
                          <a:srgbClr val="FFFFFF"/>
                        </a:solidFill>
                        <a:ln w="12700" algn="ctr">
                          <a:solidFill>
                            <a:srgbClr val="FF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1A47F3" w:rsidRPr="005C05FD" w:rsidRDefault="001A47F3" w:rsidP="005E785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5C05FD">
                              <w:rPr>
                                <w:rFonts w:ascii="Courier New" w:hAnsi="Courier New" w:cs="Courier New"/>
                                <w:color w:val="000000"/>
                              </w:rPr>
                              <w:t>…</w:t>
                            </w:r>
                          </w:p>
                          <w:p w:rsidR="001A47F3" w:rsidRPr="005C05FD" w:rsidRDefault="001A47F3" w:rsidP="005E785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p>
                          <w:p w:rsidR="001A47F3" w:rsidRPr="005C05FD" w:rsidRDefault="001A47F3" w:rsidP="005E785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5C05FD">
                              <w:rPr>
                                <w:rFonts w:ascii="Courier New" w:hAnsi="Courier New" w:cs="Courier New"/>
                                <w:color w:val="000000"/>
                              </w:rPr>
                              <w:t>int Trustlet_server_obj::SKTAPP_receive_operation_iface(l4_umword_t cmd, sktapp_operation *op)</w:t>
                            </w:r>
                          </w:p>
                          <w:p w:rsidR="001A47F3" w:rsidRPr="005C05FD" w:rsidRDefault="001A47F3" w:rsidP="005E785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5C05FD">
                              <w:rPr>
                                <w:rFonts w:ascii="Courier New" w:hAnsi="Courier New" w:cs="Courier New"/>
                                <w:color w:val="000000"/>
                              </w:rPr>
                              <w:t>{</w:t>
                            </w:r>
                          </w:p>
                          <w:p w:rsidR="001A47F3" w:rsidRPr="005C05FD" w:rsidRDefault="001A47F3" w:rsidP="005E785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5C05FD">
                              <w:rPr>
                                <w:rFonts w:ascii="Courier New" w:hAnsi="Courier New" w:cs="Courier New"/>
                                <w:color w:val="000000"/>
                              </w:rPr>
                              <w:t xml:space="preserve">   int   i;</w:t>
                            </w:r>
                          </w:p>
                          <w:p w:rsidR="001A47F3" w:rsidRPr="005C05FD" w:rsidRDefault="001A47F3" w:rsidP="005E785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5C05FD">
                              <w:rPr>
                                <w:rFonts w:ascii="Courier New" w:hAnsi="Courier New" w:cs="Courier New"/>
                                <w:color w:val="000000"/>
                              </w:rPr>
                              <w:t xml:space="preserve">   char *r, *s;</w:t>
                            </w:r>
                          </w:p>
                          <w:p w:rsidR="001A47F3" w:rsidRPr="005C05FD" w:rsidRDefault="001A47F3" w:rsidP="005E785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p>
                          <w:p w:rsidR="001A47F3" w:rsidRPr="005C05FD" w:rsidRDefault="001A47F3" w:rsidP="005E785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5C05FD">
                              <w:rPr>
                                <w:rFonts w:ascii="Courier New" w:hAnsi="Courier New" w:cs="Courier New"/>
                                <w:color w:val="000000"/>
                              </w:rPr>
                              <w:t xml:space="preserve">   r = (char*)op-&gt;param[0].mem.addr;</w:t>
                            </w:r>
                          </w:p>
                          <w:p w:rsidR="001A47F3" w:rsidRPr="005C05FD" w:rsidRDefault="001A47F3" w:rsidP="005E785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5C05FD">
                              <w:rPr>
                                <w:rFonts w:ascii="Courier New" w:hAnsi="Courier New" w:cs="Courier New"/>
                                <w:color w:val="000000"/>
                              </w:rPr>
                              <w:t xml:space="preserve">   s = (char*)op-&gt;param[1].mem.addr;</w:t>
                            </w:r>
                          </w:p>
                          <w:p w:rsidR="001A47F3" w:rsidRPr="005C05FD" w:rsidRDefault="001A47F3" w:rsidP="005E785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5C05FD">
                              <w:rPr>
                                <w:rFonts w:ascii="Courier New" w:hAnsi="Courier New" w:cs="Courier New"/>
                                <w:color w:val="000000"/>
                              </w:rPr>
                              <w:t xml:space="preserve">   for (i = 0; i &lt; op-&gt;param[0].mem.memory_size; i++) {</w:t>
                            </w:r>
                          </w:p>
                          <w:p w:rsidR="001A47F3" w:rsidRPr="005C05FD" w:rsidRDefault="001A47F3" w:rsidP="005E785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5C05FD">
                              <w:rPr>
                                <w:rFonts w:ascii="Courier New" w:hAnsi="Courier New" w:cs="Courier New"/>
                                <w:color w:val="000000"/>
                              </w:rPr>
                              <w:t xml:space="preserve">      s[i] = toupper(r[i]);</w:t>
                            </w:r>
                          </w:p>
                          <w:p w:rsidR="001A47F3" w:rsidRPr="005C05FD" w:rsidRDefault="001A47F3" w:rsidP="005E785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5C05FD">
                              <w:rPr>
                                <w:rFonts w:ascii="Courier New" w:hAnsi="Courier New" w:cs="Courier New"/>
                                <w:color w:val="000000"/>
                              </w:rPr>
                              <w:t xml:space="preserve">   }</w:t>
                            </w:r>
                          </w:p>
                          <w:p w:rsidR="001A47F3" w:rsidRPr="005C05FD" w:rsidRDefault="001A47F3" w:rsidP="005E785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5C05FD">
                              <w:rPr>
                                <w:rFonts w:ascii="Courier New" w:hAnsi="Courier New" w:cs="Courier New"/>
                                <w:color w:val="000000"/>
                              </w:rPr>
                              <w:t xml:space="preserve">   return 0;</w:t>
                            </w:r>
                          </w:p>
                          <w:p w:rsidR="001A47F3" w:rsidRPr="005C05FD" w:rsidRDefault="001A47F3" w:rsidP="005E785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5C05FD">
                              <w:rPr>
                                <w:rFonts w:ascii="Courier New" w:hAnsi="Courier New" w:cs="Courier New"/>
                                <w:color w:val="000000"/>
                              </w:rPr>
                              <w:t>}</w:t>
                            </w:r>
                          </w:p>
                          <w:p w:rsidR="001A47F3" w:rsidRPr="005C05FD" w:rsidRDefault="001A47F3" w:rsidP="005E785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p>
                          <w:p w:rsidR="001A47F3" w:rsidRPr="005C05FD" w:rsidRDefault="001A47F3" w:rsidP="005E785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5C05FD">
                              <w:rPr>
                                <w:rFonts w:ascii="Courier New" w:hAnsi="Courier New" w:cs="Courier New"/>
                                <w:color w:val="000000"/>
                              </w:rPr>
                              <w:t>int Trustlet_server_obj::SKTAPP_init_iface()</w:t>
                            </w:r>
                          </w:p>
                          <w:p w:rsidR="001A47F3" w:rsidRPr="005C05FD" w:rsidRDefault="001A47F3" w:rsidP="005E785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5C05FD">
                              <w:rPr>
                                <w:rFonts w:ascii="Courier New" w:hAnsi="Courier New" w:cs="Courier New"/>
                                <w:color w:val="000000"/>
                              </w:rPr>
                              <w:t>{</w:t>
                            </w:r>
                          </w:p>
                          <w:p w:rsidR="001A47F3" w:rsidRPr="005C05FD" w:rsidRDefault="001A47F3" w:rsidP="005E785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5C05FD">
                              <w:rPr>
                                <w:rFonts w:ascii="Courier New" w:hAnsi="Courier New" w:cs="Courier New"/>
                                <w:color w:val="000000"/>
                              </w:rPr>
                              <w:t xml:space="preserve">   printf("SK HELLO TRUSTLET -- INIT\n");</w:t>
                            </w:r>
                          </w:p>
                          <w:p w:rsidR="001A47F3" w:rsidRPr="005C05FD" w:rsidRDefault="001A47F3" w:rsidP="005E785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5C05FD">
                              <w:rPr>
                                <w:rFonts w:ascii="Courier New" w:hAnsi="Courier New" w:cs="Courier New"/>
                                <w:color w:val="000000"/>
                              </w:rPr>
                              <w:t xml:space="preserve">   return 0;</w:t>
                            </w:r>
                          </w:p>
                          <w:p w:rsidR="001A47F3" w:rsidRPr="005C05FD" w:rsidRDefault="001A47F3" w:rsidP="005E785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5C05FD">
                              <w:rPr>
                                <w:rFonts w:ascii="Courier New" w:hAnsi="Courier New" w:cs="Courier New"/>
                                <w:color w:val="000000"/>
                              </w:rPr>
                              <w:t>}</w:t>
                            </w:r>
                          </w:p>
                          <w:p w:rsidR="001A47F3" w:rsidRPr="005C05FD" w:rsidRDefault="001A47F3" w:rsidP="005E7855">
                            <w:pPr>
                              <w:ind w:right="-56"/>
                              <w:rPr>
                                <w:rFonts w:ascii="Courier New" w:hAnsi="Courier New" w:cs="Courier New"/>
                                <w:color w:val="000000"/>
                              </w:rPr>
                            </w:pPr>
                          </w:p>
                        </w:txbxContent>
                      </wps:txbx>
                      <wps:bodyPr rot="0" vert="horz" wrap="square" lIns="91440" tIns="45720" rIns="91440" bIns="45720" anchor="t" anchorCtr="0" upright="1">
                        <a:noAutofit/>
                      </wps:bodyPr>
                    </wps:wsp>
                  </a:graphicData>
                </a:graphic>
              </wp:inline>
            </w:drawing>
          </mc:Choice>
          <mc:Fallback>
            <w:pict>
              <v:shape id="_x0000_s1048" type="#_x0000_t202" style="width:498.55pt;height:26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" strokecolor="red" strokeweight="1pt">
                <v:stroke dashstyle="dash"/>
                <v:shadow color="#868686"/>
                <v:textbox>
                  <w:txbxContent>
                    <w:p w:rsidR="001A47F3" w:rsidRPr="005C05FD" w:rsidRDefault="001A47F3" w:rsidP="005E785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5C05FD">
                        <w:rPr>
                          <w:rFonts w:ascii="Courier New" w:hAnsi="Courier New" w:cs="Courier New"/>
                          <w:color w:val="000000"/>
                        </w:rPr>
                        <w:t>…</w:t>
                      </w:r>
                    </w:p>
                    <w:p w:rsidR="001A47F3" w:rsidRPr="005C05FD" w:rsidRDefault="001A47F3" w:rsidP="005E785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p>
                    <w:p w:rsidR="001A47F3" w:rsidRPr="005C05FD" w:rsidRDefault="001A47F3" w:rsidP="005E785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5C05FD">
                        <w:rPr>
                          <w:rFonts w:ascii="Courier New" w:hAnsi="Courier New" w:cs="Courier New"/>
                          <w:color w:val="000000"/>
                        </w:rPr>
                        <w:t>int Trustlet_server_obj::SKTAPP_receive_operation_iface(l4_umword_t cmd, sktapp_operation *op)</w:t>
                      </w:r>
                    </w:p>
                    <w:p w:rsidR="001A47F3" w:rsidRPr="005C05FD" w:rsidRDefault="001A47F3" w:rsidP="005E785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5C05FD">
                        <w:rPr>
                          <w:rFonts w:ascii="Courier New" w:hAnsi="Courier New" w:cs="Courier New"/>
                          <w:color w:val="000000"/>
                        </w:rPr>
                        <w:t>{</w:t>
                      </w:r>
                    </w:p>
                    <w:p w:rsidR="001A47F3" w:rsidRPr="005C05FD" w:rsidRDefault="001A47F3" w:rsidP="005E785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5C05FD">
                        <w:rPr>
                          <w:rFonts w:ascii="Courier New" w:hAnsi="Courier New" w:cs="Courier New"/>
                          <w:color w:val="000000"/>
                        </w:rPr>
                        <w:t xml:space="preserve">   int   i;</w:t>
                      </w:r>
                    </w:p>
                    <w:p w:rsidR="001A47F3" w:rsidRPr="005C05FD" w:rsidRDefault="001A47F3" w:rsidP="005E785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5C05FD">
                        <w:rPr>
                          <w:rFonts w:ascii="Courier New" w:hAnsi="Courier New" w:cs="Courier New"/>
                          <w:color w:val="000000"/>
                        </w:rPr>
                        <w:t xml:space="preserve">   char *r, *s;</w:t>
                      </w:r>
                    </w:p>
                    <w:p w:rsidR="001A47F3" w:rsidRPr="005C05FD" w:rsidRDefault="001A47F3" w:rsidP="005E785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p>
                    <w:p w:rsidR="001A47F3" w:rsidRPr="005C05FD" w:rsidRDefault="001A47F3" w:rsidP="005E785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5C05FD">
                        <w:rPr>
                          <w:rFonts w:ascii="Courier New" w:hAnsi="Courier New" w:cs="Courier New"/>
                          <w:color w:val="000000"/>
                        </w:rPr>
                        <w:t xml:space="preserve">   r = (char*)op-&gt;param[0].mem.addr;</w:t>
                      </w:r>
                    </w:p>
                    <w:p w:rsidR="001A47F3" w:rsidRPr="005C05FD" w:rsidRDefault="001A47F3" w:rsidP="005E785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5C05FD">
                        <w:rPr>
                          <w:rFonts w:ascii="Courier New" w:hAnsi="Courier New" w:cs="Courier New"/>
                          <w:color w:val="000000"/>
                        </w:rPr>
                        <w:t xml:space="preserve">   s = (char*)op-&gt;param[1].mem.addr;</w:t>
                      </w:r>
                    </w:p>
                    <w:p w:rsidR="001A47F3" w:rsidRPr="005C05FD" w:rsidRDefault="001A47F3" w:rsidP="005E785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5C05FD">
                        <w:rPr>
                          <w:rFonts w:ascii="Courier New" w:hAnsi="Courier New" w:cs="Courier New"/>
                          <w:color w:val="000000"/>
                        </w:rPr>
                        <w:t xml:space="preserve">   for (i = 0; i &lt; op-&gt;param[0].mem.memory_size; i++) {</w:t>
                      </w:r>
                    </w:p>
                    <w:p w:rsidR="001A47F3" w:rsidRPr="005C05FD" w:rsidRDefault="001A47F3" w:rsidP="005E785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5C05FD">
                        <w:rPr>
                          <w:rFonts w:ascii="Courier New" w:hAnsi="Courier New" w:cs="Courier New"/>
                          <w:color w:val="000000"/>
                        </w:rPr>
                        <w:t xml:space="preserve">      s[i] = toupper(r[i]);</w:t>
                      </w:r>
                    </w:p>
                    <w:p w:rsidR="001A47F3" w:rsidRPr="005C05FD" w:rsidRDefault="001A47F3" w:rsidP="005E785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5C05FD">
                        <w:rPr>
                          <w:rFonts w:ascii="Courier New" w:hAnsi="Courier New" w:cs="Courier New"/>
                          <w:color w:val="000000"/>
                        </w:rPr>
                        <w:t xml:space="preserve">   }</w:t>
                      </w:r>
                    </w:p>
                    <w:p w:rsidR="001A47F3" w:rsidRPr="005C05FD" w:rsidRDefault="001A47F3" w:rsidP="005E785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5C05FD">
                        <w:rPr>
                          <w:rFonts w:ascii="Courier New" w:hAnsi="Courier New" w:cs="Courier New"/>
                          <w:color w:val="000000"/>
                        </w:rPr>
                        <w:t xml:space="preserve">   return 0;</w:t>
                      </w:r>
                    </w:p>
                    <w:p w:rsidR="001A47F3" w:rsidRPr="005C05FD" w:rsidRDefault="001A47F3" w:rsidP="005E785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5C05FD">
                        <w:rPr>
                          <w:rFonts w:ascii="Courier New" w:hAnsi="Courier New" w:cs="Courier New"/>
                          <w:color w:val="000000"/>
                        </w:rPr>
                        <w:t>}</w:t>
                      </w:r>
                    </w:p>
                    <w:p w:rsidR="001A47F3" w:rsidRPr="005C05FD" w:rsidRDefault="001A47F3" w:rsidP="005E785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p>
                    <w:p w:rsidR="001A47F3" w:rsidRPr="005C05FD" w:rsidRDefault="001A47F3" w:rsidP="005E785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5C05FD">
                        <w:rPr>
                          <w:rFonts w:ascii="Courier New" w:hAnsi="Courier New" w:cs="Courier New"/>
                          <w:color w:val="000000"/>
                        </w:rPr>
                        <w:t>int Trustlet_server_obj::SKTAPP_init_iface()</w:t>
                      </w:r>
                    </w:p>
                    <w:p w:rsidR="001A47F3" w:rsidRPr="005C05FD" w:rsidRDefault="001A47F3" w:rsidP="005E785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5C05FD">
                        <w:rPr>
                          <w:rFonts w:ascii="Courier New" w:hAnsi="Courier New" w:cs="Courier New"/>
                          <w:color w:val="000000"/>
                        </w:rPr>
                        <w:t>{</w:t>
                      </w:r>
                    </w:p>
                    <w:p w:rsidR="001A47F3" w:rsidRPr="005C05FD" w:rsidRDefault="001A47F3" w:rsidP="005E785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5C05FD">
                        <w:rPr>
                          <w:rFonts w:ascii="Courier New" w:hAnsi="Courier New" w:cs="Courier New"/>
                          <w:color w:val="000000"/>
                        </w:rPr>
                        <w:t xml:space="preserve">   printf("SK HELLO TRUSTLET -- INIT\n");</w:t>
                      </w:r>
                    </w:p>
                    <w:p w:rsidR="001A47F3" w:rsidRPr="005C05FD" w:rsidRDefault="001A47F3" w:rsidP="005E785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5C05FD">
                        <w:rPr>
                          <w:rFonts w:ascii="Courier New" w:hAnsi="Courier New" w:cs="Courier New"/>
                          <w:color w:val="000000"/>
                        </w:rPr>
                        <w:t xml:space="preserve">   return 0;</w:t>
                      </w:r>
                    </w:p>
                    <w:p w:rsidR="001A47F3" w:rsidRPr="005C05FD" w:rsidRDefault="001A47F3" w:rsidP="005E785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rPr>
                      </w:pPr>
                      <w:r w:rsidRPr="005C05FD">
                        <w:rPr>
                          <w:rFonts w:ascii="Courier New" w:hAnsi="Courier New" w:cs="Courier New"/>
                          <w:color w:val="000000"/>
                        </w:rPr>
                        <w:t>}</w:t>
                      </w:r>
                    </w:p>
                    <w:p w:rsidR="001A47F3" w:rsidRPr="005C05FD" w:rsidRDefault="001A47F3" w:rsidP="005E7855">
                      <w:pPr>
                        <w:ind w:right="-56"/>
                        <w:rPr>
                          <w:rFonts w:ascii="Courier New" w:hAnsi="Courier New" w:cs="Courier New"/>
                          <w:color w:val="000000"/>
                        </w:rPr>
                      </w:pPr>
                    </w:p>
                  </w:txbxContent>
                </v:textbox>
                <w10:anchorlock/>
              </v:shape>
            </w:pict>
          </mc:Fallback>
        </mc:AlternateContent>
      </w:r>
    </w:p>
    <w:p w:rsidR="008E5BD6" w:rsidRDefault="008E5BD6" w:rsidP="008E5BD6"/>
    <w:p w:rsidR="008E5BD6" w:rsidRDefault="008E5BD6" w:rsidP="008E5BD6"/>
    <w:p w:rsidR="008E5BD6" w:rsidRDefault="008E5BD6" w:rsidP="008E5BD6">
      <w:pPr>
        <w:rPr>
          <w:b/>
          <w:bCs/>
          <w:sz w:val="24"/>
          <w:szCs w:val="24"/>
          <w:shd w:val="clear" w:color="auto" w:fill="FFFF00"/>
        </w:rPr>
      </w:pPr>
    </w:p>
    <w:p w:rsidR="00AE22E3" w:rsidRPr="008E5BD6" w:rsidRDefault="008E5BD6" w:rsidP="008E5BD6">
      <w:pPr>
        <w:pStyle w:val="Heading1"/>
      </w:pPr>
      <w:bookmarkStart w:id="105" w:name="_Toc419203173"/>
      <w:bookmarkStart w:id="106" w:name="_Toc420333021"/>
      <w:bookmarkStart w:id="107" w:name="_Ref420584921"/>
      <w:bookmarkStart w:id="108" w:name="_Ref420584933"/>
      <w:r>
        <w:br w:type="page"/>
      </w:r>
      <w:bookmarkStart w:id="109" w:name="_Toc421889808"/>
      <w:r w:rsidR="00AE22E3" w:rsidRPr="008E5BD6">
        <w:lastRenderedPageBreak/>
        <w:t>Shared Memory Driver Enhancements</w:t>
      </w:r>
      <w:bookmarkEnd w:id="105"/>
      <w:bookmarkEnd w:id="106"/>
      <w:bookmarkEnd w:id="107"/>
      <w:bookmarkEnd w:id="108"/>
      <w:bookmarkEnd w:id="109"/>
    </w:p>
    <w:p w:rsidR="00AE22E3" w:rsidRPr="00A07288" w:rsidRDefault="00AE22E3" w:rsidP="009B3D96">
      <w:pPr>
        <w:autoSpaceDE w:val="0"/>
        <w:spacing w:after="200" w:line="276" w:lineRule="auto"/>
        <w:ind w:left="720"/>
        <w:jc w:val="both"/>
        <w:rPr>
          <w:rFonts w:ascii="Arial" w:hAnsi="Arial" w:cs="Arial"/>
          <w:sz w:val="22"/>
          <w:szCs w:val="22"/>
        </w:rPr>
      </w:pPr>
      <w:r w:rsidRPr="00A07288">
        <w:rPr>
          <w:rFonts w:ascii="Arial" w:hAnsi="Arial" w:cs="Arial"/>
          <w:sz w:val="22"/>
          <w:szCs w:val="22"/>
        </w:rPr>
        <w:t xml:space="preserve">This section describes the enhancements to the original inadequate the “Shared Memory Driver” that was provided in the core distribution. It also illustrates how much effort and work has been provided by Elliptic Technologies in achieving higher performance and improved stability of the core distribution.  The following sections describe the original shared memory driver and the bug fixes, refactoring and enhancements made to the shared memory driver. </w:t>
      </w:r>
    </w:p>
    <w:p w:rsidR="00AE22E3" w:rsidRPr="0076435A" w:rsidRDefault="00AE22E3" w:rsidP="001848A1">
      <w:pPr>
        <w:pStyle w:val="Heading2"/>
        <w:tabs>
          <w:tab w:val="clear" w:pos="576"/>
          <w:tab w:val="num" w:pos="720"/>
        </w:tabs>
        <w:ind w:left="810" w:hanging="810"/>
        <w:rPr>
          <w:rFonts w:cs="Arial"/>
        </w:rPr>
      </w:pPr>
      <w:bookmarkStart w:id="110" w:name="_Toc419203174"/>
      <w:bookmarkStart w:id="111" w:name="_Toc420333022"/>
      <w:bookmarkStart w:id="112" w:name="_Toc421889809"/>
      <w:r w:rsidRPr="0076435A">
        <w:rPr>
          <w:rFonts w:cs="Arial"/>
        </w:rPr>
        <w:t>Original Shared Memory Driver</w:t>
      </w:r>
      <w:bookmarkEnd w:id="110"/>
      <w:bookmarkEnd w:id="111"/>
      <w:bookmarkEnd w:id="112"/>
    </w:p>
    <w:p w:rsidR="00AE22E3" w:rsidRPr="00A07288" w:rsidRDefault="00AE22E3" w:rsidP="009B3D96">
      <w:pPr>
        <w:autoSpaceDE w:val="0"/>
        <w:spacing w:after="200" w:line="276" w:lineRule="auto"/>
        <w:ind w:left="720" w:hanging="6"/>
        <w:jc w:val="both"/>
        <w:rPr>
          <w:rFonts w:ascii="Arial" w:hAnsi="Arial" w:cs="Arial"/>
          <w:sz w:val="22"/>
          <w:szCs w:val="22"/>
        </w:rPr>
      </w:pPr>
      <w:r w:rsidRPr="00A07288">
        <w:rPr>
          <w:rFonts w:ascii="Arial" w:hAnsi="Arial" w:cs="Arial"/>
          <w:sz w:val="22"/>
          <w:szCs w:val="22"/>
        </w:rPr>
        <w:t>The original s</w:t>
      </w:r>
      <w:r w:rsidR="009B3D96">
        <w:rPr>
          <w:rFonts w:ascii="Arial" w:hAnsi="Arial" w:cs="Arial"/>
          <w:sz w:val="22"/>
          <w:szCs w:val="22"/>
        </w:rPr>
        <w:t>hared memory driver in the L4 µ</w:t>
      </w:r>
      <w:r w:rsidRPr="00A07288">
        <w:rPr>
          <w:rFonts w:ascii="Arial" w:hAnsi="Arial" w:cs="Arial"/>
          <w:sz w:val="22"/>
          <w:szCs w:val="22"/>
        </w:rPr>
        <w:t xml:space="preserve">Kernel blocked entire emulation system during operations and was only half duplex when communicating between Virtual Machine’s hosting the guest operating systems. This was only an example demonstration of how to implement a shared memory driver for the L4 µ-Kernel. This was not an adequate example to base any work that requires high bandwidth of data between the Guest OS and the Secure OS. Also it should be noted there were a few bugs in the demo that caused instability to the emulator. </w:t>
      </w:r>
    </w:p>
    <w:p w:rsidR="00AE22E3" w:rsidRPr="0076435A" w:rsidRDefault="00AE22E3" w:rsidP="001848A1">
      <w:pPr>
        <w:pStyle w:val="Heading2"/>
        <w:tabs>
          <w:tab w:val="clear" w:pos="576"/>
          <w:tab w:val="num" w:pos="720"/>
        </w:tabs>
        <w:ind w:left="720" w:hanging="720"/>
        <w:rPr>
          <w:rFonts w:cs="Arial"/>
        </w:rPr>
      </w:pPr>
      <w:bookmarkStart w:id="113" w:name="_Toc419203175"/>
      <w:bookmarkStart w:id="114" w:name="_Toc420333023"/>
      <w:bookmarkStart w:id="115" w:name="_Toc421889810"/>
      <w:r w:rsidRPr="0076435A">
        <w:rPr>
          <w:rFonts w:cs="Arial"/>
        </w:rPr>
        <w:t>Enhancements to the Shared Memory Driver</w:t>
      </w:r>
      <w:bookmarkEnd w:id="113"/>
      <w:bookmarkEnd w:id="114"/>
      <w:bookmarkEnd w:id="115"/>
    </w:p>
    <w:p w:rsidR="00AE22E3" w:rsidRDefault="00AE22E3" w:rsidP="009B3D96">
      <w:pPr>
        <w:autoSpaceDE w:val="0"/>
        <w:spacing w:line="276" w:lineRule="auto"/>
        <w:ind w:left="720"/>
        <w:jc w:val="both"/>
        <w:rPr>
          <w:rFonts w:ascii="Arial" w:hAnsi="Arial" w:cs="Arial"/>
          <w:sz w:val="22"/>
          <w:szCs w:val="22"/>
        </w:rPr>
      </w:pPr>
      <w:r w:rsidRPr="00A07288">
        <w:rPr>
          <w:rFonts w:ascii="Arial" w:hAnsi="Arial" w:cs="Arial"/>
          <w:sz w:val="22"/>
          <w:szCs w:val="22"/>
        </w:rPr>
        <w:t>This memory d</w:t>
      </w:r>
      <w:r w:rsidR="009B3D96">
        <w:rPr>
          <w:rFonts w:ascii="Arial" w:hAnsi="Arial" w:cs="Arial"/>
          <w:sz w:val="22"/>
          <w:szCs w:val="22"/>
        </w:rPr>
        <w:t>river doesn’t exist in the L4 µ</w:t>
      </w:r>
      <w:r w:rsidRPr="00A07288">
        <w:rPr>
          <w:rFonts w:ascii="Arial" w:hAnsi="Arial" w:cs="Arial"/>
          <w:sz w:val="22"/>
          <w:szCs w:val="22"/>
        </w:rPr>
        <w:t>Kernel distribution (reference location here), this is a major enhancement to the core distribution of the L4 µ-Kernel. The following features and enhancements are included in this distribution, they are:</w:t>
      </w:r>
    </w:p>
    <w:p w:rsidR="00132DEB" w:rsidRPr="009B3D96" w:rsidRDefault="00132DEB" w:rsidP="009B3D96">
      <w:pPr>
        <w:autoSpaceDE w:val="0"/>
        <w:spacing w:line="276" w:lineRule="auto"/>
        <w:ind w:left="720"/>
        <w:jc w:val="both"/>
        <w:rPr>
          <w:rFonts w:ascii="Arial" w:hAnsi="Arial" w:cs="Arial"/>
          <w:sz w:val="22"/>
          <w:szCs w:val="22"/>
        </w:rPr>
      </w:pPr>
    </w:p>
    <w:tbl>
      <w:tblPr>
        <w:tblW w:w="10606" w:type="dxa"/>
        <w:tblInd w:w="828" w:type="dxa"/>
        <w:tblLayout w:type="fixed"/>
        <w:tblLook w:val="0000" w:firstRow="0" w:lastRow="0" w:firstColumn="0" w:lastColumn="0" w:noHBand="0" w:noVBand="0"/>
      </w:tblPr>
      <w:tblGrid>
        <w:gridCol w:w="4511"/>
        <w:gridCol w:w="6095"/>
      </w:tblGrid>
      <w:tr w:rsidR="00AE22E3" w:rsidRPr="0076435A" w:rsidTr="001848A1">
        <w:tc>
          <w:tcPr>
            <w:tcW w:w="4511" w:type="dxa"/>
            <w:tcBorders>
              <w:top w:val="single" w:sz="20" w:space="0" w:color="FF0000"/>
              <w:left w:val="single" w:sz="8" w:space="0" w:color="C0C0C0"/>
              <w:bottom w:val="single" w:sz="1" w:space="0" w:color="FF0000"/>
              <w:right w:val="single" w:sz="1" w:space="0" w:color="FF0000"/>
            </w:tcBorders>
            <w:shd w:val="clear" w:color="auto" w:fill="auto"/>
            <w:vAlign w:val="center"/>
          </w:tcPr>
          <w:p w:rsidR="00AE22E3" w:rsidRPr="0076435A" w:rsidRDefault="00AE22E3">
            <w:pPr>
              <w:autoSpaceDE w:val="0"/>
              <w:spacing w:before="60" w:line="200" w:lineRule="atLeast"/>
              <w:rPr>
                <w:rFonts w:ascii="Arial" w:eastAsia="Arial" w:hAnsi="Arial" w:cs="Arial"/>
                <w:b/>
                <w:bCs/>
                <w:sz w:val="24"/>
                <w:szCs w:val="24"/>
              </w:rPr>
            </w:pPr>
            <w:r w:rsidRPr="0076435A">
              <w:rPr>
                <w:rFonts w:ascii="Arial" w:eastAsia="Arial" w:hAnsi="Arial" w:cs="Arial"/>
                <w:b/>
                <w:bCs/>
                <w:sz w:val="24"/>
                <w:szCs w:val="24"/>
              </w:rPr>
              <w:t>Shared Memory Driver Features/Enhancements</w:t>
            </w:r>
          </w:p>
        </w:tc>
        <w:tc>
          <w:tcPr>
            <w:tcW w:w="6095" w:type="dxa"/>
            <w:tcBorders>
              <w:top w:val="single" w:sz="20" w:space="0" w:color="FF0000"/>
              <w:left w:val="single" w:sz="1" w:space="0" w:color="FF0000"/>
              <w:bottom w:val="single" w:sz="1" w:space="0" w:color="FF0000"/>
              <w:right w:val="single" w:sz="8" w:space="0" w:color="C0C0C0"/>
            </w:tcBorders>
            <w:shd w:val="clear" w:color="auto" w:fill="auto"/>
            <w:vAlign w:val="center"/>
          </w:tcPr>
          <w:p w:rsidR="00AE22E3" w:rsidRPr="0076435A" w:rsidRDefault="00AE22E3">
            <w:pPr>
              <w:autoSpaceDE w:val="0"/>
              <w:spacing w:before="60" w:line="200" w:lineRule="atLeast"/>
              <w:rPr>
                <w:rFonts w:ascii="Arial" w:hAnsi="Arial" w:cs="Arial"/>
                <w:sz w:val="24"/>
                <w:szCs w:val="24"/>
              </w:rPr>
            </w:pPr>
            <w:r w:rsidRPr="0076435A">
              <w:rPr>
                <w:rFonts w:ascii="Arial" w:eastAsia="Arial" w:hAnsi="Arial" w:cs="Arial"/>
                <w:b/>
                <w:bCs/>
                <w:sz w:val="24"/>
                <w:szCs w:val="24"/>
              </w:rPr>
              <w:t>Description of the Feature/Enhancements</w:t>
            </w:r>
          </w:p>
        </w:tc>
      </w:tr>
      <w:tr w:rsidR="00AE22E3" w:rsidRPr="0076435A" w:rsidTr="001848A1">
        <w:tc>
          <w:tcPr>
            <w:tcW w:w="4511" w:type="dxa"/>
            <w:tcBorders>
              <w:top w:val="single" w:sz="1" w:space="0" w:color="FF0000"/>
              <w:left w:val="single" w:sz="8" w:space="0" w:color="C0C0C0"/>
              <w:bottom w:val="single" w:sz="1" w:space="0" w:color="FF0000"/>
              <w:right w:val="single" w:sz="1" w:space="0" w:color="FF0000"/>
            </w:tcBorders>
            <w:shd w:val="clear" w:color="auto" w:fill="auto"/>
            <w:vAlign w:val="center"/>
          </w:tcPr>
          <w:p w:rsidR="00AE22E3" w:rsidRPr="0076435A" w:rsidRDefault="00AE22E3">
            <w:pPr>
              <w:autoSpaceDE w:val="0"/>
              <w:spacing w:before="60" w:line="200" w:lineRule="atLeast"/>
              <w:rPr>
                <w:rFonts w:ascii="Arial" w:eastAsia="Arial" w:hAnsi="Arial" w:cs="Arial"/>
              </w:rPr>
            </w:pPr>
            <w:r w:rsidRPr="0076435A">
              <w:rPr>
                <w:rFonts w:ascii="Arial" w:eastAsia="Arial" w:hAnsi="Arial" w:cs="Arial"/>
              </w:rPr>
              <w:t>New Shared Memory Driver</w:t>
            </w:r>
          </w:p>
        </w:tc>
        <w:tc>
          <w:tcPr>
            <w:tcW w:w="6095" w:type="dxa"/>
            <w:tcBorders>
              <w:top w:val="single" w:sz="1" w:space="0" w:color="FF0000"/>
              <w:left w:val="single" w:sz="1" w:space="0" w:color="FF0000"/>
              <w:bottom w:val="single" w:sz="1" w:space="0" w:color="FF0000"/>
              <w:right w:val="single" w:sz="8" w:space="0" w:color="C0C0C0"/>
            </w:tcBorders>
            <w:shd w:val="clear" w:color="auto" w:fill="auto"/>
            <w:vAlign w:val="center"/>
          </w:tcPr>
          <w:p w:rsidR="00AE22E3" w:rsidRPr="0076435A" w:rsidRDefault="00AE22E3">
            <w:pPr>
              <w:autoSpaceDE w:val="0"/>
              <w:spacing w:before="60" w:line="200" w:lineRule="atLeast"/>
              <w:rPr>
                <w:rFonts w:ascii="Arial" w:hAnsi="Arial" w:cs="Arial"/>
              </w:rPr>
            </w:pPr>
            <w:r w:rsidRPr="0076435A">
              <w:rPr>
                <w:rFonts w:ascii="Arial" w:eastAsia="Arial" w:hAnsi="Arial" w:cs="Arial"/>
              </w:rPr>
              <w:t>Created a new shared memory driver</w:t>
            </w:r>
          </w:p>
        </w:tc>
      </w:tr>
      <w:tr w:rsidR="00AE22E3" w:rsidRPr="0076435A" w:rsidTr="001848A1">
        <w:tc>
          <w:tcPr>
            <w:tcW w:w="4511" w:type="dxa"/>
            <w:tcBorders>
              <w:top w:val="single" w:sz="1" w:space="0" w:color="FF0000"/>
              <w:left w:val="single" w:sz="8" w:space="0" w:color="C0C0C0"/>
              <w:bottom w:val="single" w:sz="1" w:space="0" w:color="FF0000"/>
              <w:right w:val="single" w:sz="1" w:space="0" w:color="FF0000"/>
            </w:tcBorders>
            <w:shd w:val="clear" w:color="auto" w:fill="auto"/>
            <w:vAlign w:val="center"/>
          </w:tcPr>
          <w:p w:rsidR="00AE22E3" w:rsidRPr="0076435A" w:rsidRDefault="00AE22E3">
            <w:pPr>
              <w:autoSpaceDE w:val="0"/>
              <w:spacing w:before="60" w:line="200" w:lineRule="atLeast"/>
              <w:rPr>
                <w:rFonts w:ascii="Arial" w:eastAsia="Arial" w:hAnsi="Arial" w:cs="Arial"/>
              </w:rPr>
            </w:pPr>
            <w:r w:rsidRPr="0076435A">
              <w:rPr>
                <w:rFonts w:ascii="Arial" w:eastAsia="Arial" w:hAnsi="Arial" w:cs="Arial"/>
              </w:rPr>
              <w:t>Supports Full Duplex</w:t>
            </w:r>
          </w:p>
        </w:tc>
        <w:tc>
          <w:tcPr>
            <w:tcW w:w="6095" w:type="dxa"/>
            <w:tcBorders>
              <w:top w:val="single" w:sz="1" w:space="0" w:color="FF0000"/>
              <w:left w:val="single" w:sz="1" w:space="0" w:color="FF0000"/>
              <w:bottom w:val="single" w:sz="1" w:space="0" w:color="FF0000"/>
              <w:right w:val="single" w:sz="8" w:space="0" w:color="C0C0C0"/>
            </w:tcBorders>
            <w:shd w:val="clear" w:color="auto" w:fill="auto"/>
            <w:vAlign w:val="center"/>
          </w:tcPr>
          <w:p w:rsidR="00AE22E3" w:rsidRPr="0076435A" w:rsidRDefault="00AE22E3">
            <w:pPr>
              <w:autoSpaceDE w:val="0"/>
              <w:spacing w:before="60" w:line="200" w:lineRule="atLeast"/>
              <w:rPr>
                <w:rFonts w:ascii="Arial" w:hAnsi="Arial" w:cs="Arial"/>
              </w:rPr>
            </w:pPr>
            <w:r w:rsidRPr="0076435A">
              <w:rPr>
                <w:rFonts w:ascii="Arial" w:eastAsia="Arial" w:hAnsi="Arial" w:cs="Arial"/>
              </w:rPr>
              <w:t>Allows the Guest OS and the Secure OS to communicate without blocking each other.</w:t>
            </w:r>
          </w:p>
        </w:tc>
      </w:tr>
      <w:tr w:rsidR="00AE22E3" w:rsidRPr="0076435A" w:rsidTr="001848A1">
        <w:tc>
          <w:tcPr>
            <w:tcW w:w="4511" w:type="dxa"/>
            <w:tcBorders>
              <w:top w:val="single" w:sz="1" w:space="0" w:color="FF0000"/>
              <w:left w:val="single" w:sz="8" w:space="0" w:color="C0C0C0"/>
              <w:bottom w:val="single" w:sz="1" w:space="0" w:color="FF0000"/>
              <w:right w:val="single" w:sz="1" w:space="0" w:color="FF0000"/>
            </w:tcBorders>
            <w:shd w:val="clear" w:color="auto" w:fill="auto"/>
            <w:vAlign w:val="center"/>
          </w:tcPr>
          <w:p w:rsidR="00AE22E3" w:rsidRPr="0076435A" w:rsidRDefault="00AE22E3">
            <w:pPr>
              <w:autoSpaceDE w:val="0"/>
              <w:spacing w:before="60" w:line="200" w:lineRule="atLeast"/>
              <w:rPr>
                <w:rFonts w:ascii="Arial" w:eastAsia="Arial" w:hAnsi="Arial" w:cs="Arial"/>
              </w:rPr>
            </w:pPr>
            <w:r w:rsidRPr="0076435A">
              <w:rPr>
                <w:rFonts w:ascii="Arial" w:eastAsia="Arial" w:hAnsi="Arial" w:cs="Arial"/>
              </w:rPr>
              <w:t>Supports Multithreaded Transactions</w:t>
            </w:r>
          </w:p>
        </w:tc>
        <w:tc>
          <w:tcPr>
            <w:tcW w:w="6095" w:type="dxa"/>
            <w:tcBorders>
              <w:top w:val="single" w:sz="1" w:space="0" w:color="FF0000"/>
              <w:left w:val="single" w:sz="1" w:space="0" w:color="FF0000"/>
              <w:bottom w:val="single" w:sz="1" w:space="0" w:color="FF0000"/>
              <w:right w:val="single" w:sz="8" w:space="0" w:color="C0C0C0"/>
            </w:tcBorders>
            <w:shd w:val="clear" w:color="auto" w:fill="auto"/>
            <w:vAlign w:val="center"/>
          </w:tcPr>
          <w:p w:rsidR="00AE22E3" w:rsidRPr="0076435A" w:rsidRDefault="00AE22E3">
            <w:pPr>
              <w:autoSpaceDE w:val="0"/>
              <w:spacing w:before="60" w:line="200" w:lineRule="atLeast"/>
              <w:rPr>
                <w:rFonts w:ascii="Arial" w:hAnsi="Arial" w:cs="Arial"/>
              </w:rPr>
            </w:pPr>
            <w:r w:rsidRPr="0076435A">
              <w:rPr>
                <w:rFonts w:ascii="Arial" w:eastAsia="Arial" w:hAnsi="Arial" w:cs="Arial"/>
              </w:rPr>
              <w:t>Internally manages buffers using a multithreaded approach for more asynchronous performance.</w:t>
            </w:r>
          </w:p>
        </w:tc>
      </w:tr>
      <w:tr w:rsidR="00AE22E3" w:rsidRPr="0076435A" w:rsidTr="001848A1">
        <w:tc>
          <w:tcPr>
            <w:tcW w:w="4511" w:type="dxa"/>
            <w:tcBorders>
              <w:top w:val="single" w:sz="1" w:space="0" w:color="FF0000"/>
              <w:left w:val="single" w:sz="8" w:space="0" w:color="C0C0C0"/>
              <w:bottom w:val="single" w:sz="1" w:space="0" w:color="FF0000"/>
              <w:right w:val="single" w:sz="1" w:space="0" w:color="FF0000"/>
            </w:tcBorders>
            <w:shd w:val="clear" w:color="auto" w:fill="auto"/>
            <w:vAlign w:val="center"/>
          </w:tcPr>
          <w:p w:rsidR="00AE22E3" w:rsidRPr="0076435A" w:rsidRDefault="00AE22E3">
            <w:pPr>
              <w:autoSpaceDE w:val="0"/>
              <w:spacing w:before="60" w:line="200" w:lineRule="atLeast"/>
              <w:rPr>
                <w:rFonts w:ascii="Arial" w:eastAsia="Arial" w:hAnsi="Arial" w:cs="Arial"/>
              </w:rPr>
            </w:pPr>
            <w:r w:rsidRPr="0076435A">
              <w:rPr>
                <w:rFonts w:ascii="Arial" w:eastAsia="Arial" w:hAnsi="Arial" w:cs="Arial"/>
              </w:rPr>
              <w:t>Supports High Speed Buffer Copies</w:t>
            </w:r>
          </w:p>
        </w:tc>
        <w:tc>
          <w:tcPr>
            <w:tcW w:w="6095" w:type="dxa"/>
            <w:tcBorders>
              <w:top w:val="single" w:sz="1" w:space="0" w:color="FF0000"/>
              <w:left w:val="single" w:sz="1" w:space="0" w:color="FF0000"/>
              <w:bottom w:val="single" w:sz="1" w:space="0" w:color="FF0000"/>
              <w:right w:val="single" w:sz="8" w:space="0" w:color="C0C0C0"/>
            </w:tcBorders>
            <w:shd w:val="clear" w:color="auto" w:fill="auto"/>
            <w:vAlign w:val="center"/>
          </w:tcPr>
          <w:p w:rsidR="00AE22E3" w:rsidRPr="0076435A" w:rsidRDefault="00AE22E3">
            <w:pPr>
              <w:autoSpaceDE w:val="0"/>
              <w:spacing w:before="60" w:line="200" w:lineRule="atLeast"/>
              <w:rPr>
                <w:rFonts w:ascii="Arial" w:hAnsi="Arial" w:cs="Arial"/>
              </w:rPr>
            </w:pPr>
            <w:r w:rsidRPr="0076435A">
              <w:rPr>
                <w:rFonts w:ascii="Arial" w:eastAsia="Arial" w:hAnsi="Arial" w:cs="Arial"/>
              </w:rPr>
              <w:t>Uses MIPS32 registers to perform high-speed buffer copies.</w:t>
            </w:r>
          </w:p>
        </w:tc>
      </w:tr>
      <w:tr w:rsidR="00AE22E3" w:rsidRPr="0076435A" w:rsidTr="001848A1">
        <w:tc>
          <w:tcPr>
            <w:tcW w:w="4511" w:type="dxa"/>
            <w:tcBorders>
              <w:top w:val="single" w:sz="1" w:space="0" w:color="FF0000"/>
              <w:left w:val="single" w:sz="8" w:space="0" w:color="C0C0C0"/>
              <w:bottom w:val="single" w:sz="1" w:space="0" w:color="FF0000"/>
              <w:right w:val="single" w:sz="1" w:space="0" w:color="FF0000"/>
            </w:tcBorders>
            <w:shd w:val="clear" w:color="auto" w:fill="auto"/>
            <w:vAlign w:val="center"/>
          </w:tcPr>
          <w:p w:rsidR="00AE22E3" w:rsidRPr="0076435A" w:rsidRDefault="00AE22E3">
            <w:pPr>
              <w:autoSpaceDE w:val="0"/>
              <w:spacing w:before="60" w:line="200" w:lineRule="atLeast"/>
              <w:rPr>
                <w:rFonts w:ascii="Arial" w:eastAsia="Arial" w:hAnsi="Arial" w:cs="Arial"/>
              </w:rPr>
            </w:pPr>
            <w:r w:rsidRPr="0076435A">
              <w:rPr>
                <w:rFonts w:ascii="Arial" w:eastAsia="Arial" w:hAnsi="Arial" w:cs="Arial"/>
              </w:rPr>
              <w:t>Supports Blocks on Buffer Reads</w:t>
            </w:r>
          </w:p>
        </w:tc>
        <w:tc>
          <w:tcPr>
            <w:tcW w:w="6095" w:type="dxa"/>
            <w:tcBorders>
              <w:top w:val="single" w:sz="1" w:space="0" w:color="FF0000"/>
              <w:left w:val="single" w:sz="1" w:space="0" w:color="FF0000"/>
              <w:bottom w:val="single" w:sz="1" w:space="0" w:color="FF0000"/>
              <w:right w:val="single" w:sz="8" w:space="0" w:color="C0C0C0"/>
            </w:tcBorders>
            <w:shd w:val="clear" w:color="auto" w:fill="auto"/>
            <w:vAlign w:val="center"/>
          </w:tcPr>
          <w:p w:rsidR="00AE22E3" w:rsidRPr="0076435A" w:rsidRDefault="00AE22E3">
            <w:pPr>
              <w:autoSpaceDE w:val="0"/>
              <w:spacing w:before="60" w:line="200" w:lineRule="atLeast"/>
              <w:rPr>
                <w:rFonts w:ascii="Arial" w:hAnsi="Arial" w:cs="Arial"/>
              </w:rPr>
            </w:pPr>
            <w:r w:rsidRPr="0076435A">
              <w:rPr>
                <w:rFonts w:ascii="Arial" w:eastAsia="Arial" w:hAnsi="Arial" w:cs="Arial"/>
              </w:rPr>
              <w:t>Allows applications to block on a buffer read until it is filled or times out.</w:t>
            </w:r>
          </w:p>
        </w:tc>
      </w:tr>
      <w:tr w:rsidR="00AE22E3" w:rsidRPr="0076435A" w:rsidTr="001848A1">
        <w:tc>
          <w:tcPr>
            <w:tcW w:w="4511" w:type="dxa"/>
            <w:tcBorders>
              <w:top w:val="single" w:sz="1" w:space="0" w:color="FF0000"/>
              <w:left w:val="single" w:sz="8" w:space="0" w:color="C0C0C0"/>
              <w:bottom w:val="single" w:sz="1" w:space="0" w:color="FF0000"/>
              <w:right w:val="single" w:sz="1" w:space="0" w:color="FF0000"/>
            </w:tcBorders>
            <w:shd w:val="clear" w:color="auto" w:fill="auto"/>
            <w:vAlign w:val="center"/>
          </w:tcPr>
          <w:p w:rsidR="00AE22E3" w:rsidRPr="0076435A" w:rsidRDefault="00AE22E3">
            <w:pPr>
              <w:autoSpaceDE w:val="0"/>
              <w:spacing w:before="60" w:line="200" w:lineRule="atLeast"/>
              <w:rPr>
                <w:rFonts w:ascii="Arial" w:eastAsia="Arial" w:hAnsi="Arial" w:cs="Arial"/>
              </w:rPr>
            </w:pPr>
            <w:r w:rsidRPr="0076435A">
              <w:rPr>
                <w:rFonts w:ascii="Arial" w:eastAsia="Arial" w:hAnsi="Arial" w:cs="Arial"/>
              </w:rPr>
              <w:t>Supports Non-Blocking Buffer Writes</w:t>
            </w:r>
          </w:p>
        </w:tc>
        <w:tc>
          <w:tcPr>
            <w:tcW w:w="6095" w:type="dxa"/>
            <w:tcBorders>
              <w:top w:val="single" w:sz="1" w:space="0" w:color="FF0000"/>
              <w:left w:val="single" w:sz="1" w:space="0" w:color="FF0000"/>
              <w:bottom w:val="single" w:sz="1" w:space="0" w:color="FF0000"/>
              <w:right w:val="single" w:sz="8" w:space="0" w:color="C0C0C0"/>
            </w:tcBorders>
            <w:shd w:val="clear" w:color="auto" w:fill="auto"/>
            <w:vAlign w:val="center"/>
          </w:tcPr>
          <w:p w:rsidR="00AE22E3" w:rsidRPr="0076435A" w:rsidRDefault="00AE22E3">
            <w:pPr>
              <w:autoSpaceDE w:val="0"/>
              <w:spacing w:before="60" w:line="200" w:lineRule="atLeast"/>
              <w:rPr>
                <w:rFonts w:ascii="Arial" w:hAnsi="Arial" w:cs="Arial"/>
              </w:rPr>
            </w:pPr>
            <w:r w:rsidRPr="0076435A">
              <w:rPr>
                <w:rFonts w:ascii="Arial" w:eastAsia="Arial" w:hAnsi="Arial" w:cs="Arial"/>
              </w:rPr>
              <w:t>Does not block the application writing data to buffer.</w:t>
            </w:r>
          </w:p>
        </w:tc>
      </w:tr>
      <w:tr w:rsidR="00AE22E3" w:rsidRPr="0076435A" w:rsidTr="001848A1">
        <w:tc>
          <w:tcPr>
            <w:tcW w:w="4511" w:type="dxa"/>
            <w:tcBorders>
              <w:top w:val="single" w:sz="1" w:space="0" w:color="FF0000"/>
              <w:left w:val="single" w:sz="8" w:space="0" w:color="C0C0C0"/>
              <w:bottom w:val="single" w:sz="1" w:space="0" w:color="FF0000"/>
              <w:right w:val="single" w:sz="1" w:space="0" w:color="FF0000"/>
            </w:tcBorders>
            <w:shd w:val="clear" w:color="auto" w:fill="auto"/>
            <w:vAlign w:val="center"/>
          </w:tcPr>
          <w:p w:rsidR="00AE22E3" w:rsidRPr="0076435A" w:rsidRDefault="00AE22E3">
            <w:pPr>
              <w:autoSpaceDE w:val="0"/>
              <w:spacing w:before="60" w:line="200" w:lineRule="atLeast"/>
              <w:rPr>
                <w:rFonts w:ascii="Arial" w:eastAsia="Arial" w:hAnsi="Arial" w:cs="Arial"/>
              </w:rPr>
            </w:pPr>
            <w:r w:rsidRPr="0076435A">
              <w:rPr>
                <w:rFonts w:ascii="Arial" w:eastAsia="Arial" w:hAnsi="Arial" w:cs="Arial"/>
              </w:rPr>
              <w:t xml:space="preserve">Supports Big Buffer Packets up to 4K </w:t>
            </w:r>
          </w:p>
        </w:tc>
        <w:tc>
          <w:tcPr>
            <w:tcW w:w="6095" w:type="dxa"/>
            <w:tcBorders>
              <w:top w:val="single" w:sz="1" w:space="0" w:color="FF0000"/>
              <w:left w:val="single" w:sz="1" w:space="0" w:color="FF0000"/>
              <w:bottom w:val="single" w:sz="1" w:space="0" w:color="FF0000"/>
              <w:right w:val="single" w:sz="8" w:space="0" w:color="C0C0C0"/>
            </w:tcBorders>
            <w:shd w:val="clear" w:color="auto" w:fill="auto"/>
            <w:vAlign w:val="center"/>
          </w:tcPr>
          <w:p w:rsidR="00AE22E3" w:rsidRPr="0076435A" w:rsidRDefault="00AE22E3">
            <w:pPr>
              <w:autoSpaceDE w:val="0"/>
              <w:spacing w:before="60" w:line="200" w:lineRule="atLeast"/>
              <w:rPr>
                <w:rFonts w:ascii="Arial" w:hAnsi="Arial" w:cs="Arial"/>
              </w:rPr>
            </w:pPr>
            <w:r w:rsidRPr="0076435A">
              <w:rPr>
                <w:rFonts w:ascii="Arial" w:eastAsia="Arial" w:hAnsi="Arial" w:cs="Arial"/>
              </w:rPr>
              <w:t>Allows the Guest OS Application to allocate buffers up to 4K between the Guest OS and the Secure OS and vise-versa.</w:t>
            </w:r>
          </w:p>
        </w:tc>
      </w:tr>
      <w:tr w:rsidR="00AE22E3" w:rsidRPr="0076435A" w:rsidTr="001848A1">
        <w:tc>
          <w:tcPr>
            <w:tcW w:w="4511" w:type="dxa"/>
            <w:tcBorders>
              <w:top w:val="single" w:sz="1" w:space="0" w:color="FF0000"/>
              <w:left w:val="single" w:sz="8" w:space="0" w:color="C0C0C0"/>
              <w:bottom w:val="single" w:sz="1" w:space="0" w:color="FF0000"/>
              <w:right w:val="single" w:sz="1" w:space="0" w:color="FF0000"/>
            </w:tcBorders>
            <w:shd w:val="clear" w:color="auto" w:fill="auto"/>
            <w:vAlign w:val="center"/>
          </w:tcPr>
          <w:p w:rsidR="00AE22E3" w:rsidRPr="0076435A" w:rsidRDefault="00AE22E3">
            <w:pPr>
              <w:autoSpaceDE w:val="0"/>
              <w:spacing w:before="60" w:line="200" w:lineRule="atLeast"/>
              <w:rPr>
                <w:rFonts w:ascii="Arial" w:eastAsia="Arial" w:hAnsi="Arial" w:cs="Arial"/>
              </w:rPr>
            </w:pPr>
            <w:r w:rsidRPr="0076435A">
              <w:rPr>
                <w:rFonts w:ascii="Arial" w:eastAsia="Arial" w:hAnsi="Arial" w:cs="Arial"/>
              </w:rPr>
              <w:t>Supports Variable Chunk Sizes for Managed Buffers</w:t>
            </w:r>
          </w:p>
        </w:tc>
        <w:tc>
          <w:tcPr>
            <w:tcW w:w="6095" w:type="dxa"/>
            <w:tcBorders>
              <w:top w:val="single" w:sz="1" w:space="0" w:color="FF0000"/>
              <w:left w:val="single" w:sz="1" w:space="0" w:color="FF0000"/>
              <w:bottom w:val="single" w:sz="1" w:space="0" w:color="FF0000"/>
              <w:right w:val="single" w:sz="8" w:space="0" w:color="C0C0C0"/>
            </w:tcBorders>
            <w:shd w:val="clear" w:color="auto" w:fill="auto"/>
            <w:vAlign w:val="center"/>
          </w:tcPr>
          <w:p w:rsidR="00AE22E3" w:rsidRPr="0076435A" w:rsidRDefault="00AE22E3">
            <w:pPr>
              <w:autoSpaceDE w:val="0"/>
              <w:spacing w:before="60" w:line="200" w:lineRule="atLeast"/>
              <w:rPr>
                <w:rFonts w:ascii="Arial" w:hAnsi="Arial" w:cs="Arial"/>
              </w:rPr>
            </w:pPr>
            <w:r w:rsidRPr="0076435A">
              <w:rPr>
                <w:rFonts w:ascii="Arial" w:eastAsia="Arial" w:hAnsi="Arial" w:cs="Arial"/>
              </w:rPr>
              <w:t>Internal optimization for managing buffers of variable chunk sizes</w:t>
            </w:r>
          </w:p>
        </w:tc>
      </w:tr>
      <w:tr w:rsidR="00AE22E3" w:rsidRPr="0076435A" w:rsidTr="001848A1">
        <w:tc>
          <w:tcPr>
            <w:tcW w:w="4511" w:type="dxa"/>
            <w:tcBorders>
              <w:top w:val="single" w:sz="1" w:space="0" w:color="FF0000"/>
              <w:left w:val="single" w:sz="8" w:space="0" w:color="C0C0C0"/>
              <w:bottom w:val="single" w:sz="1" w:space="0" w:color="FF0000"/>
              <w:right w:val="single" w:sz="1" w:space="0" w:color="FF0000"/>
            </w:tcBorders>
            <w:shd w:val="clear" w:color="auto" w:fill="auto"/>
            <w:vAlign w:val="center"/>
          </w:tcPr>
          <w:p w:rsidR="00AE22E3" w:rsidRPr="0076435A" w:rsidRDefault="00AE22E3">
            <w:pPr>
              <w:autoSpaceDE w:val="0"/>
              <w:spacing w:before="60" w:line="200" w:lineRule="atLeast"/>
              <w:rPr>
                <w:rFonts w:ascii="Arial" w:eastAsia="Arial" w:hAnsi="Arial" w:cs="Arial"/>
              </w:rPr>
            </w:pPr>
            <w:r w:rsidRPr="0076435A">
              <w:rPr>
                <w:rFonts w:ascii="Arial" w:eastAsia="Arial" w:hAnsi="Arial" w:cs="Arial"/>
              </w:rPr>
              <w:t>Supports for Bare Metal Applications</w:t>
            </w:r>
          </w:p>
        </w:tc>
        <w:tc>
          <w:tcPr>
            <w:tcW w:w="6095" w:type="dxa"/>
            <w:tcBorders>
              <w:top w:val="single" w:sz="1" w:space="0" w:color="FF0000"/>
              <w:left w:val="single" w:sz="1" w:space="0" w:color="FF0000"/>
              <w:bottom w:val="single" w:sz="1" w:space="0" w:color="FF0000"/>
              <w:right w:val="single" w:sz="8" w:space="0" w:color="C0C0C0"/>
            </w:tcBorders>
            <w:shd w:val="clear" w:color="auto" w:fill="auto"/>
            <w:vAlign w:val="center"/>
          </w:tcPr>
          <w:p w:rsidR="00AE22E3" w:rsidRPr="0076435A" w:rsidRDefault="00AE22E3">
            <w:pPr>
              <w:autoSpaceDE w:val="0"/>
              <w:spacing w:before="60" w:line="200" w:lineRule="atLeast"/>
              <w:rPr>
                <w:rFonts w:ascii="Arial" w:hAnsi="Arial" w:cs="Arial"/>
              </w:rPr>
            </w:pPr>
            <w:r w:rsidRPr="0076435A">
              <w:rPr>
                <w:rFonts w:ascii="Arial" w:eastAsia="Arial" w:hAnsi="Arial" w:cs="Arial"/>
              </w:rPr>
              <w:t>Allows Bare Metal Apps to call into the hypervisor for service.</w:t>
            </w:r>
          </w:p>
        </w:tc>
      </w:tr>
      <w:tr w:rsidR="00AE22E3" w:rsidRPr="0076435A" w:rsidTr="001848A1">
        <w:tc>
          <w:tcPr>
            <w:tcW w:w="4511" w:type="dxa"/>
            <w:tcBorders>
              <w:top w:val="single" w:sz="1" w:space="0" w:color="FF0000"/>
              <w:left w:val="single" w:sz="8" w:space="0" w:color="C0C0C0"/>
              <w:bottom w:val="single" w:sz="1" w:space="0" w:color="FF0000"/>
              <w:right w:val="single" w:sz="1" w:space="0" w:color="FF0000"/>
            </w:tcBorders>
            <w:shd w:val="clear" w:color="auto" w:fill="auto"/>
            <w:vAlign w:val="center"/>
          </w:tcPr>
          <w:p w:rsidR="00AE22E3" w:rsidRPr="0076435A" w:rsidRDefault="00AE22E3">
            <w:pPr>
              <w:autoSpaceDE w:val="0"/>
              <w:spacing w:before="60" w:line="200" w:lineRule="atLeast"/>
              <w:rPr>
                <w:rFonts w:ascii="Arial" w:eastAsia="Arial" w:hAnsi="Arial" w:cs="Arial"/>
              </w:rPr>
            </w:pPr>
            <w:r w:rsidRPr="0076435A">
              <w:rPr>
                <w:rFonts w:ascii="Arial" w:eastAsia="Arial" w:hAnsi="Arial" w:cs="Arial"/>
              </w:rPr>
              <w:t>Added Critical Sections and Mutex Support</w:t>
            </w:r>
          </w:p>
        </w:tc>
        <w:tc>
          <w:tcPr>
            <w:tcW w:w="6095" w:type="dxa"/>
            <w:tcBorders>
              <w:top w:val="single" w:sz="1" w:space="0" w:color="FF0000"/>
              <w:left w:val="single" w:sz="1" w:space="0" w:color="FF0000"/>
              <w:bottom w:val="single" w:sz="1" w:space="0" w:color="FF0000"/>
              <w:right w:val="single" w:sz="8" w:space="0" w:color="C0C0C0"/>
            </w:tcBorders>
            <w:shd w:val="clear" w:color="auto" w:fill="auto"/>
            <w:vAlign w:val="center"/>
          </w:tcPr>
          <w:p w:rsidR="00AE22E3" w:rsidRPr="0076435A" w:rsidRDefault="00AE22E3">
            <w:pPr>
              <w:autoSpaceDE w:val="0"/>
              <w:spacing w:before="60" w:line="200" w:lineRule="atLeast"/>
              <w:rPr>
                <w:rFonts w:ascii="Arial" w:hAnsi="Arial" w:cs="Arial"/>
              </w:rPr>
            </w:pPr>
            <w:r w:rsidRPr="0076435A">
              <w:rPr>
                <w:rFonts w:ascii="Arial" w:eastAsia="Arial" w:hAnsi="Arial" w:cs="Arial"/>
              </w:rPr>
              <w:t>Internal optimization for critical sections and blocking on Mutexes.</w:t>
            </w:r>
          </w:p>
        </w:tc>
      </w:tr>
      <w:tr w:rsidR="00AE22E3" w:rsidRPr="0076435A" w:rsidTr="001848A1">
        <w:tc>
          <w:tcPr>
            <w:tcW w:w="4511" w:type="dxa"/>
            <w:tcBorders>
              <w:top w:val="single" w:sz="1" w:space="0" w:color="FF0000"/>
              <w:left w:val="single" w:sz="8" w:space="0" w:color="C0C0C0"/>
              <w:bottom w:val="single" w:sz="1" w:space="0" w:color="FF0000"/>
              <w:right w:val="single" w:sz="1" w:space="0" w:color="FF0000"/>
            </w:tcBorders>
            <w:shd w:val="clear" w:color="auto" w:fill="auto"/>
            <w:vAlign w:val="center"/>
          </w:tcPr>
          <w:p w:rsidR="00AE22E3" w:rsidRPr="0076435A" w:rsidRDefault="00AE22E3">
            <w:pPr>
              <w:autoSpaceDE w:val="0"/>
              <w:spacing w:before="60" w:line="200" w:lineRule="atLeast"/>
              <w:rPr>
                <w:rFonts w:ascii="Arial" w:eastAsia="Arial" w:hAnsi="Arial" w:cs="Arial"/>
              </w:rPr>
            </w:pPr>
            <w:r w:rsidRPr="0076435A">
              <w:rPr>
                <w:rFonts w:ascii="Arial" w:eastAsia="Arial" w:hAnsi="Arial" w:cs="Arial"/>
              </w:rPr>
              <w:t>Added Thread signaling</w:t>
            </w:r>
          </w:p>
        </w:tc>
        <w:tc>
          <w:tcPr>
            <w:tcW w:w="6095" w:type="dxa"/>
            <w:tcBorders>
              <w:top w:val="single" w:sz="1" w:space="0" w:color="FF0000"/>
              <w:left w:val="single" w:sz="1" w:space="0" w:color="FF0000"/>
              <w:bottom w:val="single" w:sz="1" w:space="0" w:color="FF0000"/>
              <w:right w:val="single" w:sz="8" w:space="0" w:color="C0C0C0"/>
            </w:tcBorders>
            <w:shd w:val="clear" w:color="auto" w:fill="auto"/>
            <w:vAlign w:val="center"/>
          </w:tcPr>
          <w:p w:rsidR="00AE22E3" w:rsidRPr="0076435A" w:rsidRDefault="00AE22E3">
            <w:pPr>
              <w:autoSpaceDE w:val="0"/>
              <w:spacing w:before="60" w:line="200" w:lineRule="atLeast"/>
              <w:rPr>
                <w:rFonts w:ascii="Arial" w:hAnsi="Arial" w:cs="Arial"/>
              </w:rPr>
            </w:pPr>
            <w:r w:rsidRPr="0076435A">
              <w:rPr>
                <w:rFonts w:ascii="Arial" w:eastAsia="Arial" w:hAnsi="Arial" w:cs="Arial"/>
              </w:rPr>
              <w:t>Internal optimization for signaling threads to wake up and service their buffer FIFO queues.</w:t>
            </w:r>
          </w:p>
        </w:tc>
      </w:tr>
      <w:tr w:rsidR="00AE22E3" w:rsidRPr="0076435A" w:rsidTr="001848A1">
        <w:tc>
          <w:tcPr>
            <w:tcW w:w="4511" w:type="dxa"/>
            <w:tcBorders>
              <w:top w:val="single" w:sz="1" w:space="0" w:color="FF0000"/>
              <w:left w:val="single" w:sz="8" w:space="0" w:color="C0C0C0"/>
              <w:bottom w:val="single" w:sz="1" w:space="0" w:color="FF0000"/>
              <w:right w:val="single" w:sz="1" w:space="0" w:color="FF0000"/>
            </w:tcBorders>
            <w:shd w:val="clear" w:color="auto" w:fill="auto"/>
            <w:vAlign w:val="center"/>
          </w:tcPr>
          <w:p w:rsidR="00AE22E3" w:rsidRPr="0076435A" w:rsidRDefault="00AE22E3">
            <w:pPr>
              <w:autoSpaceDE w:val="0"/>
              <w:spacing w:before="60" w:line="200" w:lineRule="atLeast"/>
              <w:rPr>
                <w:rFonts w:ascii="Arial" w:eastAsia="Arial" w:hAnsi="Arial" w:cs="Arial"/>
              </w:rPr>
            </w:pPr>
            <w:r w:rsidRPr="0076435A">
              <w:rPr>
                <w:rFonts w:ascii="Arial" w:eastAsia="Arial" w:hAnsi="Arial" w:cs="Arial"/>
              </w:rPr>
              <w:t>Added Hyper-call bidirectional memory management</w:t>
            </w:r>
          </w:p>
        </w:tc>
        <w:tc>
          <w:tcPr>
            <w:tcW w:w="6095" w:type="dxa"/>
            <w:tcBorders>
              <w:top w:val="single" w:sz="1" w:space="0" w:color="FF0000"/>
              <w:left w:val="single" w:sz="1" w:space="0" w:color="FF0000"/>
              <w:bottom w:val="single" w:sz="1" w:space="0" w:color="FF0000"/>
              <w:right w:val="single" w:sz="8" w:space="0" w:color="C0C0C0"/>
            </w:tcBorders>
            <w:shd w:val="clear" w:color="auto" w:fill="auto"/>
            <w:vAlign w:val="center"/>
          </w:tcPr>
          <w:p w:rsidR="00AE22E3" w:rsidRPr="0076435A" w:rsidRDefault="00AE22E3">
            <w:pPr>
              <w:autoSpaceDE w:val="0"/>
              <w:spacing w:before="60" w:line="200" w:lineRule="atLeast"/>
              <w:rPr>
                <w:rFonts w:ascii="Arial" w:hAnsi="Arial" w:cs="Arial"/>
              </w:rPr>
            </w:pPr>
            <w:r w:rsidRPr="0076435A">
              <w:rPr>
                <w:rFonts w:ascii="Arial" w:eastAsia="Arial" w:hAnsi="Arial" w:cs="Arial"/>
              </w:rPr>
              <w:t>Allows for hyper-calls to request for a specific size of buffer without blocking until a buffer is available.</w:t>
            </w:r>
          </w:p>
        </w:tc>
      </w:tr>
      <w:tr w:rsidR="00AE22E3" w:rsidRPr="0076435A" w:rsidTr="001848A1">
        <w:tc>
          <w:tcPr>
            <w:tcW w:w="4511" w:type="dxa"/>
            <w:tcBorders>
              <w:top w:val="single" w:sz="1" w:space="0" w:color="FF0000"/>
              <w:left w:val="single" w:sz="8" w:space="0" w:color="C0C0C0"/>
              <w:bottom w:val="single" w:sz="1" w:space="0" w:color="FF0000"/>
              <w:right w:val="single" w:sz="1" w:space="0" w:color="FF0000"/>
            </w:tcBorders>
            <w:shd w:val="clear" w:color="auto" w:fill="auto"/>
            <w:vAlign w:val="center"/>
          </w:tcPr>
          <w:p w:rsidR="00AE22E3" w:rsidRPr="0076435A" w:rsidRDefault="00AE22E3">
            <w:pPr>
              <w:autoSpaceDE w:val="0"/>
              <w:spacing w:before="60" w:line="200" w:lineRule="atLeast"/>
              <w:rPr>
                <w:rFonts w:ascii="Arial" w:eastAsia="Arial" w:hAnsi="Arial" w:cs="Arial"/>
              </w:rPr>
            </w:pPr>
            <w:r w:rsidRPr="0076435A">
              <w:rPr>
                <w:rFonts w:ascii="Arial" w:eastAsia="Arial" w:hAnsi="Arial" w:cs="Arial"/>
              </w:rPr>
              <w:t>Added Clear Error Messages to failure scenarios</w:t>
            </w:r>
          </w:p>
        </w:tc>
        <w:tc>
          <w:tcPr>
            <w:tcW w:w="6095" w:type="dxa"/>
            <w:tcBorders>
              <w:top w:val="single" w:sz="1" w:space="0" w:color="FF0000"/>
              <w:left w:val="single" w:sz="1" w:space="0" w:color="FF0000"/>
              <w:bottom w:val="single" w:sz="1" w:space="0" w:color="FF0000"/>
              <w:right w:val="single" w:sz="8" w:space="0" w:color="C0C0C0"/>
            </w:tcBorders>
            <w:shd w:val="clear" w:color="auto" w:fill="auto"/>
            <w:vAlign w:val="center"/>
          </w:tcPr>
          <w:p w:rsidR="00AE22E3" w:rsidRPr="0076435A" w:rsidRDefault="00AE22E3">
            <w:pPr>
              <w:autoSpaceDE w:val="0"/>
              <w:spacing w:before="60" w:line="200" w:lineRule="atLeast"/>
              <w:rPr>
                <w:rFonts w:ascii="Arial" w:hAnsi="Arial" w:cs="Arial"/>
              </w:rPr>
            </w:pPr>
            <w:r w:rsidRPr="0076435A">
              <w:rPr>
                <w:rFonts w:ascii="Arial" w:eastAsia="Arial" w:hAnsi="Arial" w:cs="Arial"/>
              </w:rPr>
              <w:t>Created the error handling and reporting code to failure scenarios.</w:t>
            </w:r>
          </w:p>
        </w:tc>
      </w:tr>
      <w:tr w:rsidR="00AE22E3" w:rsidRPr="0076435A" w:rsidTr="001848A1">
        <w:tc>
          <w:tcPr>
            <w:tcW w:w="4511" w:type="dxa"/>
            <w:tcBorders>
              <w:top w:val="single" w:sz="1" w:space="0" w:color="FF0000"/>
              <w:left w:val="single" w:sz="8" w:space="0" w:color="C0C0C0"/>
              <w:bottom w:val="single" w:sz="1" w:space="0" w:color="FF0000"/>
              <w:right w:val="single" w:sz="1" w:space="0" w:color="FF0000"/>
            </w:tcBorders>
            <w:shd w:val="clear" w:color="auto" w:fill="auto"/>
            <w:vAlign w:val="center"/>
          </w:tcPr>
          <w:p w:rsidR="00AE22E3" w:rsidRPr="0076435A" w:rsidRDefault="00AE22E3">
            <w:pPr>
              <w:autoSpaceDE w:val="0"/>
              <w:spacing w:before="60" w:line="200" w:lineRule="atLeast"/>
              <w:rPr>
                <w:rFonts w:ascii="Arial" w:eastAsia="Arial" w:hAnsi="Arial" w:cs="Arial"/>
              </w:rPr>
            </w:pPr>
            <w:r w:rsidRPr="0076435A">
              <w:rPr>
                <w:rFonts w:ascii="Arial" w:eastAsia="Arial" w:hAnsi="Arial" w:cs="Arial"/>
              </w:rPr>
              <w:t>Created Test Bench Framework</w:t>
            </w:r>
          </w:p>
        </w:tc>
        <w:tc>
          <w:tcPr>
            <w:tcW w:w="6095" w:type="dxa"/>
            <w:tcBorders>
              <w:top w:val="single" w:sz="1" w:space="0" w:color="FF0000"/>
              <w:left w:val="single" w:sz="1" w:space="0" w:color="FF0000"/>
              <w:bottom w:val="single" w:sz="1" w:space="0" w:color="FF0000"/>
              <w:right w:val="single" w:sz="8" w:space="0" w:color="C0C0C0"/>
            </w:tcBorders>
            <w:shd w:val="clear" w:color="auto" w:fill="auto"/>
            <w:vAlign w:val="center"/>
          </w:tcPr>
          <w:p w:rsidR="00AE22E3" w:rsidRPr="0076435A" w:rsidRDefault="00AE22E3">
            <w:pPr>
              <w:autoSpaceDE w:val="0"/>
              <w:spacing w:before="60" w:line="200" w:lineRule="atLeast"/>
              <w:rPr>
                <w:rFonts w:ascii="Arial" w:hAnsi="Arial" w:cs="Arial"/>
              </w:rPr>
            </w:pPr>
            <w:r w:rsidRPr="0076435A">
              <w:rPr>
                <w:rFonts w:ascii="Arial" w:eastAsia="Arial" w:hAnsi="Arial" w:cs="Arial"/>
              </w:rPr>
              <w:t>A method to add more test cases</w:t>
            </w:r>
          </w:p>
        </w:tc>
      </w:tr>
      <w:tr w:rsidR="00AE22E3" w:rsidRPr="0076435A" w:rsidTr="001848A1">
        <w:tc>
          <w:tcPr>
            <w:tcW w:w="4511" w:type="dxa"/>
            <w:tcBorders>
              <w:top w:val="single" w:sz="1" w:space="0" w:color="FF0000"/>
              <w:left w:val="single" w:sz="8" w:space="0" w:color="C0C0C0"/>
              <w:bottom w:val="single" w:sz="1" w:space="0" w:color="FF0000"/>
              <w:right w:val="single" w:sz="1" w:space="0" w:color="FF0000"/>
            </w:tcBorders>
            <w:shd w:val="clear" w:color="auto" w:fill="auto"/>
            <w:vAlign w:val="center"/>
          </w:tcPr>
          <w:p w:rsidR="00AE22E3" w:rsidRPr="0076435A" w:rsidRDefault="00AE22E3">
            <w:pPr>
              <w:autoSpaceDE w:val="0"/>
              <w:spacing w:before="60" w:line="200" w:lineRule="atLeast"/>
              <w:rPr>
                <w:rFonts w:ascii="Arial" w:eastAsia="Arial" w:hAnsi="Arial" w:cs="Arial"/>
              </w:rPr>
            </w:pPr>
            <w:r w:rsidRPr="0076435A">
              <w:rPr>
                <w:rFonts w:ascii="Arial" w:eastAsia="Arial" w:hAnsi="Arial" w:cs="Arial"/>
              </w:rPr>
              <w:lastRenderedPageBreak/>
              <w:t>Created Tests for Test Bench Framework</w:t>
            </w:r>
          </w:p>
        </w:tc>
        <w:tc>
          <w:tcPr>
            <w:tcW w:w="6095" w:type="dxa"/>
            <w:tcBorders>
              <w:top w:val="single" w:sz="1" w:space="0" w:color="FF0000"/>
              <w:left w:val="single" w:sz="1" w:space="0" w:color="FF0000"/>
              <w:bottom w:val="single" w:sz="1" w:space="0" w:color="FF0000"/>
              <w:right w:val="single" w:sz="8" w:space="0" w:color="C0C0C0"/>
            </w:tcBorders>
            <w:shd w:val="clear" w:color="auto" w:fill="auto"/>
            <w:vAlign w:val="center"/>
          </w:tcPr>
          <w:p w:rsidR="00AE22E3" w:rsidRPr="0076435A" w:rsidRDefault="00AE22E3">
            <w:pPr>
              <w:autoSpaceDE w:val="0"/>
              <w:spacing w:before="60" w:line="200" w:lineRule="atLeast"/>
              <w:rPr>
                <w:rFonts w:ascii="Arial" w:hAnsi="Arial" w:cs="Arial"/>
              </w:rPr>
            </w:pPr>
            <w:r w:rsidRPr="0076435A">
              <w:rPr>
                <w:rFonts w:ascii="Arial" w:eastAsia="Arial" w:hAnsi="Arial" w:cs="Arial"/>
              </w:rPr>
              <w:t>A bunch of tests to test the performance and stability of the shared memory driver</w:t>
            </w:r>
          </w:p>
        </w:tc>
      </w:tr>
      <w:tr w:rsidR="00AE22E3" w:rsidRPr="0076435A" w:rsidTr="001848A1">
        <w:tc>
          <w:tcPr>
            <w:tcW w:w="4511" w:type="dxa"/>
            <w:tcBorders>
              <w:top w:val="single" w:sz="1" w:space="0" w:color="FF0000"/>
              <w:left w:val="single" w:sz="8" w:space="0" w:color="C0C0C0"/>
              <w:bottom w:val="single" w:sz="1" w:space="0" w:color="FF0000"/>
              <w:right w:val="single" w:sz="1" w:space="0" w:color="FF0000"/>
            </w:tcBorders>
            <w:shd w:val="clear" w:color="auto" w:fill="auto"/>
            <w:vAlign w:val="center"/>
          </w:tcPr>
          <w:p w:rsidR="00AE22E3" w:rsidRPr="0076435A" w:rsidRDefault="00AE22E3">
            <w:pPr>
              <w:autoSpaceDE w:val="0"/>
              <w:spacing w:before="60" w:line="200" w:lineRule="atLeast"/>
              <w:rPr>
                <w:rFonts w:ascii="Arial" w:eastAsia="Arial" w:hAnsi="Arial" w:cs="Arial"/>
              </w:rPr>
            </w:pPr>
            <w:r w:rsidRPr="0076435A">
              <w:rPr>
                <w:rFonts w:ascii="Arial" w:eastAsia="Arial" w:hAnsi="Arial" w:cs="Arial"/>
              </w:rPr>
              <w:t>Created Test for Round trip between Guest OS and Secure OS</w:t>
            </w:r>
          </w:p>
        </w:tc>
        <w:tc>
          <w:tcPr>
            <w:tcW w:w="6095" w:type="dxa"/>
            <w:tcBorders>
              <w:top w:val="single" w:sz="1" w:space="0" w:color="FF0000"/>
              <w:left w:val="single" w:sz="1" w:space="0" w:color="FF0000"/>
              <w:bottom w:val="single" w:sz="1" w:space="0" w:color="FF0000"/>
              <w:right w:val="single" w:sz="8" w:space="0" w:color="C0C0C0"/>
            </w:tcBorders>
            <w:shd w:val="clear" w:color="auto" w:fill="auto"/>
            <w:vAlign w:val="center"/>
          </w:tcPr>
          <w:p w:rsidR="00AE22E3" w:rsidRPr="0076435A" w:rsidRDefault="00AE22E3">
            <w:pPr>
              <w:autoSpaceDE w:val="0"/>
              <w:spacing w:before="60" w:line="200" w:lineRule="atLeast"/>
              <w:rPr>
                <w:rFonts w:ascii="Arial" w:hAnsi="Arial" w:cs="Arial"/>
              </w:rPr>
            </w:pPr>
            <w:r w:rsidRPr="0076435A">
              <w:rPr>
                <w:rFonts w:ascii="Arial" w:eastAsia="Arial" w:hAnsi="Arial" w:cs="Arial"/>
              </w:rPr>
              <w:t xml:space="preserve">Some specific test cases for round trip messaging and signaling. </w:t>
            </w:r>
          </w:p>
        </w:tc>
      </w:tr>
    </w:tbl>
    <w:p w:rsidR="00F52315" w:rsidRPr="00F52315" w:rsidRDefault="00AE22E3" w:rsidP="00F52315">
      <w:pPr>
        <w:pStyle w:val="Figure"/>
        <w:jc w:val="center"/>
      </w:pPr>
      <w:r w:rsidRPr="0080500E">
        <w:t>Shared Memory Enhancements</w:t>
      </w:r>
    </w:p>
    <w:p w:rsidR="004D3B6F" w:rsidRDefault="004D3B6F">
      <w:pPr>
        <w:widowControl/>
        <w:suppressAutoHyphens w:val="0"/>
        <w:rPr>
          <w:rFonts w:ascii="Arial" w:hAnsi="Arial" w:cs="Arial"/>
          <w:b/>
          <w:color w:val="FF0000"/>
          <w:sz w:val="36"/>
        </w:rPr>
      </w:pPr>
      <w:bookmarkStart w:id="116" w:name="_Toc419203176"/>
      <w:bookmarkStart w:id="117" w:name="_Toc420333024"/>
      <w:r>
        <w:rPr>
          <w:rFonts w:cs="Arial"/>
        </w:rPr>
        <w:br w:type="page"/>
      </w:r>
    </w:p>
    <w:p w:rsidR="00AE22E3" w:rsidRPr="0076435A" w:rsidRDefault="00AE22E3" w:rsidP="001848A1">
      <w:pPr>
        <w:pStyle w:val="Heading1"/>
        <w:tabs>
          <w:tab w:val="clear" w:pos="432"/>
          <w:tab w:val="num" w:pos="720"/>
        </w:tabs>
        <w:ind w:left="720" w:hanging="720"/>
        <w:rPr>
          <w:rFonts w:cs="Arial"/>
        </w:rPr>
      </w:pPr>
      <w:bookmarkStart w:id="118" w:name="_Toc421889811"/>
      <w:r w:rsidRPr="0076435A">
        <w:rPr>
          <w:rFonts w:cs="Arial"/>
        </w:rPr>
        <w:lastRenderedPageBreak/>
        <w:t>Paravirtualized Linux Character Driver</w:t>
      </w:r>
      <w:bookmarkEnd w:id="116"/>
      <w:bookmarkEnd w:id="117"/>
      <w:bookmarkEnd w:id="118"/>
    </w:p>
    <w:p w:rsidR="00AE22E3" w:rsidRPr="00A07288" w:rsidRDefault="00AE22E3" w:rsidP="0044131D">
      <w:pPr>
        <w:autoSpaceDE w:val="0"/>
        <w:spacing w:after="200" w:line="100" w:lineRule="atLeast"/>
        <w:ind w:left="720"/>
        <w:jc w:val="both"/>
        <w:rPr>
          <w:rFonts w:ascii="Arial" w:hAnsi="Arial" w:cs="Arial"/>
          <w:sz w:val="22"/>
          <w:szCs w:val="22"/>
        </w:rPr>
      </w:pPr>
      <w:r w:rsidRPr="00A07288">
        <w:rPr>
          <w:rFonts w:ascii="Arial" w:hAnsi="Arial" w:cs="Arial"/>
          <w:sz w:val="22"/>
          <w:szCs w:val="22"/>
        </w:rPr>
        <w:t xml:space="preserve">This section describes the work that was involved in developing a character driver to send/receive messages to/from the </w:t>
      </w:r>
      <w:r w:rsidR="006540D5">
        <w:rPr>
          <w:rFonts w:ascii="Arial" w:hAnsi="Arial" w:cs="Arial"/>
          <w:sz w:val="22"/>
          <w:szCs w:val="22"/>
        </w:rPr>
        <w:t xml:space="preserve">guest </w:t>
      </w:r>
      <w:r w:rsidR="001A47F3">
        <w:rPr>
          <w:rFonts w:ascii="Arial" w:hAnsi="Arial" w:cs="Arial"/>
          <w:sz w:val="22"/>
          <w:szCs w:val="22"/>
        </w:rPr>
        <w:t xml:space="preserve">OS- Linux, from the </w:t>
      </w:r>
      <w:r w:rsidRPr="00A07288">
        <w:rPr>
          <w:rFonts w:ascii="Arial" w:hAnsi="Arial" w:cs="Arial"/>
          <w:sz w:val="22"/>
          <w:szCs w:val="22"/>
        </w:rPr>
        <w:t xml:space="preserve">user application </w:t>
      </w:r>
      <w:r w:rsidR="001A47F3">
        <w:rPr>
          <w:rFonts w:ascii="Arial" w:hAnsi="Arial" w:cs="Arial"/>
          <w:sz w:val="22"/>
          <w:szCs w:val="22"/>
        </w:rPr>
        <w:t xml:space="preserve">that initiated the sending of </w:t>
      </w:r>
      <w:r w:rsidR="001A47F3" w:rsidRPr="00A07288">
        <w:rPr>
          <w:rFonts w:ascii="Arial" w:hAnsi="Arial" w:cs="Arial"/>
          <w:sz w:val="22"/>
          <w:szCs w:val="22"/>
        </w:rPr>
        <w:t>these</w:t>
      </w:r>
      <w:r w:rsidR="001A47F3">
        <w:rPr>
          <w:rFonts w:ascii="Arial" w:hAnsi="Arial" w:cs="Arial"/>
          <w:sz w:val="22"/>
          <w:szCs w:val="22"/>
        </w:rPr>
        <w:t xml:space="preserve"> types of</w:t>
      </w:r>
      <w:r w:rsidRPr="00A07288">
        <w:rPr>
          <w:rFonts w:ascii="Arial" w:hAnsi="Arial" w:cs="Arial"/>
          <w:sz w:val="22"/>
          <w:szCs w:val="22"/>
        </w:rPr>
        <w:t xml:space="preserve"> messages to/from the Secure OS</w:t>
      </w:r>
      <w:r w:rsidR="001A47F3">
        <w:rPr>
          <w:rFonts w:ascii="Arial" w:hAnsi="Arial" w:cs="Arial"/>
          <w:sz w:val="22"/>
          <w:szCs w:val="22"/>
        </w:rPr>
        <w:t xml:space="preserve"> – L4, </w:t>
      </w:r>
      <w:r w:rsidR="001A47F3" w:rsidRPr="00A07288">
        <w:rPr>
          <w:rFonts w:ascii="Arial" w:hAnsi="Arial" w:cs="Arial"/>
          <w:sz w:val="22"/>
          <w:szCs w:val="22"/>
        </w:rPr>
        <w:t>a</w:t>
      </w:r>
      <w:r w:rsidR="001A47F3">
        <w:rPr>
          <w:rFonts w:ascii="Arial" w:hAnsi="Arial" w:cs="Arial"/>
          <w:sz w:val="22"/>
          <w:szCs w:val="22"/>
        </w:rPr>
        <w:t xml:space="preserve"> </w:t>
      </w:r>
      <w:r w:rsidRPr="00A07288">
        <w:rPr>
          <w:rFonts w:ascii="Arial" w:hAnsi="Arial" w:cs="Arial"/>
          <w:sz w:val="22"/>
          <w:szCs w:val="22"/>
        </w:rPr>
        <w:t>trusted applica</w:t>
      </w:r>
      <w:r w:rsidR="006540D5">
        <w:rPr>
          <w:rFonts w:ascii="Arial" w:hAnsi="Arial" w:cs="Arial"/>
          <w:sz w:val="22"/>
          <w:szCs w:val="22"/>
        </w:rPr>
        <w:t xml:space="preserve">tion that </w:t>
      </w:r>
      <w:r w:rsidR="001A47F3">
        <w:rPr>
          <w:rFonts w:ascii="Arial" w:hAnsi="Arial" w:cs="Arial"/>
          <w:sz w:val="22"/>
          <w:szCs w:val="22"/>
        </w:rPr>
        <w:t xml:space="preserve">receives and </w:t>
      </w:r>
      <w:r w:rsidR="006540D5">
        <w:rPr>
          <w:rFonts w:ascii="Arial" w:hAnsi="Arial" w:cs="Arial"/>
          <w:sz w:val="22"/>
          <w:szCs w:val="22"/>
        </w:rPr>
        <w:t>respond</w:t>
      </w:r>
      <w:r w:rsidR="001A47F3">
        <w:rPr>
          <w:rFonts w:ascii="Arial" w:hAnsi="Arial" w:cs="Arial"/>
          <w:sz w:val="22"/>
          <w:szCs w:val="22"/>
        </w:rPr>
        <w:t>s</w:t>
      </w:r>
      <w:r w:rsidR="006540D5">
        <w:rPr>
          <w:rFonts w:ascii="Arial" w:hAnsi="Arial" w:cs="Arial"/>
          <w:sz w:val="22"/>
          <w:szCs w:val="22"/>
        </w:rPr>
        <w:t xml:space="preserve"> to </w:t>
      </w:r>
      <w:r w:rsidR="001A47F3">
        <w:rPr>
          <w:rFonts w:ascii="Arial" w:hAnsi="Arial" w:cs="Arial"/>
          <w:sz w:val="22"/>
          <w:szCs w:val="22"/>
        </w:rPr>
        <w:t xml:space="preserve">the </w:t>
      </w:r>
      <w:r w:rsidRPr="00A07288">
        <w:rPr>
          <w:rFonts w:ascii="Arial" w:hAnsi="Arial" w:cs="Arial"/>
          <w:sz w:val="22"/>
          <w:szCs w:val="22"/>
        </w:rPr>
        <w:t xml:space="preserve">commands </w:t>
      </w:r>
      <w:r w:rsidR="001A47F3">
        <w:rPr>
          <w:rFonts w:ascii="Arial" w:hAnsi="Arial" w:cs="Arial"/>
          <w:sz w:val="22"/>
          <w:szCs w:val="22"/>
        </w:rPr>
        <w:t>it processes</w:t>
      </w:r>
      <w:r w:rsidRPr="00A07288">
        <w:rPr>
          <w:rFonts w:ascii="Arial" w:hAnsi="Arial" w:cs="Arial"/>
          <w:sz w:val="22"/>
          <w:szCs w:val="22"/>
        </w:rPr>
        <w:t xml:space="preserve">. </w:t>
      </w:r>
    </w:p>
    <w:p w:rsidR="00914D25" w:rsidRDefault="001A47F3" w:rsidP="00914D25">
      <w:pPr>
        <w:autoSpaceDE w:val="0"/>
        <w:spacing w:after="200" w:line="100" w:lineRule="atLeast"/>
        <w:ind w:left="720"/>
        <w:jc w:val="both"/>
        <w:rPr>
          <w:rFonts w:ascii="Arial" w:hAnsi="Arial" w:cs="Arial"/>
          <w:sz w:val="22"/>
          <w:szCs w:val="22"/>
        </w:rPr>
      </w:pPr>
      <w:r>
        <w:rPr>
          <w:rFonts w:ascii="Arial" w:hAnsi="Arial" w:cs="Arial"/>
          <w:sz w:val="22"/>
          <w:szCs w:val="22"/>
        </w:rPr>
        <w:t>This is a</w:t>
      </w:r>
      <w:r w:rsidR="00914D25" w:rsidRPr="00914D25">
        <w:rPr>
          <w:rFonts w:ascii="Arial" w:hAnsi="Arial" w:cs="Arial"/>
          <w:sz w:val="22"/>
          <w:szCs w:val="22"/>
        </w:rPr>
        <w:t xml:space="preserve"> para-virtualized Linux interfac</w:t>
      </w:r>
      <w:r w:rsidR="00914D25">
        <w:rPr>
          <w:rFonts w:ascii="Arial" w:hAnsi="Arial" w:cs="Arial"/>
          <w:sz w:val="22"/>
          <w:szCs w:val="22"/>
        </w:rPr>
        <w:t xml:space="preserve">e to the Elliptic inter-virtual </w:t>
      </w:r>
      <w:r w:rsidR="00914D25" w:rsidRPr="00914D25">
        <w:rPr>
          <w:rFonts w:ascii="Arial" w:hAnsi="Arial" w:cs="Arial"/>
          <w:sz w:val="22"/>
          <w:szCs w:val="22"/>
        </w:rPr>
        <w:t xml:space="preserve">machine communication system is via a </w:t>
      </w:r>
      <w:r w:rsidR="00914D25">
        <w:rPr>
          <w:rFonts w:ascii="Arial" w:hAnsi="Arial" w:cs="Arial"/>
          <w:sz w:val="22"/>
          <w:szCs w:val="22"/>
        </w:rPr>
        <w:t xml:space="preserve">standard Linux character driver </w:t>
      </w:r>
      <w:r w:rsidR="00914D25" w:rsidRPr="00914D25">
        <w:rPr>
          <w:rFonts w:ascii="Arial" w:hAnsi="Arial" w:cs="Arial"/>
          <w:sz w:val="22"/>
          <w:szCs w:val="22"/>
        </w:rPr>
        <w:t>interface. The driver implements the POS</w:t>
      </w:r>
      <w:r w:rsidR="00914D25">
        <w:rPr>
          <w:rFonts w:ascii="Arial" w:hAnsi="Arial" w:cs="Arial"/>
          <w:sz w:val="22"/>
          <w:szCs w:val="22"/>
        </w:rPr>
        <w:t xml:space="preserve">IX files system API for </w:t>
      </w:r>
      <w:r w:rsidR="00914D25" w:rsidRPr="001A47F3">
        <w:rPr>
          <w:rFonts w:ascii="Courier New" w:hAnsi="Courier New" w:cs="Courier New"/>
          <w:sz w:val="22"/>
          <w:szCs w:val="22"/>
        </w:rPr>
        <w:t>open(), close(), read(), and write()</w:t>
      </w:r>
      <w:r w:rsidR="00914D25" w:rsidRPr="00914D25">
        <w:rPr>
          <w:rFonts w:ascii="Arial" w:hAnsi="Arial" w:cs="Arial"/>
          <w:sz w:val="22"/>
          <w:szCs w:val="22"/>
        </w:rPr>
        <w:t>.</w:t>
      </w:r>
      <w:r w:rsidR="00914D25">
        <w:rPr>
          <w:rFonts w:ascii="Arial" w:hAnsi="Arial" w:cs="Arial"/>
          <w:sz w:val="22"/>
          <w:szCs w:val="22"/>
        </w:rPr>
        <w:t xml:space="preserve"> The dev</w:t>
      </w:r>
      <w:r w:rsidR="0044131D">
        <w:rPr>
          <w:rFonts w:ascii="Arial" w:hAnsi="Arial" w:cs="Arial"/>
          <w:sz w:val="22"/>
          <w:szCs w:val="22"/>
        </w:rPr>
        <w:t>ice number is hard coded to 254.</w:t>
      </w:r>
      <w:r w:rsidR="00914D25">
        <w:rPr>
          <w:rFonts w:ascii="Arial" w:hAnsi="Arial" w:cs="Arial"/>
          <w:sz w:val="22"/>
          <w:szCs w:val="22"/>
        </w:rPr>
        <w:t xml:space="preserve"> </w:t>
      </w:r>
      <w:r w:rsidR="0044131D">
        <w:rPr>
          <w:rFonts w:ascii="Arial" w:hAnsi="Arial" w:cs="Arial"/>
          <w:sz w:val="22"/>
          <w:szCs w:val="22"/>
        </w:rPr>
        <w:t>A</w:t>
      </w:r>
      <w:r w:rsidR="00914D25">
        <w:rPr>
          <w:rFonts w:ascii="Arial" w:hAnsi="Arial" w:cs="Arial"/>
          <w:sz w:val="22"/>
          <w:szCs w:val="22"/>
        </w:rPr>
        <w:t xml:space="preserve"> line was appended to the rcS script in the root file system image to create </w:t>
      </w:r>
      <w:r>
        <w:rPr>
          <w:rFonts w:ascii="Arial" w:hAnsi="Arial" w:cs="Arial"/>
          <w:sz w:val="22"/>
          <w:szCs w:val="22"/>
        </w:rPr>
        <w:t>the device node for the driver. See the example below for this additional line.</w:t>
      </w:r>
    </w:p>
    <w:p w:rsidR="00914D25" w:rsidRPr="00914D25" w:rsidRDefault="00914D25" w:rsidP="00914D25">
      <w:pPr>
        <w:autoSpaceDE w:val="0"/>
        <w:spacing w:after="200" w:line="100" w:lineRule="atLeast"/>
        <w:ind w:left="720"/>
        <w:jc w:val="both"/>
        <w:rPr>
          <w:rFonts w:ascii="Arial" w:hAnsi="Arial" w:cs="Arial"/>
          <w:sz w:val="22"/>
          <w:szCs w:val="22"/>
        </w:rPr>
      </w:pPr>
      <w:r w:rsidRPr="00914D25">
        <w:rPr>
          <w:rFonts w:ascii="Arial" w:hAnsi="Arial" w:cs="Arial"/>
          <w:sz w:val="22"/>
          <w:szCs w:val="22"/>
        </w:rPr>
        <w:t>mknod -m 660</w:t>
      </w:r>
      <w:r>
        <w:rPr>
          <w:rFonts w:ascii="Arial" w:hAnsi="Arial" w:cs="Arial"/>
          <w:sz w:val="22"/>
          <w:szCs w:val="22"/>
        </w:rPr>
        <w:t xml:space="preserve"> /dev/karma_chr_intervm c 254 0</w:t>
      </w:r>
    </w:p>
    <w:p w:rsidR="00914D25" w:rsidRPr="00914D25" w:rsidRDefault="00914D25" w:rsidP="00914D25">
      <w:pPr>
        <w:autoSpaceDE w:val="0"/>
        <w:spacing w:after="200" w:line="100" w:lineRule="atLeast"/>
        <w:ind w:left="720"/>
        <w:jc w:val="both"/>
        <w:rPr>
          <w:rFonts w:ascii="Arial" w:hAnsi="Arial" w:cs="Arial"/>
          <w:sz w:val="22"/>
          <w:szCs w:val="22"/>
        </w:rPr>
      </w:pPr>
      <w:r>
        <w:rPr>
          <w:rFonts w:ascii="Arial" w:hAnsi="Arial" w:cs="Arial"/>
          <w:sz w:val="22"/>
          <w:szCs w:val="22"/>
        </w:rPr>
        <w:t>added Linux device module to</w:t>
      </w:r>
    </w:p>
    <w:p w:rsidR="00914D25" w:rsidRPr="00914D25" w:rsidRDefault="00914D25" w:rsidP="0044131D">
      <w:pPr>
        <w:autoSpaceDE w:val="0"/>
        <w:spacing w:after="200" w:line="100" w:lineRule="atLeast"/>
        <w:ind w:left="720"/>
        <w:jc w:val="both"/>
        <w:rPr>
          <w:rFonts w:ascii="Arial" w:hAnsi="Arial" w:cs="Arial"/>
          <w:sz w:val="22"/>
          <w:szCs w:val="22"/>
        </w:rPr>
      </w:pPr>
      <w:r w:rsidRPr="00914D25">
        <w:rPr>
          <w:rFonts w:ascii="Arial" w:hAnsi="Arial" w:cs="Arial"/>
          <w:sz w:val="22"/>
          <w:szCs w:val="22"/>
        </w:rPr>
        <w:t>busybox</w:t>
      </w:r>
      <w:r w:rsidR="0044131D">
        <w:rPr>
          <w:rFonts w:ascii="Arial" w:hAnsi="Arial" w:cs="Arial"/>
          <w:sz w:val="22"/>
          <w:szCs w:val="22"/>
        </w:rPr>
        <w:t>-1.22.1/_install/etc/init.d/rcS</w:t>
      </w:r>
    </w:p>
    <w:p w:rsidR="001A47F3" w:rsidRDefault="0044131D" w:rsidP="00914D25">
      <w:pPr>
        <w:autoSpaceDE w:val="0"/>
        <w:spacing w:after="200" w:line="100" w:lineRule="atLeast"/>
        <w:ind w:left="720"/>
        <w:jc w:val="both"/>
        <w:rPr>
          <w:rFonts w:ascii="Arial" w:hAnsi="Arial" w:cs="Arial"/>
          <w:sz w:val="22"/>
          <w:szCs w:val="22"/>
        </w:rPr>
      </w:pPr>
      <w:r>
        <w:rPr>
          <w:rFonts w:ascii="Arial" w:hAnsi="Arial" w:cs="Arial"/>
          <w:sz w:val="22"/>
          <w:szCs w:val="22"/>
        </w:rPr>
        <w:t>T</w:t>
      </w:r>
      <w:r w:rsidR="00914D25" w:rsidRPr="00914D25">
        <w:rPr>
          <w:rFonts w:ascii="Arial" w:hAnsi="Arial" w:cs="Arial"/>
          <w:sz w:val="22"/>
          <w:szCs w:val="22"/>
        </w:rPr>
        <w:t>he operation of the d</w:t>
      </w:r>
      <w:r w:rsidR="00914D25">
        <w:rPr>
          <w:rFonts w:ascii="Arial" w:hAnsi="Arial" w:cs="Arial"/>
          <w:sz w:val="22"/>
          <w:szCs w:val="22"/>
        </w:rPr>
        <w:t xml:space="preserve">river is tightly coupled to the </w:t>
      </w:r>
      <w:r w:rsidR="00914D25" w:rsidRPr="00914D25">
        <w:rPr>
          <w:rFonts w:ascii="Arial" w:hAnsi="Arial" w:cs="Arial"/>
          <w:sz w:val="22"/>
          <w:szCs w:val="22"/>
        </w:rPr>
        <w:t>karma hypervisor. In most present day inter-virtual machine</w:t>
      </w:r>
      <w:r w:rsidR="00914D25">
        <w:rPr>
          <w:rFonts w:ascii="Arial" w:hAnsi="Arial" w:cs="Arial"/>
          <w:sz w:val="22"/>
          <w:szCs w:val="22"/>
        </w:rPr>
        <w:t xml:space="preserve"> </w:t>
      </w:r>
      <w:r w:rsidR="00914D25" w:rsidRPr="00914D25">
        <w:rPr>
          <w:rFonts w:ascii="Arial" w:hAnsi="Arial" w:cs="Arial"/>
          <w:sz w:val="22"/>
          <w:szCs w:val="22"/>
        </w:rPr>
        <w:t>communication used with secure operating</w:t>
      </w:r>
      <w:r w:rsidR="00914D25">
        <w:rPr>
          <w:rFonts w:ascii="Arial" w:hAnsi="Arial" w:cs="Arial"/>
          <w:sz w:val="22"/>
          <w:szCs w:val="22"/>
        </w:rPr>
        <w:t xml:space="preserve"> systems during the course of a </w:t>
      </w:r>
      <w:r w:rsidR="00914D25" w:rsidRPr="00914D25">
        <w:rPr>
          <w:rFonts w:ascii="Arial" w:hAnsi="Arial" w:cs="Arial"/>
          <w:sz w:val="22"/>
          <w:szCs w:val="22"/>
        </w:rPr>
        <w:t>transaction</w:t>
      </w:r>
      <w:r w:rsidR="001A47F3">
        <w:rPr>
          <w:rFonts w:ascii="Arial" w:hAnsi="Arial" w:cs="Arial"/>
          <w:sz w:val="22"/>
          <w:szCs w:val="22"/>
        </w:rPr>
        <w:t>.</w:t>
      </w:r>
      <w:r w:rsidR="00914D25" w:rsidRPr="00914D25">
        <w:rPr>
          <w:rFonts w:ascii="Arial" w:hAnsi="Arial" w:cs="Arial"/>
          <w:sz w:val="22"/>
          <w:szCs w:val="22"/>
        </w:rPr>
        <w:t xml:space="preserve"> </w:t>
      </w:r>
      <w:r w:rsidR="001A47F3">
        <w:rPr>
          <w:rFonts w:ascii="Arial" w:hAnsi="Arial" w:cs="Arial"/>
          <w:sz w:val="22"/>
          <w:szCs w:val="22"/>
        </w:rPr>
        <w:t xml:space="preserve">While </w:t>
      </w:r>
      <w:r w:rsidR="00914D25" w:rsidRPr="00914D25">
        <w:rPr>
          <w:rFonts w:ascii="Arial" w:hAnsi="Arial" w:cs="Arial"/>
          <w:sz w:val="22"/>
          <w:szCs w:val="22"/>
        </w:rPr>
        <w:t>the hypervisor block</w:t>
      </w:r>
      <w:r w:rsidR="001A47F3">
        <w:rPr>
          <w:rFonts w:ascii="Arial" w:hAnsi="Arial" w:cs="Arial"/>
          <w:sz w:val="22"/>
          <w:szCs w:val="22"/>
        </w:rPr>
        <w:t>s</w:t>
      </w:r>
      <w:r w:rsidR="00914D25" w:rsidRPr="00914D25">
        <w:rPr>
          <w:rFonts w:ascii="Arial" w:hAnsi="Arial" w:cs="Arial"/>
          <w:sz w:val="22"/>
          <w:szCs w:val="22"/>
        </w:rPr>
        <w:t xml:space="preserve"> the entire virtual machine</w:t>
      </w:r>
      <w:r w:rsidR="001A47F3">
        <w:rPr>
          <w:rFonts w:ascii="Arial" w:hAnsi="Arial" w:cs="Arial"/>
          <w:sz w:val="22"/>
          <w:szCs w:val="22"/>
        </w:rPr>
        <w:t xml:space="preserve"> (VM), including the Guest OS and above User space layer</w:t>
      </w:r>
      <w:r w:rsidR="00914D25" w:rsidRPr="00914D25">
        <w:rPr>
          <w:rFonts w:ascii="Arial" w:hAnsi="Arial" w:cs="Arial"/>
          <w:sz w:val="22"/>
          <w:szCs w:val="22"/>
        </w:rPr>
        <w:t xml:space="preserve"> until the</w:t>
      </w:r>
      <w:r w:rsidR="00914D25">
        <w:rPr>
          <w:rFonts w:ascii="Arial" w:hAnsi="Arial" w:cs="Arial"/>
          <w:sz w:val="22"/>
          <w:szCs w:val="22"/>
        </w:rPr>
        <w:t xml:space="preserve"> </w:t>
      </w:r>
      <w:r w:rsidR="00914D25" w:rsidRPr="00914D25">
        <w:rPr>
          <w:rFonts w:ascii="Arial" w:hAnsi="Arial" w:cs="Arial"/>
          <w:sz w:val="22"/>
          <w:szCs w:val="22"/>
        </w:rPr>
        <w:t xml:space="preserve">transaction </w:t>
      </w:r>
      <w:r w:rsidR="00450CB9">
        <w:rPr>
          <w:rFonts w:ascii="Arial" w:hAnsi="Arial" w:cs="Arial"/>
          <w:sz w:val="22"/>
          <w:szCs w:val="22"/>
        </w:rPr>
        <w:t>is completed on the Se</w:t>
      </w:r>
      <w:r w:rsidR="001A47F3">
        <w:rPr>
          <w:rFonts w:ascii="Arial" w:hAnsi="Arial" w:cs="Arial"/>
          <w:sz w:val="22"/>
          <w:szCs w:val="22"/>
        </w:rPr>
        <w:t xml:space="preserve">cure OS and a releasing response message triggers the blocked VM to process the queued message that it was waiting for. </w:t>
      </w:r>
    </w:p>
    <w:p w:rsidR="001A47F3" w:rsidRDefault="00914D25" w:rsidP="00914D25">
      <w:pPr>
        <w:autoSpaceDE w:val="0"/>
        <w:spacing w:after="200" w:line="100" w:lineRule="atLeast"/>
        <w:ind w:left="720"/>
        <w:jc w:val="both"/>
        <w:rPr>
          <w:rFonts w:ascii="Arial" w:hAnsi="Arial" w:cs="Arial"/>
          <w:sz w:val="22"/>
          <w:szCs w:val="22"/>
        </w:rPr>
      </w:pPr>
      <w:r w:rsidRPr="00914D25">
        <w:rPr>
          <w:rFonts w:ascii="Arial" w:hAnsi="Arial" w:cs="Arial"/>
          <w:sz w:val="22"/>
          <w:szCs w:val="22"/>
        </w:rPr>
        <w:t>In the Elliptic system only the process making</w:t>
      </w:r>
      <w:r>
        <w:rPr>
          <w:rFonts w:ascii="Arial" w:hAnsi="Arial" w:cs="Arial"/>
          <w:sz w:val="22"/>
          <w:szCs w:val="22"/>
        </w:rPr>
        <w:t xml:space="preserve"> </w:t>
      </w:r>
      <w:r w:rsidRPr="00914D25">
        <w:rPr>
          <w:rFonts w:ascii="Arial" w:hAnsi="Arial" w:cs="Arial"/>
          <w:sz w:val="22"/>
          <w:szCs w:val="22"/>
        </w:rPr>
        <w:t xml:space="preserve">the </w:t>
      </w:r>
      <w:r w:rsidRPr="001A47F3">
        <w:rPr>
          <w:rFonts w:ascii="Courier New" w:hAnsi="Courier New" w:cs="Courier New"/>
          <w:sz w:val="22"/>
          <w:szCs w:val="22"/>
        </w:rPr>
        <w:t>read()</w:t>
      </w:r>
      <w:r w:rsidRPr="00914D25">
        <w:rPr>
          <w:rFonts w:ascii="Arial" w:hAnsi="Arial" w:cs="Arial"/>
          <w:sz w:val="22"/>
          <w:szCs w:val="22"/>
        </w:rPr>
        <w:t xml:space="preserve">  call is blocked. During initialization of the n</w:t>
      </w:r>
      <w:r>
        <w:rPr>
          <w:rFonts w:ascii="Arial" w:hAnsi="Arial" w:cs="Arial"/>
          <w:sz w:val="22"/>
          <w:szCs w:val="22"/>
        </w:rPr>
        <w:t xml:space="preserve">ormal world </w:t>
      </w:r>
      <w:r w:rsidRPr="00914D25">
        <w:rPr>
          <w:rFonts w:ascii="Arial" w:hAnsi="Arial" w:cs="Arial"/>
          <w:sz w:val="22"/>
          <w:szCs w:val="22"/>
        </w:rPr>
        <w:t xml:space="preserve">virtual machine the hypervisor adds </w:t>
      </w:r>
      <w:r>
        <w:rPr>
          <w:rFonts w:ascii="Arial" w:hAnsi="Arial" w:cs="Arial"/>
          <w:sz w:val="22"/>
          <w:szCs w:val="22"/>
        </w:rPr>
        <w:t xml:space="preserve">a virtual IRQ to the GIC of the </w:t>
      </w:r>
      <w:r w:rsidRPr="00914D25">
        <w:rPr>
          <w:rFonts w:ascii="Arial" w:hAnsi="Arial" w:cs="Arial"/>
          <w:sz w:val="22"/>
          <w:szCs w:val="22"/>
        </w:rPr>
        <w:t xml:space="preserve">normal world's </w:t>
      </w:r>
      <w:r w:rsidR="001A47F3">
        <w:rPr>
          <w:rFonts w:ascii="Arial" w:hAnsi="Arial" w:cs="Arial"/>
          <w:sz w:val="22"/>
          <w:szCs w:val="22"/>
        </w:rPr>
        <w:t>virtual machine (VM)</w:t>
      </w:r>
      <w:r w:rsidRPr="00914D25">
        <w:rPr>
          <w:rFonts w:ascii="Arial" w:hAnsi="Arial" w:cs="Arial"/>
          <w:sz w:val="22"/>
          <w:szCs w:val="22"/>
        </w:rPr>
        <w:t>. When a process in the</w:t>
      </w:r>
      <w:r>
        <w:rPr>
          <w:rFonts w:ascii="Arial" w:hAnsi="Arial" w:cs="Arial"/>
          <w:sz w:val="22"/>
          <w:szCs w:val="22"/>
        </w:rPr>
        <w:t xml:space="preserve"> </w:t>
      </w:r>
      <w:r w:rsidR="001A47F3">
        <w:rPr>
          <w:rFonts w:ascii="Arial" w:hAnsi="Arial" w:cs="Arial"/>
          <w:sz w:val="22"/>
          <w:szCs w:val="22"/>
        </w:rPr>
        <w:t>Guest OS</w:t>
      </w:r>
      <w:r>
        <w:rPr>
          <w:rFonts w:ascii="Arial" w:hAnsi="Arial" w:cs="Arial"/>
          <w:sz w:val="22"/>
          <w:szCs w:val="22"/>
        </w:rPr>
        <w:t xml:space="preserve"> Linux makes a </w:t>
      </w:r>
      <w:r w:rsidRPr="001A47F3">
        <w:rPr>
          <w:rFonts w:ascii="Courier New" w:hAnsi="Courier New" w:cs="Courier New"/>
          <w:sz w:val="22"/>
          <w:szCs w:val="22"/>
        </w:rPr>
        <w:t>read()</w:t>
      </w:r>
      <w:r w:rsidRPr="00914D25">
        <w:rPr>
          <w:rFonts w:ascii="Arial" w:hAnsi="Arial" w:cs="Arial"/>
          <w:sz w:val="22"/>
          <w:szCs w:val="22"/>
        </w:rPr>
        <w:t xml:space="preserve"> call to the driver, the re</w:t>
      </w:r>
      <w:r>
        <w:rPr>
          <w:rFonts w:ascii="Arial" w:hAnsi="Arial" w:cs="Arial"/>
          <w:sz w:val="22"/>
          <w:szCs w:val="22"/>
        </w:rPr>
        <w:t xml:space="preserve">ad() passes the number of bytes </w:t>
      </w:r>
      <w:r w:rsidRPr="00914D25">
        <w:rPr>
          <w:rFonts w:ascii="Arial" w:hAnsi="Arial" w:cs="Arial"/>
          <w:sz w:val="22"/>
          <w:szCs w:val="22"/>
        </w:rPr>
        <w:t>requested by the process to the hypervisor via a bidirectional</w:t>
      </w:r>
      <w:r>
        <w:rPr>
          <w:rFonts w:ascii="Arial" w:hAnsi="Arial" w:cs="Arial"/>
          <w:sz w:val="22"/>
          <w:szCs w:val="22"/>
        </w:rPr>
        <w:t xml:space="preserve"> </w:t>
      </w:r>
      <w:r w:rsidRPr="00914D25">
        <w:rPr>
          <w:rFonts w:ascii="Arial" w:hAnsi="Arial" w:cs="Arial"/>
          <w:sz w:val="22"/>
          <w:szCs w:val="22"/>
        </w:rPr>
        <w:t xml:space="preserve">hypercall. As there are no established </w:t>
      </w:r>
      <w:r>
        <w:rPr>
          <w:rFonts w:ascii="Arial" w:hAnsi="Arial" w:cs="Arial"/>
          <w:sz w:val="22"/>
          <w:szCs w:val="22"/>
        </w:rPr>
        <w:t xml:space="preserve">synchronization primitives such </w:t>
      </w:r>
      <w:r w:rsidRPr="00914D25">
        <w:rPr>
          <w:rFonts w:ascii="Arial" w:hAnsi="Arial" w:cs="Arial"/>
          <w:sz w:val="22"/>
          <w:szCs w:val="22"/>
        </w:rPr>
        <w:t xml:space="preserve">as semaphores and mutexes to </w:t>
      </w:r>
      <w:r w:rsidR="001A47F3">
        <w:rPr>
          <w:rFonts w:ascii="Arial" w:hAnsi="Arial" w:cs="Arial"/>
          <w:sz w:val="22"/>
          <w:szCs w:val="22"/>
        </w:rPr>
        <w:t>shared</w:t>
      </w:r>
      <w:r w:rsidRPr="00914D25">
        <w:rPr>
          <w:rFonts w:ascii="Arial" w:hAnsi="Arial" w:cs="Arial"/>
          <w:sz w:val="22"/>
          <w:szCs w:val="22"/>
        </w:rPr>
        <w:t xml:space="preserve"> re</w:t>
      </w:r>
      <w:r w:rsidR="0044131D">
        <w:rPr>
          <w:rFonts w:ascii="Arial" w:hAnsi="Arial" w:cs="Arial"/>
          <w:sz w:val="22"/>
          <w:szCs w:val="22"/>
        </w:rPr>
        <w:t>s</w:t>
      </w:r>
      <w:r w:rsidRPr="00914D25">
        <w:rPr>
          <w:rFonts w:ascii="Arial" w:hAnsi="Arial" w:cs="Arial"/>
          <w:sz w:val="22"/>
          <w:szCs w:val="22"/>
        </w:rPr>
        <w:t>our</w:t>
      </w:r>
      <w:r w:rsidR="0044131D">
        <w:rPr>
          <w:rFonts w:ascii="Arial" w:hAnsi="Arial" w:cs="Arial"/>
          <w:sz w:val="22"/>
          <w:szCs w:val="22"/>
        </w:rPr>
        <w:t>c</w:t>
      </w:r>
      <w:r w:rsidRPr="00914D25">
        <w:rPr>
          <w:rFonts w:ascii="Arial" w:hAnsi="Arial" w:cs="Arial"/>
          <w:sz w:val="22"/>
          <w:szCs w:val="22"/>
        </w:rPr>
        <w:t>es</w:t>
      </w:r>
      <w:r w:rsidR="001A47F3">
        <w:rPr>
          <w:rFonts w:ascii="Arial" w:hAnsi="Arial" w:cs="Arial"/>
          <w:sz w:val="22"/>
          <w:szCs w:val="22"/>
        </w:rPr>
        <w:t>.</w:t>
      </w:r>
      <w:r w:rsidRPr="00914D25">
        <w:rPr>
          <w:rFonts w:ascii="Arial" w:hAnsi="Arial" w:cs="Arial"/>
          <w:sz w:val="22"/>
          <w:szCs w:val="22"/>
        </w:rPr>
        <w:t xml:space="preserve"> </w:t>
      </w:r>
    </w:p>
    <w:p w:rsidR="001A47F3" w:rsidRDefault="001A47F3" w:rsidP="00914D25">
      <w:pPr>
        <w:autoSpaceDE w:val="0"/>
        <w:spacing w:after="200" w:line="100" w:lineRule="atLeast"/>
        <w:ind w:left="720"/>
        <w:jc w:val="both"/>
        <w:rPr>
          <w:rFonts w:ascii="Arial" w:hAnsi="Arial" w:cs="Arial"/>
          <w:sz w:val="22"/>
          <w:szCs w:val="22"/>
        </w:rPr>
      </w:pPr>
      <w:r>
        <w:rPr>
          <w:rFonts w:ascii="Arial" w:hAnsi="Arial" w:cs="Arial"/>
          <w:sz w:val="22"/>
          <w:szCs w:val="22"/>
        </w:rPr>
        <w:t>A more performant s</w:t>
      </w:r>
      <w:r w:rsidR="00914D25" w:rsidRPr="00914D25">
        <w:rPr>
          <w:rFonts w:ascii="Arial" w:hAnsi="Arial" w:cs="Arial"/>
          <w:sz w:val="22"/>
          <w:szCs w:val="22"/>
        </w:rPr>
        <w:t xml:space="preserve">hared </w:t>
      </w:r>
      <w:r>
        <w:rPr>
          <w:rFonts w:ascii="Arial" w:hAnsi="Arial" w:cs="Arial"/>
          <w:sz w:val="22"/>
          <w:szCs w:val="22"/>
        </w:rPr>
        <w:t xml:space="preserve">resource manager of </w:t>
      </w:r>
      <w:r w:rsidR="00914D25" w:rsidRPr="00914D25">
        <w:rPr>
          <w:rFonts w:ascii="Arial" w:hAnsi="Arial" w:cs="Arial"/>
          <w:sz w:val="22"/>
          <w:szCs w:val="22"/>
        </w:rPr>
        <w:t>a virtual machine and a hypervisor a</w:t>
      </w:r>
      <w:r>
        <w:rPr>
          <w:rFonts w:ascii="Arial" w:hAnsi="Arial" w:cs="Arial"/>
          <w:sz w:val="22"/>
          <w:szCs w:val="22"/>
        </w:rPr>
        <w:t>re</w:t>
      </w:r>
      <w:r w:rsidR="00914D25" w:rsidRPr="00914D25">
        <w:rPr>
          <w:rFonts w:ascii="Arial" w:hAnsi="Arial" w:cs="Arial"/>
          <w:sz w:val="22"/>
          <w:szCs w:val="22"/>
        </w:rPr>
        <w:t xml:space="preserve"> tightly coupled </w:t>
      </w:r>
      <w:r>
        <w:rPr>
          <w:rFonts w:ascii="Arial" w:hAnsi="Arial" w:cs="Arial"/>
          <w:sz w:val="22"/>
          <w:szCs w:val="22"/>
        </w:rPr>
        <w:t>and coordinated in our demo. This</w:t>
      </w:r>
      <w:r w:rsidR="00914D25">
        <w:rPr>
          <w:rFonts w:ascii="Arial" w:hAnsi="Arial" w:cs="Arial"/>
          <w:sz w:val="22"/>
          <w:szCs w:val="22"/>
        </w:rPr>
        <w:t xml:space="preserve"> </w:t>
      </w:r>
      <w:r>
        <w:rPr>
          <w:rFonts w:ascii="Arial" w:hAnsi="Arial" w:cs="Arial"/>
          <w:sz w:val="22"/>
          <w:szCs w:val="22"/>
        </w:rPr>
        <w:t xml:space="preserve">type of sharing </w:t>
      </w:r>
      <w:r w:rsidR="00914D25" w:rsidRPr="00914D25">
        <w:rPr>
          <w:rFonts w:ascii="Arial" w:hAnsi="Arial" w:cs="Arial"/>
          <w:sz w:val="22"/>
          <w:szCs w:val="22"/>
        </w:rPr>
        <w:t xml:space="preserve">algorithm </w:t>
      </w:r>
      <w:r>
        <w:rPr>
          <w:rFonts w:ascii="Arial" w:hAnsi="Arial" w:cs="Arial"/>
          <w:sz w:val="22"/>
          <w:szCs w:val="22"/>
        </w:rPr>
        <w:t>still needs</w:t>
      </w:r>
      <w:r w:rsidR="00914D25" w:rsidRPr="00914D25">
        <w:rPr>
          <w:rFonts w:ascii="Arial" w:hAnsi="Arial" w:cs="Arial"/>
          <w:sz w:val="22"/>
          <w:szCs w:val="22"/>
        </w:rPr>
        <w:t xml:space="preserve"> to be developed in order to avoid race conditions and</w:t>
      </w:r>
      <w:r w:rsidR="00914D25">
        <w:rPr>
          <w:rFonts w:ascii="Arial" w:hAnsi="Arial" w:cs="Arial"/>
          <w:sz w:val="22"/>
          <w:szCs w:val="22"/>
        </w:rPr>
        <w:t xml:space="preserve"> </w:t>
      </w:r>
      <w:r w:rsidR="0044131D">
        <w:rPr>
          <w:rFonts w:ascii="Arial" w:hAnsi="Arial" w:cs="Arial"/>
          <w:sz w:val="22"/>
          <w:szCs w:val="22"/>
        </w:rPr>
        <w:t>dead locks between the para</w:t>
      </w:r>
      <w:r w:rsidR="00914D25" w:rsidRPr="00914D25">
        <w:rPr>
          <w:rFonts w:ascii="Arial" w:hAnsi="Arial" w:cs="Arial"/>
          <w:sz w:val="22"/>
          <w:szCs w:val="22"/>
        </w:rPr>
        <w:t>virtualized inter-virtual machine</w:t>
      </w:r>
      <w:r w:rsidR="00914D25">
        <w:rPr>
          <w:rFonts w:ascii="Arial" w:hAnsi="Arial" w:cs="Arial"/>
          <w:sz w:val="22"/>
          <w:szCs w:val="22"/>
        </w:rPr>
        <w:t xml:space="preserve"> </w:t>
      </w:r>
      <w:r w:rsidR="00914D25" w:rsidRPr="00914D25">
        <w:rPr>
          <w:rFonts w:ascii="Arial" w:hAnsi="Arial" w:cs="Arial"/>
          <w:sz w:val="22"/>
          <w:szCs w:val="22"/>
        </w:rPr>
        <w:t>communication driver and the hypervisor's shared memory device</w:t>
      </w:r>
      <w:r w:rsidR="0044131D">
        <w:rPr>
          <w:rFonts w:ascii="Arial" w:hAnsi="Arial" w:cs="Arial"/>
          <w:sz w:val="22"/>
          <w:szCs w:val="22"/>
        </w:rPr>
        <w:t>s</w:t>
      </w:r>
      <w:r w:rsidR="00914D25" w:rsidRPr="00914D25">
        <w:rPr>
          <w:rFonts w:ascii="Arial" w:hAnsi="Arial" w:cs="Arial"/>
          <w:sz w:val="22"/>
          <w:szCs w:val="22"/>
        </w:rPr>
        <w:t xml:space="preserve">.  </w:t>
      </w:r>
    </w:p>
    <w:p w:rsidR="008E4C9E" w:rsidRDefault="00914D25" w:rsidP="00914D25">
      <w:pPr>
        <w:autoSpaceDE w:val="0"/>
        <w:spacing w:after="200" w:line="100" w:lineRule="atLeast"/>
        <w:ind w:left="720"/>
        <w:jc w:val="both"/>
        <w:rPr>
          <w:rFonts w:ascii="Arial" w:hAnsi="Arial" w:cs="Arial"/>
          <w:sz w:val="22"/>
          <w:szCs w:val="22"/>
        </w:rPr>
      </w:pPr>
      <w:r w:rsidRPr="00914D25">
        <w:rPr>
          <w:rFonts w:ascii="Arial" w:hAnsi="Arial" w:cs="Arial"/>
          <w:sz w:val="22"/>
          <w:szCs w:val="22"/>
        </w:rPr>
        <w:t>The</w:t>
      </w:r>
      <w:r>
        <w:rPr>
          <w:rFonts w:ascii="Arial" w:hAnsi="Arial" w:cs="Arial"/>
          <w:sz w:val="22"/>
          <w:szCs w:val="22"/>
        </w:rPr>
        <w:t xml:space="preserve"> </w:t>
      </w:r>
      <w:r w:rsidRPr="00914D25">
        <w:rPr>
          <w:rFonts w:ascii="Arial" w:hAnsi="Arial" w:cs="Arial"/>
          <w:sz w:val="22"/>
          <w:szCs w:val="22"/>
        </w:rPr>
        <w:t xml:space="preserve">hypercall </w:t>
      </w:r>
      <w:r w:rsidRPr="00450CB9">
        <w:rPr>
          <w:rFonts w:ascii="Courier New" w:hAnsi="Courier New" w:cs="Courier New"/>
          <w:sz w:val="22"/>
          <w:szCs w:val="22"/>
        </w:rPr>
        <w:t>karma_shmem_ds_set_read_size</w:t>
      </w:r>
      <w:r w:rsidR="00450CB9" w:rsidRPr="00450CB9">
        <w:rPr>
          <w:rFonts w:ascii="Courier New" w:hAnsi="Courier New" w:cs="Courier New"/>
          <w:sz w:val="22"/>
          <w:szCs w:val="22"/>
        </w:rPr>
        <w:t>()</w:t>
      </w:r>
      <w:r w:rsidRPr="00914D25">
        <w:rPr>
          <w:rFonts w:ascii="Arial" w:hAnsi="Arial" w:cs="Arial"/>
          <w:sz w:val="22"/>
          <w:szCs w:val="22"/>
        </w:rPr>
        <w:t xml:space="preserve"> requests a set number of bytes</w:t>
      </w:r>
      <w:r>
        <w:rPr>
          <w:rFonts w:ascii="Arial" w:hAnsi="Arial" w:cs="Arial"/>
          <w:sz w:val="22"/>
          <w:szCs w:val="22"/>
        </w:rPr>
        <w:t xml:space="preserve"> </w:t>
      </w:r>
      <w:r w:rsidRPr="00914D25">
        <w:rPr>
          <w:rFonts w:ascii="Arial" w:hAnsi="Arial" w:cs="Arial"/>
          <w:sz w:val="22"/>
          <w:szCs w:val="22"/>
        </w:rPr>
        <w:t>from th</w:t>
      </w:r>
      <w:r w:rsidR="001A47F3">
        <w:rPr>
          <w:rFonts w:ascii="Arial" w:hAnsi="Arial" w:cs="Arial"/>
          <w:sz w:val="22"/>
          <w:szCs w:val="22"/>
        </w:rPr>
        <w:t xml:space="preserve">e shared memory device. It </w:t>
      </w:r>
      <w:r w:rsidRPr="00914D25">
        <w:rPr>
          <w:rFonts w:ascii="Arial" w:hAnsi="Arial" w:cs="Arial"/>
          <w:sz w:val="22"/>
          <w:szCs w:val="22"/>
        </w:rPr>
        <w:t>queries the number of bytes currently</w:t>
      </w:r>
      <w:r>
        <w:rPr>
          <w:rFonts w:ascii="Arial" w:hAnsi="Arial" w:cs="Arial"/>
          <w:sz w:val="22"/>
          <w:szCs w:val="22"/>
        </w:rPr>
        <w:t xml:space="preserve"> </w:t>
      </w:r>
      <w:r w:rsidRPr="00914D25">
        <w:rPr>
          <w:rFonts w:ascii="Arial" w:hAnsi="Arial" w:cs="Arial"/>
          <w:sz w:val="22"/>
          <w:szCs w:val="22"/>
        </w:rPr>
        <w:t>available, and requests an interrupt when the number of requested bytes are</w:t>
      </w:r>
      <w:r>
        <w:rPr>
          <w:rFonts w:ascii="Arial" w:hAnsi="Arial" w:cs="Arial"/>
          <w:sz w:val="22"/>
          <w:szCs w:val="22"/>
        </w:rPr>
        <w:t xml:space="preserve"> </w:t>
      </w:r>
      <w:r w:rsidRPr="00914D25">
        <w:rPr>
          <w:rFonts w:ascii="Arial" w:hAnsi="Arial" w:cs="Arial"/>
          <w:sz w:val="22"/>
          <w:szCs w:val="22"/>
        </w:rPr>
        <w:t>available</w:t>
      </w:r>
      <w:r w:rsidR="001A47F3">
        <w:rPr>
          <w:rFonts w:ascii="Arial" w:hAnsi="Arial" w:cs="Arial"/>
          <w:sz w:val="22"/>
          <w:szCs w:val="22"/>
        </w:rPr>
        <w:t xml:space="preserve"> if they are not initially available</w:t>
      </w:r>
      <w:r w:rsidRPr="00914D25">
        <w:rPr>
          <w:rFonts w:ascii="Arial" w:hAnsi="Arial" w:cs="Arial"/>
          <w:sz w:val="22"/>
          <w:szCs w:val="22"/>
        </w:rPr>
        <w:t>. It was necessary to make this hypercall an atomic operation</w:t>
      </w:r>
      <w:r>
        <w:rPr>
          <w:rFonts w:ascii="Arial" w:hAnsi="Arial" w:cs="Arial"/>
          <w:sz w:val="22"/>
          <w:szCs w:val="22"/>
        </w:rPr>
        <w:t xml:space="preserve"> </w:t>
      </w:r>
      <w:r w:rsidRPr="00914D25">
        <w:rPr>
          <w:rFonts w:ascii="Arial" w:hAnsi="Arial" w:cs="Arial"/>
          <w:sz w:val="22"/>
          <w:szCs w:val="22"/>
        </w:rPr>
        <w:t xml:space="preserve">in order to avoid the race </w:t>
      </w:r>
      <w:r w:rsidR="001A47F3">
        <w:rPr>
          <w:rFonts w:ascii="Arial" w:hAnsi="Arial" w:cs="Arial"/>
          <w:sz w:val="22"/>
          <w:szCs w:val="22"/>
        </w:rPr>
        <w:t xml:space="preserve">a </w:t>
      </w:r>
      <w:r w:rsidRPr="00914D25">
        <w:rPr>
          <w:rFonts w:ascii="Arial" w:hAnsi="Arial" w:cs="Arial"/>
          <w:sz w:val="22"/>
          <w:szCs w:val="22"/>
        </w:rPr>
        <w:t>condition where the driver queries the number</w:t>
      </w:r>
      <w:r>
        <w:rPr>
          <w:rFonts w:ascii="Arial" w:hAnsi="Arial" w:cs="Arial"/>
          <w:sz w:val="22"/>
          <w:szCs w:val="22"/>
        </w:rPr>
        <w:t xml:space="preserve"> </w:t>
      </w:r>
      <w:r w:rsidRPr="00914D25">
        <w:rPr>
          <w:rFonts w:ascii="Arial" w:hAnsi="Arial" w:cs="Arial"/>
          <w:sz w:val="22"/>
          <w:szCs w:val="22"/>
        </w:rPr>
        <w:t>of bytes available in the shared memory device and finds the number of</w:t>
      </w:r>
      <w:r>
        <w:rPr>
          <w:rFonts w:ascii="Arial" w:hAnsi="Arial" w:cs="Arial"/>
          <w:sz w:val="22"/>
          <w:szCs w:val="22"/>
        </w:rPr>
        <w:t xml:space="preserve"> </w:t>
      </w:r>
      <w:r w:rsidRPr="00914D25">
        <w:rPr>
          <w:rFonts w:ascii="Arial" w:hAnsi="Arial" w:cs="Arial"/>
          <w:sz w:val="22"/>
          <w:szCs w:val="22"/>
        </w:rPr>
        <w:t>bytes are less than the number requested by the caller, more data</w:t>
      </w:r>
      <w:r>
        <w:rPr>
          <w:rFonts w:ascii="Arial" w:hAnsi="Arial" w:cs="Arial"/>
          <w:sz w:val="22"/>
          <w:szCs w:val="22"/>
        </w:rPr>
        <w:t xml:space="preserve"> </w:t>
      </w:r>
      <w:r w:rsidRPr="00914D25">
        <w:rPr>
          <w:rFonts w:ascii="Arial" w:hAnsi="Arial" w:cs="Arial"/>
          <w:sz w:val="22"/>
          <w:szCs w:val="22"/>
        </w:rPr>
        <w:t>arrives in the shared memory device increasing the number of bytes above</w:t>
      </w:r>
      <w:r>
        <w:rPr>
          <w:rFonts w:ascii="Arial" w:hAnsi="Arial" w:cs="Arial"/>
          <w:sz w:val="22"/>
          <w:szCs w:val="22"/>
        </w:rPr>
        <w:t xml:space="preserve"> </w:t>
      </w:r>
      <w:r w:rsidRPr="00914D25">
        <w:rPr>
          <w:rFonts w:ascii="Arial" w:hAnsi="Arial" w:cs="Arial"/>
          <w:sz w:val="22"/>
          <w:szCs w:val="22"/>
        </w:rPr>
        <w:t>the number requested, the character device blocks and never receives the</w:t>
      </w:r>
      <w:r>
        <w:rPr>
          <w:rFonts w:ascii="Arial" w:hAnsi="Arial" w:cs="Arial"/>
          <w:sz w:val="22"/>
          <w:szCs w:val="22"/>
        </w:rPr>
        <w:t xml:space="preserve"> </w:t>
      </w:r>
      <w:r w:rsidR="001A47F3">
        <w:rPr>
          <w:rFonts w:ascii="Arial" w:hAnsi="Arial" w:cs="Arial"/>
          <w:sz w:val="22"/>
          <w:szCs w:val="22"/>
        </w:rPr>
        <w:t>interrupt</w:t>
      </w:r>
      <w:r w:rsidRPr="00914D25">
        <w:rPr>
          <w:rFonts w:ascii="Arial" w:hAnsi="Arial" w:cs="Arial"/>
          <w:sz w:val="22"/>
          <w:szCs w:val="22"/>
        </w:rPr>
        <w:t xml:space="preserve">. This mechanism was also used for performance reasons. </w:t>
      </w:r>
    </w:p>
    <w:p w:rsidR="00914D25" w:rsidRDefault="00914D25" w:rsidP="00914D25">
      <w:pPr>
        <w:autoSpaceDE w:val="0"/>
        <w:spacing w:after="200" w:line="100" w:lineRule="atLeast"/>
        <w:ind w:left="720"/>
        <w:jc w:val="both"/>
        <w:rPr>
          <w:rFonts w:ascii="Arial" w:hAnsi="Arial" w:cs="Arial"/>
          <w:sz w:val="22"/>
          <w:szCs w:val="22"/>
        </w:rPr>
      </w:pPr>
      <w:r w:rsidRPr="00914D25">
        <w:rPr>
          <w:rFonts w:ascii="Arial" w:hAnsi="Arial" w:cs="Arial"/>
          <w:sz w:val="22"/>
          <w:szCs w:val="22"/>
        </w:rPr>
        <w:t>In a</w:t>
      </w:r>
      <w:r>
        <w:rPr>
          <w:rFonts w:ascii="Arial" w:hAnsi="Arial" w:cs="Arial"/>
          <w:sz w:val="22"/>
          <w:szCs w:val="22"/>
        </w:rPr>
        <w:t xml:space="preserve"> </w:t>
      </w:r>
      <w:r w:rsidRPr="00914D25">
        <w:rPr>
          <w:rFonts w:ascii="Arial" w:hAnsi="Arial" w:cs="Arial"/>
          <w:sz w:val="22"/>
          <w:szCs w:val="22"/>
        </w:rPr>
        <w:t>normal character driver attached to hardware the hardware would simply</w:t>
      </w:r>
      <w:r>
        <w:rPr>
          <w:rFonts w:ascii="Arial" w:hAnsi="Arial" w:cs="Arial"/>
          <w:sz w:val="22"/>
          <w:szCs w:val="22"/>
        </w:rPr>
        <w:t xml:space="preserve"> </w:t>
      </w:r>
      <w:r w:rsidRPr="00914D25">
        <w:rPr>
          <w:rFonts w:ascii="Arial" w:hAnsi="Arial" w:cs="Arial"/>
          <w:sz w:val="22"/>
          <w:szCs w:val="22"/>
        </w:rPr>
        <w:t>trigger an interrupt every time new data was available. In this system</w:t>
      </w:r>
      <w:r>
        <w:rPr>
          <w:rFonts w:ascii="Arial" w:hAnsi="Arial" w:cs="Arial"/>
          <w:sz w:val="22"/>
          <w:szCs w:val="22"/>
        </w:rPr>
        <w:t xml:space="preserve"> </w:t>
      </w:r>
      <w:r w:rsidRPr="00914D25">
        <w:rPr>
          <w:rFonts w:ascii="Arial" w:hAnsi="Arial" w:cs="Arial"/>
          <w:sz w:val="22"/>
          <w:szCs w:val="22"/>
        </w:rPr>
        <w:t xml:space="preserve">this would involve a context switch between the hypervisor and the </w:t>
      </w:r>
      <w:r w:rsidR="00450CB9">
        <w:rPr>
          <w:rFonts w:ascii="Arial" w:hAnsi="Arial" w:cs="Arial"/>
          <w:sz w:val="22"/>
          <w:szCs w:val="22"/>
        </w:rPr>
        <w:t>virtual machine (</w:t>
      </w:r>
      <w:r w:rsidRPr="00914D25">
        <w:rPr>
          <w:rFonts w:ascii="Arial" w:hAnsi="Arial" w:cs="Arial"/>
          <w:sz w:val="22"/>
          <w:szCs w:val="22"/>
        </w:rPr>
        <w:t>VM</w:t>
      </w:r>
      <w:r w:rsidR="00450CB9">
        <w:rPr>
          <w:rFonts w:ascii="Arial" w:hAnsi="Arial" w:cs="Arial"/>
          <w:sz w:val="22"/>
          <w:szCs w:val="22"/>
        </w:rPr>
        <w:t>)</w:t>
      </w:r>
      <w:r w:rsidRPr="00914D25">
        <w:rPr>
          <w:rFonts w:ascii="Arial" w:hAnsi="Arial" w:cs="Arial"/>
          <w:sz w:val="22"/>
          <w:szCs w:val="22"/>
        </w:rPr>
        <w:t xml:space="preserve"> so</w:t>
      </w:r>
      <w:r>
        <w:rPr>
          <w:rFonts w:ascii="Arial" w:hAnsi="Arial" w:cs="Arial"/>
          <w:sz w:val="22"/>
          <w:szCs w:val="22"/>
        </w:rPr>
        <w:t xml:space="preserve"> </w:t>
      </w:r>
      <w:r w:rsidRPr="00914D25">
        <w:rPr>
          <w:rFonts w:ascii="Arial" w:hAnsi="Arial" w:cs="Arial"/>
          <w:sz w:val="22"/>
          <w:szCs w:val="22"/>
        </w:rPr>
        <w:t>if the hypervisor only triggers an interrupt when the requested number</w:t>
      </w:r>
      <w:r>
        <w:rPr>
          <w:rFonts w:ascii="Arial" w:hAnsi="Arial" w:cs="Arial"/>
          <w:sz w:val="22"/>
          <w:szCs w:val="22"/>
        </w:rPr>
        <w:t xml:space="preserve"> </w:t>
      </w:r>
      <w:r w:rsidRPr="00914D25">
        <w:rPr>
          <w:rFonts w:ascii="Arial" w:hAnsi="Arial" w:cs="Arial"/>
          <w:sz w:val="22"/>
          <w:szCs w:val="22"/>
        </w:rPr>
        <w:t xml:space="preserve">of bytes are available the context switching over head is avoided.  </w:t>
      </w:r>
    </w:p>
    <w:p w:rsidR="00914D25" w:rsidRPr="00A07288" w:rsidRDefault="008E4C9E" w:rsidP="00914D25">
      <w:pPr>
        <w:autoSpaceDE w:val="0"/>
        <w:spacing w:after="200" w:line="100" w:lineRule="atLeast"/>
        <w:ind w:left="720"/>
        <w:jc w:val="both"/>
        <w:rPr>
          <w:rFonts w:ascii="Arial" w:hAnsi="Arial" w:cs="Arial"/>
          <w:sz w:val="22"/>
          <w:szCs w:val="22"/>
        </w:rPr>
      </w:pPr>
      <w:r>
        <w:rPr>
          <w:rFonts w:ascii="Arial" w:hAnsi="Arial" w:cs="Arial"/>
          <w:sz w:val="22"/>
          <w:szCs w:val="22"/>
        </w:rPr>
        <w:t>These are valuable insights into making this technique work seamlessly</w:t>
      </w:r>
      <w:r w:rsidR="00450CB9">
        <w:rPr>
          <w:rFonts w:ascii="Arial" w:hAnsi="Arial" w:cs="Arial"/>
          <w:sz w:val="22"/>
          <w:szCs w:val="22"/>
        </w:rPr>
        <w:t xml:space="preserve"> in the OmniShield platform </w:t>
      </w:r>
      <w:r>
        <w:rPr>
          <w:rFonts w:ascii="Arial" w:hAnsi="Arial" w:cs="Arial"/>
          <w:sz w:val="22"/>
          <w:szCs w:val="22"/>
        </w:rPr>
        <w:t xml:space="preserve">using the para-virtualized </w:t>
      </w:r>
      <w:r w:rsidR="00450CB9">
        <w:rPr>
          <w:rFonts w:ascii="Arial" w:hAnsi="Arial" w:cs="Arial"/>
          <w:sz w:val="22"/>
          <w:szCs w:val="22"/>
        </w:rPr>
        <w:t xml:space="preserve">Linux </w:t>
      </w:r>
      <w:r>
        <w:rPr>
          <w:rFonts w:ascii="Arial" w:hAnsi="Arial" w:cs="Arial"/>
          <w:sz w:val="22"/>
          <w:szCs w:val="22"/>
        </w:rPr>
        <w:t>character driver. As mentioned in the limitations</w:t>
      </w:r>
      <w:r w:rsidR="00450CB9">
        <w:rPr>
          <w:rFonts w:ascii="Arial" w:hAnsi="Arial" w:cs="Arial"/>
          <w:sz w:val="22"/>
          <w:szCs w:val="22"/>
        </w:rPr>
        <w:t xml:space="preserve"> section of this document</w:t>
      </w:r>
      <w:r>
        <w:rPr>
          <w:rFonts w:ascii="Arial" w:hAnsi="Arial" w:cs="Arial"/>
          <w:sz w:val="22"/>
          <w:szCs w:val="22"/>
        </w:rPr>
        <w:t xml:space="preserve"> a block driver will have more flexibility in accessing user data and addressing responses and allowing for multiple-</w:t>
      </w:r>
      <w:r>
        <w:rPr>
          <w:rFonts w:ascii="Arial" w:hAnsi="Arial" w:cs="Arial"/>
          <w:sz w:val="22"/>
          <w:szCs w:val="22"/>
        </w:rPr>
        <w:lastRenderedPageBreak/>
        <w:t>simultaneous-</w:t>
      </w:r>
      <w:r w:rsidR="00450CB9">
        <w:rPr>
          <w:rFonts w:ascii="Arial" w:hAnsi="Arial" w:cs="Arial"/>
          <w:sz w:val="22"/>
          <w:szCs w:val="22"/>
        </w:rPr>
        <w:t>bidirectional behavior and a less of a need for blocking the entire virtual machine (VM).</w:t>
      </w:r>
    </w:p>
    <w:p w:rsidR="00AE22E3" w:rsidRPr="00A07288" w:rsidRDefault="00AE22E3" w:rsidP="001848A1">
      <w:pPr>
        <w:autoSpaceDE w:val="0"/>
        <w:spacing w:after="200" w:line="100" w:lineRule="atLeast"/>
        <w:ind w:left="720"/>
        <w:jc w:val="both"/>
        <w:rPr>
          <w:rFonts w:ascii="Arial" w:hAnsi="Arial" w:cs="Arial"/>
          <w:sz w:val="22"/>
          <w:szCs w:val="22"/>
        </w:rPr>
      </w:pPr>
    </w:p>
    <w:p w:rsidR="00AE22E3" w:rsidRPr="0076435A" w:rsidRDefault="00AE22E3">
      <w:pPr>
        <w:autoSpaceDE w:val="0"/>
        <w:spacing w:after="200" w:line="100" w:lineRule="atLeast"/>
        <w:ind w:left="454"/>
        <w:jc w:val="both"/>
        <w:rPr>
          <w:rFonts w:ascii="Arial" w:hAnsi="Arial" w:cs="Arial"/>
        </w:rPr>
      </w:pPr>
    </w:p>
    <w:p w:rsidR="00AE22E3" w:rsidRPr="0076435A" w:rsidRDefault="00AE22E3">
      <w:pPr>
        <w:pageBreakBefore/>
        <w:autoSpaceDE w:val="0"/>
        <w:spacing w:after="200" w:line="100" w:lineRule="atLeast"/>
        <w:jc w:val="both"/>
        <w:rPr>
          <w:rFonts w:ascii="Arial" w:hAnsi="Arial" w:cs="Arial"/>
          <w:sz w:val="24"/>
          <w:szCs w:val="24"/>
          <w:u w:val="single" w:color="FF0000"/>
        </w:rPr>
      </w:pPr>
    </w:p>
    <w:p w:rsidR="00AE22E3" w:rsidRPr="0076435A" w:rsidRDefault="00AE22E3">
      <w:pPr>
        <w:pStyle w:val="Heading1"/>
        <w:rPr>
          <w:rFonts w:cs="Arial"/>
        </w:rPr>
      </w:pPr>
      <w:bookmarkStart w:id="119" w:name="_Toc419203177"/>
      <w:bookmarkStart w:id="120" w:name="_Toc420333025"/>
      <w:bookmarkStart w:id="121" w:name="_Toc421889812"/>
      <w:r w:rsidRPr="0076435A">
        <w:rPr>
          <w:rFonts w:cs="Arial"/>
        </w:rPr>
        <w:t xml:space="preserve">How to Obtain the Open Source Code for </w:t>
      </w:r>
      <w:r w:rsidR="005A4FD8">
        <w:rPr>
          <w:rFonts w:cs="Arial"/>
        </w:rPr>
        <w:t>OmniShield</w:t>
      </w:r>
      <w:bookmarkEnd w:id="119"/>
      <w:bookmarkEnd w:id="120"/>
      <w:bookmarkEnd w:id="121"/>
    </w:p>
    <w:p w:rsidR="00AE22E3" w:rsidRPr="004F2098" w:rsidRDefault="00AE22E3">
      <w:pPr>
        <w:autoSpaceDE w:val="0"/>
        <w:spacing w:after="200" w:line="100" w:lineRule="atLeast"/>
        <w:ind w:left="454"/>
        <w:rPr>
          <w:rFonts w:ascii="Arial" w:hAnsi="Arial" w:cs="Arial"/>
          <w:sz w:val="22"/>
          <w:szCs w:val="22"/>
        </w:rPr>
      </w:pPr>
      <w:r w:rsidRPr="004F2098">
        <w:rPr>
          <w:rFonts w:ascii="Arial" w:hAnsi="Arial" w:cs="Arial"/>
          <w:sz w:val="22"/>
          <w:szCs w:val="22"/>
        </w:rPr>
        <w:t>For instructions on how to obtain the L4 microkernel please visit the following website:</w:t>
      </w:r>
    </w:p>
    <w:p w:rsidR="00AE22E3" w:rsidRPr="004F2098" w:rsidRDefault="00230CF7" w:rsidP="003A7B3D">
      <w:pPr>
        <w:autoSpaceDE w:val="0"/>
        <w:spacing w:after="200" w:line="100" w:lineRule="atLeast"/>
        <w:ind w:left="454" w:firstLine="266"/>
        <w:rPr>
          <w:rFonts w:ascii="Arial" w:hAnsi="Arial" w:cs="Arial"/>
          <w:sz w:val="22"/>
          <w:szCs w:val="22"/>
        </w:rPr>
      </w:pPr>
      <w:hyperlink r:id="rId18" w:history="1">
        <w:r w:rsidR="00AE22E3" w:rsidRPr="004F2098">
          <w:rPr>
            <w:rStyle w:val="Hyperlink"/>
            <w:rFonts w:ascii="Arial" w:hAnsi="Arial" w:cs="Arial"/>
            <w:sz w:val="22"/>
            <w:szCs w:val="22"/>
          </w:rPr>
          <w:t>http://os.inf.tu-dresden.de/fiasco/doc.html</w:t>
        </w:r>
      </w:hyperlink>
    </w:p>
    <w:p w:rsidR="00AE22E3" w:rsidRPr="004F2098" w:rsidRDefault="004551C9">
      <w:pPr>
        <w:autoSpaceDE w:val="0"/>
        <w:spacing w:after="200" w:line="100" w:lineRule="atLeast"/>
        <w:ind w:left="454"/>
        <w:rPr>
          <w:rFonts w:ascii="Arial" w:hAnsi="Arial" w:cs="Arial"/>
          <w:sz w:val="22"/>
          <w:szCs w:val="22"/>
        </w:rPr>
      </w:pPr>
      <w:r w:rsidRPr="004F2098">
        <w:rPr>
          <w:rFonts w:ascii="Arial" w:hAnsi="Arial" w:cs="Arial"/>
          <w:sz w:val="22"/>
          <w:szCs w:val="22"/>
        </w:rPr>
        <w:t>D</w:t>
      </w:r>
      <w:r w:rsidR="00AE22E3" w:rsidRPr="004F2098">
        <w:rPr>
          <w:rFonts w:ascii="Arial" w:hAnsi="Arial" w:cs="Arial"/>
          <w:sz w:val="22"/>
          <w:szCs w:val="22"/>
        </w:rPr>
        <w:t>ownload instructions</w:t>
      </w:r>
      <w:r w:rsidRPr="004F2098">
        <w:rPr>
          <w:rFonts w:ascii="Arial" w:hAnsi="Arial" w:cs="Arial"/>
          <w:sz w:val="22"/>
          <w:szCs w:val="22"/>
        </w:rPr>
        <w:t>:</w:t>
      </w:r>
    </w:p>
    <w:p w:rsidR="00AE22E3" w:rsidRPr="004F2098" w:rsidRDefault="00230CF7" w:rsidP="003A7B3D">
      <w:pPr>
        <w:autoSpaceDE w:val="0"/>
        <w:spacing w:after="200" w:line="100" w:lineRule="atLeast"/>
        <w:ind w:left="454" w:firstLine="266"/>
        <w:rPr>
          <w:rFonts w:ascii="Arial" w:hAnsi="Arial" w:cs="Arial"/>
          <w:sz w:val="22"/>
          <w:szCs w:val="22"/>
          <w:u w:val="single" w:color="FF0000"/>
        </w:rPr>
      </w:pPr>
      <w:hyperlink r:id="rId19" w:history="1">
        <w:r w:rsidR="00AE22E3" w:rsidRPr="004F2098">
          <w:rPr>
            <w:rStyle w:val="Hyperlink"/>
            <w:rFonts w:ascii="Arial" w:hAnsi="Arial" w:cs="Arial"/>
            <w:sz w:val="22"/>
            <w:szCs w:val="22"/>
          </w:rPr>
          <w:t>http://l4re.org/download.html</w:t>
        </w:r>
      </w:hyperlink>
    </w:p>
    <w:p w:rsidR="00AE22E3" w:rsidRPr="0076435A" w:rsidRDefault="00AE22E3">
      <w:pPr>
        <w:autoSpaceDE w:val="0"/>
        <w:spacing w:after="200" w:line="100" w:lineRule="atLeast"/>
        <w:rPr>
          <w:rFonts w:ascii="Arial" w:hAnsi="Arial" w:cs="Arial"/>
          <w:sz w:val="24"/>
          <w:szCs w:val="24"/>
          <w:u w:val="single" w:color="FF0000"/>
        </w:rPr>
      </w:pPr>
    </w:p>
    <w:p w:rsidR="00AE22E3" w:rsidRPr="0076435A" w:rsidRDefault="00AE22E3">
      <w:pPr>
        <w:autoSpaceDE w:val="0"/>
        <w:spacing w:after="200" w:line="100" w:lineRule="atLeast"/>
        <w:rPr>
          <w:rFonts w:ascii="Arial" w:hAnsi="Arial" w:cs="Arial"/>
          <w:sz w:val="24"/>
          <w:szCs w:val="24"/>
          <w:u w:val="single" w:color="FF0000"/>
        </w:rPr>
      </w:pPr>
    </w:p>
    <w:p w:rsidR="00AE22E3" w:rsidRPr="0076435A" w:rsidRDefault="00AE22E3">
      <w:pPr>
        <w:autoSpaceDE w:val="0"/>
        <w:spacing w:after="200" w:line="100" w:lineRule="atLeast"/>
        <w:rPr>
          <w:rFonts w:ascii="Arial" w:hAnsi="Arial" w:cs="Arial"/>
          <w:sz w:val="24"/>
          <w:szCs w:val="24"/>
          <w:u w:val="single" w:color="FF0000"/>
        </w:rPr>
      </w:pPr>
    </w:p>
    <w:p w:rsidR="00AE22E3" w:rsidRDefault="00AE22E3">
      <w:pPr>
        <w:pageBreakBefore/>
        <w:autoSpaceDE w:val="0"/>
        <w:spacing w:after="200" w:line="100" w:lineRule="atLeast"/>
        <w:rPr>
          <w:sz w:val="24"/>
          <w:szCs w:val="24"/>
          <w:u w:val="single" w:color="FF0000"/>
        </w:rPr>
      </w:pPr>
    </w:p>
    <w:p w:rsidR="00AE22E3" w:rsidRDefault="00AE22E3">
      <w:pPr>
        <w:pStyle w:val="Heading1"/>
      </w:pPr>
      <w:bookmarkStart w:id="122" w:name="_Toc419203178"/>
      <w:bookmarkStart w:id="123" w:name="_Toc420333026"/>
      <w:bookmarkStart w:id="124" w:name="_Toc421889813"/>
      <w:r>
        <w:t>Limitations</w:t>
      </w:r>
      <w:bookmarkEnd w:id="122"/>
      <w:bookmarkEnd w:id="123"/>
      <w:bookmarkEnd w:id="124"/>
    </w:p>
    <w:p w:rsidR="000B275B" w:rsidRPr="004F2098" w:rsidRDefault="00AE22E3" w:rsidP="00615EA9">
      <w:pPr>
        <w:autoSpaceDE w:val="0"/>
        <w:spacing w:after="200" w:line="100" w:lineRule="atLeast"/>
        <w:ind w:left="427"/>
        <w:rPr>
          <w:rFonts w:ascii="Arial" w:hAnsi="Arial" w:cs="Arial"/>
          <w:sz w:val="22"/>
          <w:szCs w:val="22"/>
        </w:rPr>
      </w:pPr>
      <w:r w:rsidRPr="004F2098">
        <w:rPr>
          <w:rFonts w:ascii="Arial" w:hAnsi="Arial" w:cs="Arial"/>
          <w:sz w:val="22"/>
          <w:szCs w:val="22"/>
        </w:rPr>
        <w:t>Currently there are limitations that should be noted. The following list identifies the limitation and a brief description of the limitation. These limitations are not necessary the final design or product but a description t</w:t>
      </w:r>
      <w:r w:rsidR="00615EA9" w:rsidRPr="004F2098">
        <w:rPr>
          <w:rFonts w:ascii="Arial" w:hAnsi="Arial" w:cs="Arial"/>
          <w:sz w:val="22"/>
          <w:szCs w:val="22"/>
        </w:rPr>
        <w:t>he current state of the system.</w:t>
      </w:r>
    </w:p>
    <w:tbl>
      <w:tblPr>
        <w:tblW w:w="0" w:type="auto"/>
        <w:tblInd w:w="648" w:type="dxa"/>
        <w:tblBorders>
          <w:top w:val="single" w:sz="18" w:space="0" w:color="FF0000"/>
          <w:bottom w:val="single" w:sz="18" w:space="0" w:color="FF0000"/>
          <w:insideH w:val="single" w:sz="4" w:space="0" w:color="FF0000"/>
          <w:insideV w:val="single" w:sz="4" w:space="0" w:color="FF0000"/>
        </w:tblBorders>
        <w:tblLayout w:type="fixed"/>
        <w:tblLook w:val="0000" w:firstRow="0" w:lastRow="0" w:firstColumn="0" w:lastColumn="0" w:noHBand="0" w:noVBand="0"/>
      </w:tblPr>
      <w:tblGrid>
        <w:gridCol w:w="3813"/>
        <w:gridCol w:w="6773"/>
      </w:tblGrid>
      <w:tr w:rsidR="00AE22E3" w:rsidTr="00A7663A">
        <w:tc>
          <w:tcPr>
            <w:tcW w:w="3813" w:type="dxa"/>
            <w:shd w:val="clear" w:color="auto" w:fill="auto"/>
          </w:tcPr>
          <w:p w:rsidR="00AE22E3" w:rsidRPr="004F2098" w:rsidRDefault="00AE22E3" w:rsidP="00A7663A">
            <w:pPr>
              <w:autoSpaceDE w:val="0"/>
              <w:spacing w:before="60" w:line="200" w:lineRule="atLeast"/>
              <w:rPr>
                <w:rFonts w:ascii="Arial" w:eastAsia="Arial" w:hAnsi="Arial" w:cs="Arial"/>
                <w:b/>
                <w:bCs/>
                <w:sz w:val="24"/>
                <w:szCs w:val="24"/>
              </w:rPr>
            </w:pPr>
            <w:r w:rsidRPr="004F2098">
              <w:rPr>
                <w:rFonts w:ascii="Arial" w:eastAsia="Arial" w:hAnsi="Arial" w:cs="Arial"/>
                <w:b/>
                <w:bCs/>
                <w:sz w:val="24"/>
                <w:szCs w:val="24"/>
              </w:rPr>
              <w:t>Limitation</w:t>
            </w:r>
          </w:p>
        </w:tc>
        <w:tc>
          <w:tcPr>
            <w:tcW w:w="6773" w:type="dxa"/>
            <w:shd w:val="clear" w:color="auto" w:fill="auto"/>
          </w:tcPr>
          <w:p w:rsidR="00AE22E3" w:rsidRPr="004F2098" w:rsidRDefault="00AE22E3" w:rsidP="00A7663A">
            <w:pPr>
              <w:autoSpaceDE w:val="0"/>
              <w:spacing w:before="60" w:line="200" w:lineRule="atLeast"/>
              <w:rPr>
                <w:rFonts w:ascii="Arial" w:eastAsia="Arial" w:hAnsi="Arial" w:cs="Arial"/>
                <w:b/>
                <w:bCs/>
                <w:sz w:val="24"/>
                <w:szCs w:val="24"/>
              </w:rPr>
            </w:pPr>
            <w:r w:rsidRPr="004F2098">
              <w:rPr>
                <w:rFonts w:ascii="Arial" w:eastAsia="Arial" w:hAnsi="Arial" w:cs="Arial"/>
                <w:b/>
                <w:bCs/>
                <w:sz w:val="24"/>
                <w:szCs w:val="24"/>
              </w:rPr>
              <w:t>Description of Limitation</w:t>
            </w:r>
          </w:p>
        </w:tc>
      </w:tr>
      <w:tr w:rsidR="00AE22E3" w:rsidTr="00A7663A">
        <w:tc>
          <w:tcPr>
            <w:tcW w:w="3813" w:type="dxa"/>
            <w:shd w:val="clear" w:color="auto" w:fill="auto"/>
          </w:tcPr>
          <w:p w:rsidR="00AE22E3" w:rsidRPr="004F2098" w:rsidRDefault="00AE22E3" w:rsidP="00A7663A">
            <w:pPr>
              <w:autoSpaceDE w:val="0"/>
              <w:spacing w:before="60" w:line="200" w:lineRule="atLeast"/>
              <w:rPr>
                <w:rFonts w:ascii="Arial" w:eastAsia="Arial" w:hAnsi="Arial" w:cs="Arial"/>
                <w:bCs/>
              </w:rPr>
            </w:pPr>
            <w:r w:rsidRPr="004F2098">
              <w:rPr>
                <w:rFonts w:ascii="Arial" w:eastAsia="Arial" w:hAnsi="Arial" w:cs="Arial"/>
                <w:bCs/>
              </w:rPr>
              <w:t>VM Instances Supported</w:t>
            </w:r>
          </w:p>
        </w:tc>
        <w:tc>
          <w:tcPr>
            <w:tcW w:w="6773" w:type="dxa"/>
            <w:shd w:val="clear" w:color="auto" w:fill="auto"/>
          </w:tcPr>
          <w:p w:rsidR="00AE22E3" w:rsidRPr="004F2098" w:rsidRDefault="00AE22E3" w:rsidP="00A7663A">
            <w:pPr>
              <w:autoSpaceDE w:val="0"/>
              <w:spacing w:before="60" w:line="200" w:lineRule="atLeast"/>
              <w:rPr>
                <w:rFonts w:ascii="Arial" w:eastAsia="Arial" w:hAnsi="Arial" w:cs="Arial"/>
                <w:bCs/>
              </w:rPr>
            </w:pPr>
            <w:r w:rsidRPr="004F2098">
              <w:rPr>
                <w:rFonts w:ascii="Arial" w:eastAsia="Arial" w:hAnsi="Arial" w:cs="Arial"/>
                <w:bCs/>
              </w:rPr>
              <w:t>One (1) Guest OS and one (1) Secure OS</w:t>
            </w:r>
          </w:p>
        </w:tc>
      </w:tr>
      <w:tr w:rsidR="00AE22E3" w:rsidTr="00A7663A">
        <w:tc>
          <w:tcPr>
            <w:tcW w:w="3813" w:type="dxa"/>
            <w:shd w:val="clear" w:color="auto" w:fill="auto"/>
          </w:tcPr>
          <w:p w:rsidR="00AE22E3" w:rsidRPr="004F2098" w:rsidRDefault="00AE22E3" w:rsidP="00A7663A">
            <w:pPr>
              <w:autoSpaceDE w:val="0"/>
              <w:spacing w:before="60" w:line="200" w:lineRule="atLeast"/>
              <w:rPr>
                <w:rFonts w:ascii="Arial" w:eastAsia="Arial" w:hAnsi="Arial" w:cs="Arial"/>
                <w:bCs/>
              </w:rPr>
            </w:pPr>
            <w:r w:rsidRPr="004F2098">
              <w:rPr>
                <w:rFonts w:ascii="Arial" w:eastAsia="Arial" w:hAnsi="Arial" w:cs="Arial"/>
                <w:bCs/>
              </w:rPr>
              <w:t>VM types supported</w:t>
            </w:r>
          </w:p>
        </w:tc>
        <w:tc>
          <w:tcPr>
            <w:tcW w:w="6773" w:type="dxa"/>
            <w:shd w:val="clear" w:color="auto" w:fill="auto"/>
          </w:tcPr>
          <w:p w:rsidR="00AE22E3" w:rsidRPr="004F2098" w:rsidRDefault="00AE22E3" w:rsidP="00A7663A">
            <w:pPr>
              <w:autoSpaceDE w:val="0"/>
              <w:spacing w:before="60" w:line="200" w:lineRule="atLeast"/>
              <w:rPr>
                <w:rFonts w:ascii="Arial" w:eastAsia="Arial" w:hAnsi="Arial" w:cs="Arial"/>
                <w:bCs/>
              </w:rPr>
            </w:pPr>
            <w:r w:rsidRPr="004F2098">
              <w:rPr>
                <w:rFonts w:ascii="Arial" w:eastAsia="Arial" w:hAnsi="Arial" w:cs="Arial"/>
                <w:bCs/>
              </w:rPr>
              <w:t xml:space="preserve">Linux and L4 (Bare-metal </w:t>
            </w:r>
            <w:r w:rsidR="002B1A78" w:rsidRPr="004F2098">
              <w:rPr>
                <w:rFonts w:ascii="Arial" w:eastAsia="Arial" w:hAnsi="Arial" w:cs="Arial"/>
                <w:bCs/>
              </w:rPr>
              <w:t xml:space="preserve">is </w:t>
            </w:r>
            <w:r w:rsidRPr="004F2098">
              <w:rPr>
                <w:rFonts w:ascii="Arial" w:eastAsia="Arial" w:hAnsi="Arial" w:cs="Arial"/>
                <w:bCs/>
              </w:rPr>
              <w:t>deprecated)</w:t>
            </w:r>
          </w:p>
        </w:tc>
      </w:tr>
      <w:tr w:rsidR="00AE22E3" w:rsidTr="00A7663A">
        <w:tc>
          <w:tcPr>
            <w:tcW w:w="3813" w:type="dxa"/>
            <w:shd w:val="clear" w:color="auto" w:fill="auto"/>
          </w:tcPr>
          <w:p w:rsidR="00AE22E3" w:rsidRPr="004F2098" w:rsidRDefault="00AE22E3" w:rsidP="00A7663A">
            <w:pPr>
              <w:autoSpaceDE w:val="0"/>
              <w:spacing w:before="60" w:line="200" w:lineRule="atLeast"/>
              <w:rPr>
                <w:rFonts w:ascii="Arial" w:eastAsia="Arial" w:hAnsi="Arial" w:cs="Arial"/>
                <w:bCs/>
              </w:rPr>
            </w:pPr>
            <w:r w:rsidRPr="004F2098">
              <w:rPr>
                <w:rFonts w:ascii="Arial" w:eastAsia="Arial" w:hAnsi="Arial" w:cs="Arial"/>
                <w:bCs/>
              </w:rPr>
              <w:t>Shared Memory Driver – Buffer Copies</w:t>
            </w:r>
          </w:p>
        </w:tc>
        <w:tc>
          <w:tcPr>
            <w:tcW w:w="6773" w:type="dxa"/>
            <w:shd w:val="clear" w:color="auto" w:fill="auto"/>
          </w:tcPr>
          <w:p w:rsidR="00AE22E3" w:rsidRPr="004F2098" w:rsidRDefault="00AE22E3" w:rsidP="00A7663A">
            <w:pPr>
              <w:autoSpaceDE w:val="0"/>
              <w:spacing w:before="60" w:line="200" w:lineRule="atLeast"/>
              <w:rPr>
                <w:rFonts w:ascii="Arial" w:eastAsia="Arial" w:hAnsi="Arial" w:cs="Arial"/>
                <w:bCs/>
              </w:rPr>
            </w:pPr>
            <w:r w:rsidRPr="004F2098">
              <w:rPr>
                <w:rFonts w:ascii="Arial" w:eastAsia="Arial" w:hAnsi="Arial" w:cs="Arial"/>
                <w:bCs/>
              </w:rPr>
              <w:t xml:space="preserve">5 Copies of Buffers from Guest OS to internal VMM buffers and again copies VM buffers to the Secure OS application buffers. </w:t>
            </w:r>
          </w:p>
        </w:tc>
      </w:tr>
      <w:tr w:rsidR="00AE22E3" w:rsidTr="00A7663A">
        <w:tc>
          <w:tcPr>
            <w:tcW w:w="3813" w:type="dxa"/>
            <w:shd w:val="clear" w:color="auto" w:fill="auto"/>
          </w:tcPr>
          <w:p w:rsidR="00AE22E3" w:rsidRPr="004F2098" w:rsidRDefault="00AE22E3" w:rsidP="00A7663A">
            <w:pPr>
              <w:autoSpaceDE w:val="0"/>
              <w:spacing w:before="60" w:line="200" w:lineRule="atLeast"/>
              <w:rPr>
                <w:rFonts w:ascii="Arial" w:eastAsia="Arial" w:hAnsi="Arial" w:cs="Arial"/>
                <w:bCs/>
              </w:rPr>
            </w:pPr>
            <w:r w:rsidRPr="004F2098">
              <w:rPr>
                <w:rFonts w:ascii="Arial" w:eastAsia="Arial" w:hAnsi="Arial" w:cs="Arial"/>
                <w:bCs/>
              </w:rPr>
              <w:t>Shared Memory Driver – Threads</w:t>
            </w:r>
          </w:p>
        </w:tc>
        <w:tc>
          <w:tcPr>
            <w:tcW w:w="6773" w:type="dxa"/>
            <w:shd w:val="clear" w:color="auto" w:fill="auto"/>
          </w:tcPr>
          <w:p w:rsidR="00AE22E3" w:rsidRPr="004F2098" w:rsidRDefault="00AE22E3" w:rsidP="00A7663A">
            <w:pPr>
              <w:autoSpaceDE w:val="0"/>
              <w:spacing w:before="60" w:line="200" w:lineRule="atLeast"/>
              <w:rPr>
                <w:rFonts w:ascii="Arial" w:eastAsia="Arial" w:hAnsi="Arial" w:cs="Arial"/>
                <w:bCs/>
              </w:rPr>
            </w:pPr>
            <w:r w:rsidRPr="004F2098">
              <w:rPr>
                <w:rFonts w:ascii="Arial" w:eastAsia="Arial" w:hAnsi="Arial" w:cs="Arial"/>
                <w:bCs/>
              </w:rPr>
              <w:t>Supports only 2 threads per Guest OS VMM</w:t>
            </w:r>
          </w:p>
        </w:tc>
      </w:tr>
      <w:tr w:rsidR="00AE22E3" w:rsidTr="00A7663A">
        <w:tc>
          <w:tcPr>
            <w:tcW w:w="3813" w:type="dxa"/>
            <w:shd w:val="clear" w:color="auto" w:fill="auto"/>
          </w:tcPr>
          <w:p w:rsidR="00AE22E3" w:rsidRPr="004F2098" w:rsidRDefault="00AE22E3" w:rsidP="00A7663A">
            <w:pPr>
              <w:autoSpaceDE w:val="0"/>
              <w:spacing w:before="60" w:line="200" w:lineRule="atLeast"/>
              <w:rPr>
                <w:rFonts w:ascii="Arial" w:eastAsia="Arial" w:hAnsi="Arial" w:cs="Arial"/>
                <w:bCs/>
              </w:rPr>
            </w:pPr>
            <w:r w:rsidRPr="004F2098">
              <w:rPr>
                <w:rFonts w:ascii="Arial" w:eastAsia="Arial" w:hAnsi="Arial" w:cs="Arial"/>
                <w:bCs/>
              </w:rPr>
              <w:t>Unsigned Trusted Apps</w:t>
            </w:r>
          </w:p>
        </w:tc>
        <w:tc>
          <w:tcPr>
            <w:tcW w:w="6773" w:type="dxa"/>
            <w:shd w:val="clear" w:color="auto" w:fill="auto"/>
          </w:tcPr>
          <w:p w:rsidR="00AE22E3" w:rsidRPr="004F2098" w:rsidRDefault="00AE22E3" w:rsidP="00A7663A">
            <w:pPr>
              <w:autoSpaceDE w:val="0"/>
              <w:spacing w:before="60" w:line="200" w:lineRule="atLeast"/>
              <w:rPr>
                <w:rFonts w:ascii="Arial" w:eastAsia="Arial" w:hAnsi="Arial" w:cs="Arial"/>
                <w:bCs/>
              </w:rPr>
            </w:pPr>
            <w:r w:rsidRPr="004F2098">
              <w:rPr>
                <w:rFonts w:ascii="Arial" w:eastAsia="Arial" w:hAnsi="Arial" w:cs="Arial"/>
                <w:bCs/>
              </w:rPr>
              <w:t>Should be validated on disk and in memory on the Secure OS</w:t>
            </w:r>
          </w:p>
        </w:tc>
      </w:tr>
      <w:tr w:rsidR="00AE22E3" w:rsidTr="00A7663A">
        <w:tc>
          <w:tcPr>
            <w:tcW w:w="3813" w:type="dxa"/>
            <w:shd w:val="clear" w:color="auto" w:fill="auto"/>
          </w:tcPr>
          <w:p w:rsidR="00AE22E3" w:rsidRPr="004F2098" w:rsidRDefault="00AE22E3" w:rsidP="00A7663A">
            <w:pPr>
              <w:autoSpaceDE w:val="0"/>
              <w:spacing w:before="60" w:line="200" w:lineRule="atLeast"/>
              <w:rPr>
                <w:rFonts w:ascii="Arial" w:eastAsia="Arial" w:hAnsi="Arial" w:cs="Arial"/>
                <w:bCs/>
              </w:rPr>
            </w:pPr>
            <w:r w:rsidRPr="004F2098">
              <w:rPr>
                <w:rFonts w:ascii="Arial" w:eastAsia="Arial" w:hAnsi="Arial" w:cs="Arial"/>
                <w:bCs/>
              </w:rPr>
              <w:t>Encrypted Trusted Apps</w:t>
            </w:r>
          </w:p>
        </w:tc>
        <w:tc>
          <w:tcPr>
            <w:tcW w:w="6773" w:type="dxa"/>
            <w:shd w:val="clear" w:color="auto" w:fill="auto"/>
          </w:tcPr>
          <w:p w:rsidR="00AE22E3" w:rsidRPr="004F2098" w:rsidRDefault="00AE22E3" w:rsidP="00A7663A">
            <w:pPr>
              <w:autoSpaceDE w:val="0"/>
              <w:spacing w:before="60" w:line="200" w:lineRule="atLeast"/>
              <w:rPr>
                <w:rFonts w:ascii="Arial" w:eastAsia="Arial" w:hAnsi="Arial" w:cs="Arial"/>
                <w:bCs/>
              </w:rPr>
            </w:pPr>
            <w:r w:rsidRPr="004F2098">
              <w:rPr>
                <w:rFonts w:ascii="Arial" w:eastAsia="Arial" w:hAnsi="Arial" w:cs="Arial"/>
                <w:bCs/>
              </w:rPr>
              <w:t>Should be encrypted on disk and decrypted into the Secure OS</w:t>
            </w:r>
          </w:p>
        </w:tc>
      </w:tr>
      <w:tr w:rsidR="00AE22E3" w:rsidTr="00A7663A">
        <w:tc>
          <w:tcPr>
            <w:tcW w:w="3813" w:type="dxa"/>
            <w:shd w:val="clear" w:color="auto" w:fill="auto"/>
          </w:tcPr>
          <w:p w:rsidR="00AE22E3" w:rsidRPr="004F2098" w:rsidRDefault="00AE22E3" w:rsidP="00A7663A">
            <w:pPr>
              <w:autoSpaceDE w:val="0"/>
              <w:spacing w:before="60" w:line="200" w:lineRule="atLeast"/>
              <w:rPr>
                <w:rFonts w:ascii="Arial" w:eastAsia="Arial" w:hAnsi="Arial" w:cs="Arial"/>
                <w:bCs/>
              </w:rPr>
            </w:pPr>
            <w:r w:rsidRPr="004F2098">
              <w:rPr>
                <w:rFonts w:ascii="Arial" w:eastAsia="Arial" w:hAnsi="Arial" w:cs="Arial"/>
                <w:bCs/>
              </w:rPr>
              <w:t>Unsigned and Encrypted Apps</w:t>
            </w:r>
          </w:p>
        </w:tc>
        <w:tc>
          <w:tcPr>
            <w:tcW w:w="6773" w:type="dxa"/>
            <w:shd w:val="clear" w:color="auto" w:fill="auto"/>
          </w:tcPr>
          <w:p w:rsidR="00AE22E3" w:rsidRPr="004F2098" w:rsidRDefault="00AE22E3" w:rsidP="00A7663A">
            <w:pPr>
              <w:autoSpaceDE w:val="0"/>
              <w:spacing w:before="60" w:line="200" w:lineRule="atLeast"/>
              <w:rPr>
                <w:rFonts w:ascii="Arial" w:eastAsia="Arial" w:hAnsi="Arial" w:cs="Arial"/>
                <w:bCs/>
              </w:rPr>
            </w:pPr>
            <w:r w:rsidRPr="004F2098">
              <w:rPr>
                <w:rFonts w:ascii="Arial" w:eastAsia="Arial" w:hAnsi="Arial" w:cs="Arial"/>
                <w:bCs/>
              </w:rPr>
              <w:t>Contains both an encrypted signed image on disk and should be decrypted and verified in memory in the Secure OS.</w:t>
            </w:r>
          </w:p>
        </w:tc>
      </w:tr>
      <w:tr w:rsidR="00AE22E3" w:rsidTr="00A7663A">
        <w:tc>
          <w:tcPr>
            <w:tcW w:w="3813" w:type="dxa"/>
            <w:shd w:val="clear" w:color="auto" w:fill="auto"/>
          </w:tcPr>
          <w:p w:rsidR="00AE22E3" w:rsidRPr="004F2098" w:rsidRDefault="00914D25" w:rsidP="00A7663A">
            <w:pPr>
              <w:autoSpaceDE w:val="0"/>
              <w:spacing w:before="60" w:line="200" w:lineRule="atLeast"/>
              <w:rPr>
                <w:rFonts w:ascii="Arial" w:eastAsia="Arial" w:hAnsi="Arial" w:cs="Arial"/>
                <w:bCs/>
              </w:rPr>
            </w:pPr>
            <w:r w:rsidRPr="004F2098">
              <w:rPr>
                <w:rFonts w:ascii="Arial" w:eastAsia="Arial" w:hAnsi="Arial" w:cs="Arial"/>
                <w:bCs/>
              </w:rPr>
              <w:t>Paravirtualized Linux Driver</w:t>
            </w:r>
          </w:p>
        </w:tc>
        <w:tc>
          <w:tcPr>
            <w:tcW w:w="6773" w:type="dxa"/>
            <w:shd w:val="clear" w:color="auto" w:fill="auto"/>
          </w:tcPr>
          <w:p w:rsidR="00AE22E3" w:rsidRPr="004F2098" w:rsidRDefault="00914D25" w:rsidP="00A7663A">
            <w:pPr>
              <w:autoSpaceDE w:val="0"/>
              <w:spacing w:before="60" w:line="200" w:lineRule="atLeast"/>
              <w:rPr>
                <w:rFonts w:ascii="Arial" w:eastAsia="Arial" w:hAnsi="Arial" w:cs="Arial"/>
                <w:bCs/>
              </w:rPr>
            </w:pPr>
            <w:r w:rsidRPr="004F2098">
              <w:rPr>
                <w:rFonts w:ascii="Arial" w:eastAsia="Arial" w:hAnsi="Arial" w:cs="Arial"/>
                <w:bCs/>
              </w:rPr>
              <w:t>Hard Coded 254 Device Number</w:t>
            </w:r>
          </w:p>
        </w:tc>
      </w:tr>
      <w:tr w:rsidR="00914D25" w:rsidTr="00A7663A">
        <w:tc>
          <w:tcPr>
            <w:tcW w:w="3813" w:type="dxa"/>
            <w:shd w:val="clear" w:color="auto" w:fill="auto"/>
          </w:tcPr>
          <w:p w:rsidR="00914D25" w:rsidRPr="004F2098" w:rsidRDefault="00914D25" w:rsidP="00A7663A">
            <w:pPr>
              <w:autoSpaceDE w:val="0"/>
              <w:spacing w:before="60" w:line="200" w:lineRule="atLeast"/>
              <w:rPr>
                <w:rFonts w:ascii="Arial" w:eastAsia="Arial" w:hAnsi="Arial" w:cs="Arial"/>
                <w:bCs/>
              </w:rPr>
            </w:pPr>
            <w:r w:rsidRPr="004F2098">
              <w:rPr>
                <w:rFonts w:ascii="Arial" w:eastAsia="Arial" w:hAnsi="Arial" w:cs="Arial"/>
                <w:bCs/>
              </w:rPr>
              <w:t>TAIDS</w:t>
            </w:r>
          </w:p>
        </w:tc>
        <w:tc>
          <w:tcPr>
            <w:tcW w:w="6773" w:type="dxa"/>
            <w:shd w:val="clear" w:color="auto" w:fill="auto"/>
          </w:tcPr>
          <w:p w:rsidR="00914D25" w:rsidRPr="004F2098" w:rsidRDefault="00914D25" w:rsidP="00A7663A">
            <w:pPr>
              <w:autoSpaceDE w:val="0"/>
              <w:spacing w:before="60" w:line="200" w:lineRule="atLeast"/>
              <w:rPr>
                <w:rFonts w:ascii="Arial" w:eastAsia="Arial" w:hAnsi="Arial" w:cs="Arial"/>
                <w:bCs/>
              </w:rPr>
            </w:pPr>
            <w:r w:rsidRPr="004F2098">
              <w:rPr>
                <w:rFonts w:ascii="Arial" w:eastAsia="Arial" w:hAnsi="Arial" w:cs="Arial"/>
                <w:bCs/>
              </w:rPr>
              <w:t xml:space="preserve">Are fixed numbers </w:t>
            </w:r>
          </w:p>
        </w:tc>
      </w:tr>
    </w:tbl>
    <w:p w:rsidR="00AE22E3" w:rsidRPr="000B275B" w:rsidRDefault="00AE22E3" w:rsidP="001A7D8A">
      <w:pPr>
        <w:pStyle w:val="Figure"/>
        <w:jc w:val="center"/>
      </w:pPr>
      <w:r w:rsidRPr="000B275B">
        <w:t>Limitation Table</w:t>
      </w:r>
    </w:p>
    <w:sectPr w:rsidR="00AE22E3" w:rsidRPr="000B275B" w:rsidSect="007E52DF">
      <w:headerReference w:type="default" r:id="rId20"/>
      <w:footerReference w:type="default" r:id="rId21"/>
      <w:pgSz w:w="12240" w:h="15840"/>
      <w:pgMar w:top="245" w:right="806" w:bottom="245" w:left="446"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47F3" w:rsidRDefault="001A47F3" w:rsidP="00D812DD">
      <w:r>
        <w:separator/>
      </w:r>
    </w:p>
  </w:endnote>
  <w:endnote w:type="continuationSeparator" w:id="0">
    <w:p w:rsidR="001A47F3" w:rsidRDefault="001A47F3" w:rsidP="00D812DD">
      <w:r>
        <w:continuationSeparator/>
      </w:r>
    </w:p>
  </w:endnote>
  <w:endnote w:type="continuationNotice" w:id="1">
    <w:p w:rsidR="001A47F3" w:rsidRDefault="001A47F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Lucida Sans">
    <w:altName w:val="Lucida Sans Unicode"/>
    <w:charset w:val="00"/>
    <w:family w:val="auto"/>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MS Gothic">
    <w:altName w:val="ＭＳ ゴシック"/>
    <w:panose1 w:val="020B06090702050802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Menlo-Regular">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45E7" w:rsidRDefault="006945E7" w:rsidP="00EA6979">
    <w:pPr>
      <w:pStyle w:val="Footer"/>
      <w:jc w:val="center"/>
      <w:rPr>
        <w:rFonts w:ascii="Arial" w:hAnsi="Arial" w:cs="Arial"/>
      </w:rPr>
    </w:pPr>
    <w:r>
      <w:rPr>
        <w:noProof/>
      </w:rPr>
      <mc:AlternateContent>
        <mc:Choice Requires="wps">
          <w:drawing>
            <wp:anchor distT="0" distB="0" distL="114300" distR="114300" simplePos="0" relativeHeight="251661312" behindDoc="0" locked="0" layoutInCell="1" allowOverlap="1" wp14:anchorId="6425AF4F" wp14:editId="14C34A36">
              <wp:simplePos x="0" y="0"/>
              <wp:positionH relativeFrom="column">
                <wp:posOffset>81915</wp:posOffset>
              </wp:positionH>
              <wp:positionV relativeFrom="paragraph">
                <wp:posOffset>69838</wp:posOffset>
              </wp:positionV>
              <wp:extent cx="7092950" cy="10478"/>
              <wp:effectExtent l="19050" t="19050" r="31750" b="27940"/>
              <wp:wrapNone/>
              <wp:docPr id="14" name="Straight Connector 14"/>
              <wp:cNvGraphicFramePr/>
              <a:graphic xmlns:a="http://schemas.openxmlformats.org/drawingml/2006/main">
                <a:graphicData uri="http://schemas.microsoft.com/office/word/2010/wordprocessingShape">
                  <wps:wsp>
                    <wps:cNvCnPr/>
                    <wps:spPr>
                      <a:xfrm flipV="1">
                        <a:off x="0" y="0"/>
                        <a:ext cx="7092950" cy="10478"/>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730E58" id="Straight Connector 14"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6.45pt,5.5pt" to="564.9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" strokecolor="red" strokeweight="3pt">
              <v:stroke joinstyle="miter"/>
            </v:line>
          </w:pict>
        </mc:Fallback>
      </mc:AlternateContent>
    </w:r>
  </w:p>
  <w:p w:rsidR="001A47F3" w:rsidRPr="00E91EBD" w:rsidRDefault="001A47F3" w:rsidP="00EA6979">
    <w:pPr>
      <w:pStyle w:val="Footer"/>
      <w:jc w:val="center"/>
      <w:rPr>
        <w:rFonts w:ascii="Arial" w:hAnsi="Arial" w:cs="Arial"/>
        <w:b/>
        <w:sz w:val="18"/>
        <w:szCs w:val="18"/>
      </w:rPr>
    </w:pPr>
    <w:r w:rsidRPr="00E91EBD">
      <w:rPr>
        <w:rFonts w:ascii="Arial" w:hAnsi="Arial" w:cs="Arial"/>
        <w:b/>
        <w:sz w:val="18"/>
        <w:szCs w:val="18"/>
      </w:rPr>
      <w:t>© Copyright 2002–2015 Elliptic Technologies Inc.</w:t>
    </w:r>
    <w:r w:rsidRPr="00E91EBD">
      <w:rPr>
        <w:rFonts w:ascii="Arial" w:hAnsi="Arial" w:cs="Arial"/>
        <w:b/>
        <w:sz w:val="18"/>
        <w:szCs w:val="18"/>
      </w:rPr>
      <w:br/>
      <w:t>This document contains proprietary confidential information of Elliptic Technologies Inc. All rights reserved.</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47F3" w:rsidRDefault="001A47F3" w:rsidP="00D812DD">
      <w:r>
        <w:separator/>
      </w:r>
    </w:p>
  </w:footnote>
  <w:footnote w:type="continuationSeparator" w:id="0">
    <w:p w:rsidR="001A47F3" w:rsidRDefault="001A47F3" w:rsidP="00D812DD">
      <w:r>
        <w:continuationSeparator/>
      </w:r>
    </w:p>
  </w:footnote>
  <w:footnote w:type="continuationNotice" w:id="1">
    <w:p w:rsidR="001A47F3" w:rsidRDefault="001A47F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47F3" w:rsidRPr="00E91EBD" w:rsidRDefault="001A47F3" w:rsidP="00AF26AB">
    <w:pPr>
      <w:pStyle w:val="Header"/>
      <w:tabs>
        <w:tab w:val="clear" w:pos="4680"/>
        <w:tab w:val="clear" w:pos="9360"/>
        <w:tab w:val="center" w:pos="5580"/>
      </w:tabs>
      <w:rPr>
        <w:rFonts w:ascii="Arial" w:hAnsi="Arial" w:cs="Arial"/>
        <w:b/>
        <w:sz w:val="18"/>
        <w:szCs w:val="18"/>
      </w:rPr>
    </w:pPr>
    <w:r w:rsidRPr="00E91EBD">
      <w:rPr>
        <w:rFonts w:ascii="Arial" w:hAnsi="Arial" w:cs="Arial"/>
        <w:b/>
        <w:sz w:val="18"/>
        <w:szCs w:val="18"/>
      </w:rPr>
      <w:t>Open Source Security…OmniShield Use</w:t>
    </w:r>
    <w:r w:rsidR="007E52DF" w:rsidRPr="00E91EBD">
      <w:rPr>
        <w:rFonts w:ascii="Arial" w:hAnsi="Arial" w:cs="Arial"/>
        <w:b/>
        <w:sz w:val="18"/>
        <w:szCs w:val="18"/>
      </w:rPr>
      <w:t xml:space="preserve">r Guide </w:t>
    </w:r>
    <w:r w:rsidR="007E52DF" w:rsidRPr="00E91EBD">
      <w:rPr>
        <w:rFonts w:ascii="Arial" w:hAnsi="Arial" w:cs="Arial"/>
        <w:b/>
        <w:sz w:val="18"/>
        <w:szCs w:val="18"/>
      </w:rPr>
      <w:tab/>
      <w:t>EDN-839</w:t>
    </w:r>
    <w:r w:rsidR="007E52DF" w:rsidRPr="00E91EBD">
      <w:rPr>
        <w:rFonts w:ascii="Arial" w:hAnsi="Arial" w:cs="Arial"/>
        <w:b/>
        <w:sz w:val="18"/>
        <w:szCs w:val="18"/>
      </w:rPr>
      <w:tab/>
    </w:r>
    <w:r w:rsidR="007E52DF" w:rsidRPr="00E91EBD">
      <w:rPr>
        <w:rFonts w:ascii="Arial" w:hAnsi="Arial" w:cs="Arial"/>
        <w:b/>
        <w:sz w:val="18"/>
        <w:szCs w:val="18"/>
      </w:rPr>
      <w:tab/>
    </w:r>
    <w:r w:rsidR="007E52DF" w:rsidRPr="00E91EBD">
      <w:rPr>
        <w:rFonts w:ascii="Arial" w:hAnsi="Arial" w:cs="Arial"/>
        <w:b/>
        <w:sz w:val="18"/>
        <w:szCs w:val="18"/>
      </w:rPr>
      <w:tab/>
    </w:r>
    <w:r w:rsidR="007E52DF" w:rsidRPr="00E91EBD">
      <w:rPr>
        <w:rFonts w:ascii="Arial" w:hAnsi="Arial" w:cs="Arial"/>
        <w:b/>
        <w:sz w:val="18"/>
        <w:szCs w:val="18"/>
      </w:rPr>
      <w:tab/>
      <w:t xml:space="preserve">         </w:t>
    </w:r>
    <w:r w:rsidR="00D06419">
      <w:rPr>
        <w:rFonts w:ascii="Arial" w:hAnsi="Arial" w:cs="Arial"/>
        <w:b/>
        <w:sz w:val="18"/>
        <w:szCs w:val="18"/>
      </w:rPr>
      <w:t xml:space="preserve"> </w:t>
    </w:r>
    <w:r w:rsidRPr="00E91EBD">
      <w:rPr>
        <w:rFonts w:ascii="Arial" w:hAnsi="Arial" w:cs="Arial"/>
        <w:b/>
        <w:sz w:val="18"/>
        <w:szCs w:val="18"/>
      </w:rPr>
      <w:t>Elliptic Technologies</w:t>
    </w:r>
  </w:p>
  <w:p w:rsidR="001A47F3" w:rsidRPr="00E91EBD" w:rsidRDefault="001A47F3" w:rsidP="00AF26AB">
    <w:pPr>
      <w:pStyle w:val="Header"/>
      <w:tabs>
        <w:tab w:val="clear" w:pos="4680"/>
        <w:tab w:val="clear" w:pos="9360"/>
        <w:tab w:val="center" w:pos="5580"/>
        <w:tab w:val="right" w:pos="10980"/>
      </w:tabs>
      <w:rPr>
        <w:rFonts w:ascii="Arial" w:hAnsi="Arial" w:cs="Arial"/>
        <w:b/>
        <w:sz w:val="18"/>
        <w:szCs w:val="18"/>
      </w:rPr>
    </w:pPr>
    <w:r w:rsidRPr="00E91EBD">
      <w:rPr>
        <w:rFonts w:ascii="Arial" w:hAnsi="Arial" w:cs="Arial"/>
        <w:b/>
        <w:sz w:val="18"/>
        <w:szCs w:val="18"/>
      </w:rPr>
      <w:t>Version 1.0</w:t>
    </w:r>
    <w:r w:rsidRPr="00E91EBD">
      <w:rPr>
        <w:rFonts w:ascii="Arial" w:hAnsi="Arial" w:cs="Arial"/>
        <w:b/>
        <w:sz w:val="18"/>
        <w:szCs w:val="18"/>
      </w:rPr>
      <w:tab/>
      <w:t xml:space="preserve">Last Updated: </w:t>
    </w:r>
    <w:r w:rsidRPr="00E91EBD">
      <w:rPr>
        <w:rFonts w:ascii="Arial" w:hAnsi="Arial" w:cs="Arial"/>
        <w:b/>
        <w:sz w:val="18"/>
        <w:szCs w:val="18"/>
      </w:rPr>
      <w:fldChar w:fldCharType="begin"/>
    </w:r>
    <w:r w:rsidRPr="00E91EBD">
      <w:rPr>
        <w:rFonts w:ascii="Arial" w:hAnsi="Arial" w:cs="Arial"/>
        <w:b/>
        <w:sz w:val="18"/>
        <w:szCs w:val="18"/>
      </w:rPr>
      <w:instrText xml:space="preserve"> SAVEDATE  \@ "MMMM d, yyyy" </w:instrText>
    </w:r>
    <w:r w:rsidRPr="00E91EBD">
      <w:rPr>
        <w:rFonts w:ascii="Arial" w:hAnsi="Arial" w:cs="Arial"/>
        <w:b/>
        <w:sz w:val="18"/>
        <w:szCs w:val="18"/>
      </w:rPr>
      <w:fldChar w:fldCharType="separate"/>
    </w:r>
    <w:r w:rsidR="00230CF7">
      <w:rPr>
        <w:rFonts w:ascii="Arial" w:hAnsi="Arial" w:cs="Arial"/>
        <w:b/>
        <w:noProof/>
        <w:sz w:val="18"/>
        <w:szCs w:val="18"/>
      </w:rPr>
      <w:t>June 15, 2015</w:t>
    </w:r>
    <w:r w:rsidRPr="00E91EBD">
      <w:rPr>
        <w:rFonts w:ascii="Arial" w:hAnsi="Arial" w:cs="Arial"/>
        <w:b/>
        <w:sz w:val="18"/>
        <w:szCs w:val="18"/>
      </w:rPr>
      <w:fldChar w:fldCharType="end"/>
    </w:r>
    <w:r w:rsidRPr="00E91EBD">
      <w:rPr>
        <w:rFonts w:ascii="Arial" w:hAnsi="Arial" w:cs="Arial"/>
        <w:b/>
        <w:sz w:val="18"/>
        <w:szCs w:val="18"/>
      </w:rPr>
      <w:tab/>
      <w:t xml:space="preserve">Page </w:t>
    </w:r>
    <w:r w:rsidRPr="00E91EBD">
      <w:rPr>
        <w:rFonts w:ascii="Arial" w:hAnsi="Arial" w:cs="Arial"/>
        <w:b/>
        <w:sz w:val="18"/>
        <w:szCs w:val="18"/>
      </w:rPr>
      <w:fldChar w:fldCharType="begin"/>
    </w:r>
    <w:r w:rsidRPr="00E91EBD">
      <w:rPr>
        <w:rFonts w:ascii="Arial" w:hAnsi="Arial" w:cs="Arial"/>
        <w:b/>
        <w:sz w:val="18"/>
        <w:szCs w:val="18"/>
      </w:rPr>
      <w:instrText xml:space="preserve"> PAGE \*ARABIC </w:instrText>
    </w:r>
    <w:r w:rsidRPr="00E91EBD">
      <w:rPr>
        <w:rFonts w:ascii="Arial" w:hAnsi="Arial" w:cs="Arial"/>
        <w:b/>
        <w:sz w:val="18"/>
        <w:szCs w:val="18"/>
      </w:rPr>
      <w:fldChar w:fldCharType="separate"/>
    </w:r>
    <w:r w:rsidR="00230CF7">
      <w:rPr>
        <w:rFonts w:ascii="Arial" w:hAnsi="Arial" w:cs="Arial"/>
        <w:b/>
        <w:noProof/>
        <w:sz w:val="18"/>
        <w:szCs w:val="18"/>
      </w:rPr>
      <w:t>2</w:t>
    </w:r>
    <w:r w:rsidRPr="00E91EBD">
      <w:rPr>
        <w:rFonts w:ascii="Arial" w:hAnsi="Arial" w:cs="Arial"/>
        <w:b/>
        <w:sz w:val="18"/>
        <w:szCs w:val="18"/>
      </w:rPr>
      <w:fldChar w:fldCharType="end"/>
    </w:r>
    <w:r w:rsidRPr="00E91EBD">
      <w:rPr>
        <w:rFonts w:ascii="Arial" w:hAnsi="Arial" w:cs="Arial"/>
        <w:b/>
        <w:sz w:val="18"/>
        <w:szCs w:val="18"/>
      </w:rPr>
      <w:t xml:space="preserve"> of </w:t>
    </w:r>
    <w:r w:rsidR="00BA6BEE" w:rsidRPr="00E91EBD">
      <w:rPr>
        <w:rFonts w:ascii="Arial" w:hAnsi="Arial" w:cs="Arial"/>
        <w:b/>
        <w:sz w:val="18"/>
        <w:szCs w:val="18"/>
      </w:rPr>
      <w:fldChar w:fldCharType="begin"/>
    </w:r>
    <w:r w:rsidR="00BA6BEE" w:rsidRPr="00E91EBD">
      <w:rPr>
        <w:rFonts w:ascii="Arial" w:hAnsi="Arial" w:cs="Arial"/>
        <w:b/>
        <w:sz w:val="18"/>
        <w:szCs w:val="18"/>
      </w:rPr>
      <w:instrText xml:space="preserve"> NUMPAGES \*ARABIC </w:instrText>
    </w:r>
    <w:r w:rsidR="00BA6BEE" w:rsidRPr="00E91EBD">
      <w:rPr>
        <w:rFonts w:ascii="Arial" w:hAnsi="Arial" w:cs="Arial"/>
        <w:b/>
        <w:sz w:val="18"/>
        <w:szCs w:val="18"/>
      </w:rPr>
      <w:fldChar w:fldCharType="separate"/>
    </w:r>
    <w:r w:rsidR="00230CF7">
      <w:rPr>
        <w:rFonts w:ascii="Arial" w:hAnsi="Arial" w:cs="Arial"/>
        <w:b/>
        <w:noProof/>
        <w:sz w:val="18"/>
        <w:szCs w:val="18"/>
      </w:rPr>
      <w:t>40</w:t>
    </w:r>
    <w:r w:rsidR="00BA6BEE" w:rsidRPr="00E91EBD">
      <w:rPr>
        <w:rFonts w:ascii="Arial" w:hAnsi="Arial" w:cs="Arial"/>
        <w:b/>
        <w:noProof/>
        <w:sz w:val="18"/>
        <w:szCs w:val="18"/>
      </w:rPr>
      <w:fldChar w:fldCharType="end"/>
    </w:r>
  </w:p>
  <w:p w:rsidR="001A47F3" w:rsidRDefault="006945E7">
    <w:pPr>
      <w:pStyle w:val="Header"/>
    </w:pPr>
    <w:r>
      <w:rPr>
        <w:noProof/>
      </w:rPr>
      <mc:AlternateContent>
        <mc:Choice Requires="wps">
          <w:drawing>
            <wp:anchor distT="0" distB="0" distL="114300" distR="114300" simplePos="0" relativeHeight="251659264" behindDoc="0" locked="0" layoutInCell="1" allowOverlap="1" wp14:anchorId="2DA7FE12" wp14:editId="20CACEA2">
              <wp:simplePos x="0" y="0"/>
              <wp:positionH relativeFrom="column">
                <wp:posOffset>-7620</wp:posOffset>
              </wp:positionH>
              <wp:positionV relativeFrom="paragraph">
                <wp:posOffset>52693</wp:posOffset>
              </wp:positionV>
              <wp:extent cx="7093258" cy="8878"/>
              <wp:effectExtent l="19050" t="19050" r="31750" b="29845"/>
              <wp:wrapNone/>
              <wp:docPr id="13" name="Straight Connector 13"/>
              <wp:cNvGraphicFramePr/>
              <a:graphic xmlns:a="http://schemas.openxmlformats.org/drawingml/2006/main">
                <a:graphicData uri="http://schemas.microsoft.com/office/word/2010/wordprocessingShape">
                  <wps:wsp>
                    <wps:cNvCnPr/>
                    <wps:spPr>
                      <a:xfrm flipV="1">
                        <a:off x="0" y="0"/>
                        <a:ext cx="7093258" cy="8878"/>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971F8F" id="Straight Connector 13"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6pt,4.15pt" to="557.9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" strokecolor="red" strokeweight="3pt">
              <v:stroke joinstyle="miter"/>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5A587E24"/>
    <w:lvl w:ilvl="0">
      <w:start w:val="1"/>
      <w:numFmt w:val="decimal"/>
      <w:pStyle w:val="Heading1"/>
      <w:lvlText w:val=" %1 "/>
      <w:lvlJc w:val="left"/>
      <w:pPr>
        <w:tabs>
          <w:tab w:val="num" w:pos="432"/>
        </w:tabs>
        <w:ind w:left="43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 %1.%2 "/>
      <w:lvlJc w:val="left"/>
      <w:pPr>
        <w:tabs>
          <w:tab w:val="num" w:pos="576"/>
        </w:tabs>
        <w:ind w:left="576" w:hanging="576"/>
      </w:pPr>
      <w:rPr>
        <w:b/>
        <w:bCs w:val="0"/>
        <w:i w:val="0"/>
        <w:iCs w:val="0"/>
        <w:caps w:val="0"/>
        <w:smallCaps w:val="0"/>
        <w:strike w:val="0"/>
        <w:dstrike w:val="0"/>
        <w:outline w:val="0"/>
        <w:shadow w:val="0"/>
        <w:emboss w:val="0"/>
        <w:imprint w:val="0"/>
        <w:noProof w:val="0"/>
        <w:vanish w:val="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 %1.%2.%3 "/>
      <w:lvlJc w:val="left"/>
      <w:pPr>
        <w:tabs>
          <w:tab w:val="num" w:pos="720"/>
        </w:tabs>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 %1.%2.%3.%4 "/>
      <w:lvlJc w:val="left"/>
      <w:pPr>
        <w:tabs>
          <w:tab w:val="num" w:pos="864"/>
        </w:tabs>
        <w:ind w:left="864" w:hanging="864"/>
      </w:pPr>
    </w:lvl>
    <w:lvl w:ilvl="4">
      <w:start w:val="1"/>
      <w:numFmt w:val="decimal"/>
      <w:pStyle w:val="Heading5"/>
      <w:lvlText w:val=" %1.%2.%3.%4.%5 "/>
      <w:lvlJc w:val="left"/>
      <w:pPr>
        <w:tabs>
          <w:tab w:val="num" w:pos="1008"/>
        </w:tabs>
        <w:ind w:left="1008" w:hanging="1008"/>
      </w:pPr>
    </w:lvl>
    <w:lvl w:ilvl="5">
      <w:start w:val="1"/>
      <w:numFmt w:val="decimal"/>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lvlText w:val=" %1.%2.%3.%4.%5.%6.%7.%8.%9 "/>
      <w:lvlJc w:val="left"/>
      <w:pPr>
        <w:tabs>
          <w:tab w:val="num" w:pos="1584"/>
        </w:tabs>
        <w:ind w:left="1584" w:hanging="1584"/>
      </w:pPr>
    </w:lvl>
  </w:abstractNum>
  <w:abstractNum w:abstractNumId="1" w15:restartNumberingAfterBreak="0">
    <w:nsid w:val="00000002"/>
    <w:multiLevelType w:val="multilevel"/>
    <w:tmpl w:val="00000002"/>
    <w:name w:val="Numbering 1"/>
    <w:lvl w:ilvl="0">
      <w:start w:val="1"/>
      <w:numFmt w:val="decimal"/>
      <w:pStyle w:val="Figures"/>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2" w15:restartNumberingAfterBreak="0">
    <w:nsid w:val="00000003"/>
    <w:multiLevelType w:val="multilevel"/>
    <w:tmpl w:val="4986FC3A"/>
    <w:name w:val="RTF_Num 12"/>
    <w:lvl w:ilvl="0">
      <w:start w:val="1"/>
      <w:numFmt w:val="decimal"/>
      <w:lvlText w:val="Figure %1. "/>
      <w:lvlJc w:val="left"/>
      <w:pPr>
        <w:tabs>
          <w:tab w:val="num" w:pos="720"/>
        </w:tabs>
        <w:ind w:left="720" w:hanging="360"/>
      </w:pPr>
    </w:lvl>
    <w:lvl w:ilvl="1">
      <w:start w:val="1"/>
      <w:numFmt w:val="decimal"/>
      <w:pStyle w:val="Figure"/>
      <w:lvlText w:val="Figure %2."/>
      <w:lvlJc w:val="left"/>
      <w:pPr>
        <w:tabs>
          <w:tab w:val="num" w:pos="1170"/>
        </w:tabs>
        <w:ind w:left="1170" w:hanging="360"/>
      </w:pPr>
      <w:rPr>
        <w:b/>
        <w:bCs/>
        <w:sz w:val="20"/>
        <w:szCs w:val="20"/>
      </w:rPr>
    </w:lvl>
    <w:lvl w:ilvl="2">
      <w:numFmt w:val="none"/>
      <w:suff w:val="nothing"/>
      <w:lvlText w:val=""/>
      <w:lvlJc w:val="left"/>
      <w:pPr>
        <w:tabs>
          <w:tab w:val="num" w:pos="0"/>
        </w:tabs>
        <w:ind w:left="0" w:firstLine="0"/>
      </w:pPr>
      <w:rPr>
        <w:rFonts w:cs="Times New Roman"/>
      </w:rPr>
    </w:lvl>
    <w:lvl w:ilvl="3">
      <w:numFmt w:val="none"/>
      <w:suff w:val="nothing"/>
      <w:lvlText w:val=""/>
      <w:lvlJc w:val="left"/>
      <w:pPr>
        <w:tabs>
          <w:tab w:val="num" w:pos="0"/>
        </w:tabs>
        <w:ind w:left="0" w:firstLine="0"/>
      </w:pPr>
      <w:rPr>
        <w:rFonts w:cs="Times New Roman"/>
      </w:rPr>
    </w:lvl>
    <w:lvl w:ilvl="4">
      <w:numFmt w:val="none"/>
      <w:suff w:val="nothing"/>
      <w:lvlText w:val=""/>
      <w:lvlJc w:val="left"/>
      <w:pPr>
        <w:tabs>
          <w:tab w:val="num" w:pos="0"/>
        </w:tabs>
        <w:ind w:left="0" w:firstLine="0"/>
      </w:pPr>
      <w:rPr>
        <w:rFonts w:cs="Times New Roman"/>
      </w:rPr>
    </w:lvl>
    <w:lvl w:ilvl="5">
      <w:numFmt w:val="none"/>
      <w:suff w:val="nothing"/>
      <w:lvlText w:val=""/>
      <w:lvlJc w:val="left"/>
      <w:pPr>
        <w:tabs>
          <w:tab w:val="num" w:pos="0"/>
        </w:tabs>
        <w:ind w:left="0" w:firstLine="0"/>
      </w:pPr>
      <w:rPr>
        <w:rFonts w:cs="Times New Roman"/>
      </w:rPr>
    </w:lvl>
    <w:lvl w:ilvl="6">
      <w:numFmt w:val="none"/>
      <w:suff w:val="nothing"/>
      <w:lvlText w:val=""/>
      <w:lvlJc w:val="left"/>
      <w:pPr>
        <w:tabs>
          <w:tab w:val="num" w:pos="0"/>
        </w:tabs>
        <w:ind w:left="0" w:firstLine="0"/>
      </w:pPr>
      <w:rPr>
        <w:rFonts w:cs="Times New Roman"/>
      </w:rPr>
    </w:lvl>
    <w:lvl w:ilvl="7">
      <w:numFmt w:val="none"/>
      <w:suff w:val="nothing"/>
      <w:lvlText w:val=""/>
      <w:lvlJc w:val="left"/>
      <w:pPr>
        <w:tabs>
          <w:tab w:val="num" w:pos="0"/>
        </w:tabs>
        <w:ind w:left="0" w:firstLine="0"/>
      </w:pPr>
      <w:rPr>
        <w:rFonts w:cs="Times New Roman"/>
      </w:rPr>
    </w:lvl>
    <w:lvl w:ilvl="8">
      <w:numFmt w:val="none"/>
      <w:suff w:val="nothing"/>
      <w:lvlText w:val=""/>
      <w:lvlJc w:val="left"/>
      <w:pPr>
        <w:tabs>
          <w:tab w:val="num" w:pos="0"/>
        </w:tabs>
        <w:ind w:left="0" w:firstLine="0"/>
      </w:pPr>
      <w:rPr>
        <w:rFonts w:cs="Times New Roman"/>
      </w:rPr>
    </w:lvl>
  </w:abstractNum>
  <w:abstractNum w:abstractNumId="3" w15:restartNumberingAfterBreak="0">
    <w:nsid w:val="00000004"/>
    <w:multiLevelType w:val="multilevel"/>
    <w:tmpl w:val="00000004"/>
    <w:name w:val="RTF_Num 30"/>
    <w:lvl w:ilvl="0">
      <w:start w:val="1"/>
      <w:numFmt w:val="lowerLetter"/>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lvl>
    <w:lvl w:ilvl="2">
      <w:numFmt w:val="none"/>
      <w:suff w:val="nothing"/>
      <w:lvlText w:val=""/>
      <w:lvlJc w:val="left"/>
      <w:pPr>
        <w:tabs>
          <w:tab w:val="num" w:pos="0"/>
        </w:tabs>
        <w:ind w:left="0" w:firstLine="0"/>
      </w:pPr>
      <w:rPr>
        <w:rFonts w:cs="Times New Roman"/>
      </w:rPr>
    </w:lvl>
    <w:lvl w:ilvl="3">
      <w:numFmt w:val="none"/>
      <w:suff w:val="nothing"/>
      <w:lvlText w:val=""/>
      <w:lvlJc w:val="left"/>
      <w:pPr>
        <w:tabs>
          <w:tab w:val="num" w:pos="0"/>
        </w:tabs>
        <w:ind w:left="0" w:firstLine="0"/>
      </w:pPr>
      <w:rPr>
        <w:rFonts w:cs="Times New Roman"/>
      </w:rPr>
    </w:lvl>
    <w:lvl w:ilvl="4">
      <w:numFmt w:val="none"/>
      <w:suff w:val="nothing"/>
      <w:lvlText w:val=""/>
      <w:lvlJc w:val="left"/>
      <w:pPr>
        <w:tabs>
          <w:tab w:val="num" w:pos="0"/>
        </w:tabs>
        <w:ind w:left="0" w:firstLine="0"/>
      </w:pPr>
      <w:rPr>
        <w:rFonts w:cs="Times New Roman"/>
      </w:rPr>
    </w:lvl>
    <w:lvl w:ilvl="5">
      <w:numFmt w:val="none"/>
      <w:suff w:val="nothing"/>
      <w:lvlText w:val=""/>
      <w:lvlJc w:val="left"/>
      <w:pPr>
        <w:tabs>
          <w:tab w:val="num" w:pos="0"/>
        </w:tabs>
        <w:ind w:left="0" w:firstLine="0"/>
      </w:pPr>
      <w:rPr>
        <w:rFonts w:cs="Times New Roman"/>
      </w:rPr>
    </w:lvl>
    <w:lvl w:ilvl="6">
      <w:numFmt w:val="none"/>
      <w:suff w:val="nothing"/>
      <w:lvlText w:val=""/>
      <w:lvlJc w:val="left"/>
      <w:pPr>
        <w:tabs>
          <w:tab w:val="num" w:pos="0"/>
        </w:tabs>
        <w:ind w:left="0" w:firstLine="0"/>
      </w:pPr>
      <w:rPr>
        <w:rFonts w:cs="Times New Roman"/>
      </w:rPr>
    </w:lvl>
    <w:lvl w:ilvl="7">
      <w:numFmt w:val="none"/>
      <w:suff w:val="nothing"/>
      <w:lvlText w:val=""/>
      <w:lvlJc w:val="left"/>
      <w:pPr>
        <w:tabs>
          <w:tab w:val="num" w:pos="0"/>
        </w:tabs>
        <w:ind w:left="0" w:firstLine="0"/>
      </w:pPr>
      <w:rPr>
        <w:rFonts w:cs="Times New Roman"/>
      </w:rPr>
    </w:lvl>
    <w:lvl w:ilvl="8">
      <w:numFmt w:val="none"/>
      <w:suff w:val="nothing"/>
      <w:lvlText w:val=""/>
      <w:lvlJc w:val="left"/>
      <w:pPr>
        <w:tabs>
          <w:tab w:val="num" w:pos="0"/>
        </w:tabs>
        <w:ind w:left="0" w:firstLine="0"/>
      </w:pPr>
      <w:rPr>
        <w:rFonts w:cs="Times New Roman"/>
      </w:rPr>
    </w:lvl>
  </w:abstractNum>
  <w:abstractNum w:abstractNumId="4" w15:restartNumberingAfterBreak="0">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15:restartNumberingAfterBreak="0">
    <w:nsid w:val="00000006"/>
    <w:multiLevelType w:val="multilevel"/>
    <w:tmpl w:val="0000000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07"/>
    <w:multiLevelType w:val="multilevel"/>
    <w:tmpl w:val="00000007"/>
    <w:lvl w:ilvl="0">
      <w:start w:val="1"/>
      <w:numFmt w:val="lowerLetter"/>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7" w15:restartNumberingAfterBreak="0">
    <w:nsid w:val="00000008"/>
    <w:multiLevelType w:val="multilevel"/>
    <w:tmpl w:val="00000008"/>
    <w:lvl w:ilvl="0">
      <w:start w:val="1"/>
      <w:numFmt w:val="lowerLetter"/>
      <w:lvlText w:val="%1)"/>
      <w:lvlJc w:val="left"/>
      <w:pPr>
        <w:tabs>
          <w:tab w:val="num" w:pos="1446"/>
        </w:tabs>
        <w:ind w:left="1446" w:hanging="360"/>
      </w:pPr>
    </w:lvl>
    <w:lvl w:ilvl="1">
      <w:start w:val="1"/>
      <w:numFmt w:val="decimal"/>
      <w:lvlText w:val="%2."/>
      <w:lvlJc w:val="left"/>
      <w:pPr>
        <w:tabs>
          <w:tab w:val="num" w:pos="1806"/>
        </w:tabs>
        <w:ind w:left="1806" w:hanging="360"/>
      </w:pPr>
    </w:lvl>
    <w:lvl w:ilvl="2">
      <w:start w:val="1"/>
      <w:numFmt w:val="decimal"/>
      <w:lvlText w:val="%3."/>
      <w:lvlJc w:val="left"/>
      <w:pPr>
        <w:tabs>
          <w:tab w:val="num" w:pos="2166"/>
        </w:tabs>
        <w:ind w:left="2166" w:hanging="360"/>
      </w:pPr>
    </w:lvl>
    <w:lvl w:ilvl="3">
      <w:start w:val="1"/>
      <w:numFmt w:val="decimal"/>
      <w:lvlText w:val="%4."/>
      <w:lvlJc w:val="left"/>
      <w:pPr>
        <w:tabs>
          <w:tab w:val="num" w:pos="2526"/>
        </w:tabs>
        <w:ind w:left="2526" w:hanging="360"/>
      </w:pPr>
    </w:lvl>
    <w:lvl w:ilvl="4">
      <w:start w:val="1"/>
      <w:numFmt w:val="decimal"/>
      <w:lvlText w:val="%5."/>
      <w:lvlJc w:val="left"/>
      <w:pPr>
        <w:tabs>
          <w:tab w:val="num" w:pos="2886"/>
        </w:tabs>
        <w:ind w:left="2886" w:hanging="360"/>
      </w:pPr>
    </w:lvl>
    <w:lvl w:ilvl="5">
      <w:start w:val="1"/>
      <w:numFmt w:val="decimal"/>
      <w:lvlText w:val="%6."/>
      <w:lvlJc w:val="left"/>
      <w:pPr>
        <w:tabs>
          <w:tab w:val="num" w:pos="3246"/>
        </w:tabs>
        <w:ind w:left="3246" w:hanging="360"/>
      </w:pPr>
    </w:lvl>
    <w:lvl w:ilvl="6">
      <w:start w:val="1"/>
      <w:numFmt w:val="decimal"/>
      <w:lvlText w:val="%7."/>
      <w:lvlJc w:val="left"/>
      <w:pPr>
        <w:tabs>
          <w:tab w:val="num" w:pos="3606"/>
        </w:tabs>
        <w:ind w:left="3606" w:hanging="360"/>
      </w:pPr>
    </w:lvl>
    <w:lvl w:ilvl="7">
      <w:start w:val="1"/>
      <w:numFmt w:val="decimal"/>
      <w:lvlText w:val="%8."/>
      <w:lvlJc w:val="left"/>
      <w:pPr>
        <w:tabs>
          <w:tab w:val="num" w:pos="3966"/>
        </w:tabs>
        <w:ind w:left="3966" w:hanging="360"/>
      </w:pPr>
    </w:lvl>
    <w:lvl w:ilvl="8">
      <w:start w:val="1"/>
      <w:numFmt w:val="decimal"/>
      <w:lvlText w:val="%9."/>
      <w:lvlJc w:val="left"/>
      <w:pPr>
        <w:tabs>
          <w:tab w:val="num" w:pos="4326"/>
        </w:tabs>
        <w:ind w:left="4326" w:hanging="360"/>
      </w:pPr>
    </w:lvl>
  </w:abstractNum>
  <w:abstractNum w:abstractNumId="8" w15:restartNumberingAfterBreak="0">
    <w:nsid w:val="0000000A"/>
    <w:multiLevelType w:val="multilevel"/>
    <w:tmpl w:val="0000000A"/>
    <w:lvl w:ilvl="0">
      <w:start w:val="1"/>
      <w:numFmt w:val="decimal"/>
      <w:lvlText w:val="%1."/>
      <w:lvlJc w:val="left"/>
      <w:pPr>
        <w:tabs>
          <w:tab w:val="num" w:pos="1429"/>
        </w:tabs>
        <w:ind w:left="1429" w:hanging="360"/>
      </w:pPr>
    </w:lvl>
    <w:lvl w:ilvl="1">
      <w:start w:val="1"/>
      <w:numFmt w:val="decimal"/>
      <w:lvlText w:val="%2."/>
      <w:lvlJc w:val="left"/>
      <w:pPr>
        <w:tabs>
          <w:tab w:val="num" w:pos="1789"/>
        </w:tabs>
        <w:ind w:left="1789" w:hanging="360"/>
      </w:pPr>
    </w:lvl>
    <w:lvl w:ilvl="2">
      <w:start w:val="1"/>
      <w:numFmt w:val="decimal"/>
      <w:lvlText w:val="%3."/>
      <w:lvlJc w:val="left"/>
      <w:pPr>
        <w:tabs>
          <w:tab w:val="num" w:pos="2149"/>
        </w:tabs>
        <w:ind w:left="2149" w:hanging="360"/>
      </w:pPr>
    </w:lvl>
    <w:lvl w:ilvl="3">
      <w:start w:val="1"/>
      <w:numFmt w:val="decimal"/>
      <w:lvlText w:val="%4."/>
      <w:lvlJc w:val="left"/>
      <w:pPr>
        <w:tabs>
          <w:tab w:val="num" w:pos="2509"/>
        </w:tabs>
        <w:ind w:left="2509" w:hanging="360"/>
      </w:pPr>
    </w:lvl>
    <w:lvl w:ilvl="4">
      <w:start w:val="1"/>
      <w:numFmt w:val="decimal"/>
      <w:lvlText w:val="%5."/>
      <w:lvlJc w:val="left"/>
      <w:pPr>
        <w:tabs>
          <w:tab w:val="num" w:pos="2869"/>
        </w:tabs>
        <w:ind w:left="2869" w:hanging="360"/>
      </w:pPr>
    </w:lvl>
    <w:lvl w:ilvl="5">
      <w:start w:val="1"/>
      <w:numFmt w:val="decimal"/>
      <w:lvlText w:val="%6."/>
      <w:lvlJc w:val="left"/>
      <w:pPr>
        <w:tabs>
          <w:tab w:val="num" w:pos="3229"/>
        </w:tabs>
        <w:ind w:left="3229" w:hanging="360"/>
      </w:pPr>
    </w:lvl>
    <w:lvl w:ilvl="6">
      <w:start w:val="1"/>
      <w:numFmt w:val="decimal"/>
      <w:lvlText w:val="%7."/>
      <w:lvlJc w:val="left"/>
      <w:pPr>
        <w:tabs>
          <w:tab w:val="num" w:pos="3589"/>
        </w:tabs>
        <w:ind w:left="3589" w:hanging="360"/>
      </w:pPr>
    </w:lvl>
    <w:lvl w:ilvl="7">
      <w:start w:val="1"/>
      <w:numFmt w:val="decimal"/>
      <w:lvlText w:val="%8."/>
      <w:lvlJc w:val="left"/>
      <w:pPr>
        <w:tabs>
          <w:tab w:val="num" w:pos="3949"/>
        </w:tabs>
        <w:ind w:left="3949" w:hanging="360"/>
      </w:pPr>
    </w:lvl>
    <w:lvl w:ilvl="8">
      <w:start w:val="1"/>
      <w:numFmt w:val="decimal"/>
      <w:lvlText w:val="%9."/>
      <w:lvlJc w:val="left"/>
      <w:pPr>
        <w:tabs>
          <w:tab w:val="num" w:pos="4309"/>
        </w:tabs>
        <w:ind w:left="4309" w:hanging="360"/>
      </w:pPr>
    </w:lvl>
  </w:abstractNum>
  <w:abstractNum w:abstractNumId="9" w15:restartNumberingAfterBreak="0">
    <w:nsid w:val="04920BD1"/>
    <w:multiLevelType w:val="hybridMultilevel"/>
    <w:tmpl w:val="D80E284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30592C"/>
    <w:multiLevelType w:val="hybridMultilevel"/>
    <w:tmpl w:val="3BCC8D24"/>
    <w:lvl w:ilvl="0" w:tplc="1FEC2008">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1" w15:restartNumberingAfterBreak="0">
    <w:nsid w:val="1F506DA6"/>
    <w:multiLevelType w:val="hybridMultilevel"/>
    <w:tmpl w:val="B3FA312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2" w15:restartNumberingAfterBreak="0">
    <w:nsid w:val="3E7B2497"/>
    <w:multiLevelType w:val="hybridMultilevel"/>
    <w:tmpl w:val="EF66BA5E"/>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3" w15:restartNumberingAfterBreak="0">
    <w:nsid w:val="4BE7132A"/>
    <w:multiLevelType w:val="hybridMultilevel"/>
    <w:tmpl w:val="2B000BCE"/>
    <w:lvl w:ilvl="0" w:tplc="146E204A">
      <w:start w:val="1"/>
      <w:numFmt w:val="lowerLetter"/>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4" w15:restartNumberingAfterBreak="0">
    <w:nsid w:val="61927753"/>
    <w:multiLevelType w:val="hybridMultilevel"/>
    <w:tmpl w:val="EC88CB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557638D"/>
    <w:multiLevelType w:val="multilevel"/>
    <w:tmpl w:val="00000003"/>
    <w:lvl w:ilvl="0">
      <w:start w:val="1"/>
      <w:numFmt w:val="decimal"/>
      <w:lvlText w:val="Figure %1. "/>
      <w:lvlJc w:val="left"/>
      <w:pPr>
        <w:tabs>
          <w:tab w:val="num" w:pos="720"/>
        </w:tabs>
        <w:ind w:left="720" w:hanging="360"/>
      </w:pPr>
    </w:lvl>
    <w:lvl w:ilvl="1">
      <w:start w:val="1"/>
      <w:numFmt w:val="decimal"/>
      <w:lvlText w:val="Figure %2."/>
      <w:lvlJc w:val="left"/>
      <w:pPr>
        <w:tabs>
          <w:tab w:val="num" w:pos="1440"/>
        </w:tabs>
        <w:ind w:left="1440" w:hanging="360"/>
      </w:pPr>
      <w:rPr>
        <w:b/>
        <w:bCs/>
        <w:sz w:val="20"/>
        <w:szCs w:val="20"/>
      </w:rPr>
    </w:lvl>
    <w:lvl w:ilvl="2">
      <w:numFmt w:val="none"/>
      <w:suff w:val="nothing"/>
      <w:lvlText w:val=""/>
      <w:lvlJc w:val="left"/>
      <w:pPr>
        <w:tabs>
          <w:tab w:val="num" w:pos="0"/>
        </w:tabs>
        <w:ind w:left="0" w:firstLine="0"/>
      </w:pPr>
      <w:rPr>
        <w:rFonts w:cs="Times New Roman"/>
      </w:rPr>
    </w:lvl>
    <w:lvl w:ilvl="3">
      <w:numFmt w:val="none"/>
      <w:suff w:val="nothing"/>
      <w:lvlText w:val=""/>
      <w:lvlJc w:val="left"/>
      <w:pPr>
        <w:tabs>
          <w:tab w:val="num" w:pos="0"/>
        </w:tabs>
        <w:ind w:left="0" w:firstLine="0"/>
      </w:pPr>
      <w:rPr>
        <w:rFonts w:cs="Times New Roman"/>
      </w:rPr>
    </w:lvl>
    <w:lvl w:ilvl="4">
      <w:numFmt w:val="none"/>
      <w:suff w:val="nothing"/>
      <w:lvlText w:val=""/>
      <w:lvlJc w:val="left"/>
      <w:pPr>
        <w:tabs>
          <w:tab w:val="num" w:pos="0"/>
        </w:tabs>
        <w:ind w:left="0" w:firstLine="0"/>
      </w:pPr>
      <w:rPr>
        <w:rFonts w:cs="Times New Roman"/>
      </w:rPr>
    </w:lvl>
    <w:lvl w:ilvl="5">
      <w:numFmt w:val="none"/>
      <w:suff w:val="nothing"/>
      <w:lvlText w:val=""/>
      <w:lvlJc w:val="left"/>
      <w:pPr>
        <w:tabs>
          <w:tab w:val="num" w:pos="0"/>
        </w:tabs>
        <w:ind w:left="0" w:firstLine="0"/>
      </w:pPr>
      <w:rPr>
        <w:rFonts w:cs="Times New Roman"/>
      </w:rPr>
    </w:lvl>
    <w:lvl w:ilvl="6">
      <w:numFmt w:val="none"/>
      <w:suff w:val="nothing"/>
      <w:lvlText w:val=""/>
      <w:lvlJc w:val="left"/>
      <w:pPr>
        <w:tabs>
          <w:tab w:val="num" w:pos="0"/>
        </w:tabs>
        <w:ind w:left="0" w:firstLine="0"/>
      </w:pPr>
      <w:rPr>
        <w:rFonts w:cs="Times New Roman"/>
      </w:rPr>
    </w:lvl>
    <w:lvl w:ilvl="7">
      <w:numFmt w:val="none"/>
      <w:suff w:val="nothing"/>
      <w:lvlText w:val=""/>
      <w:lvlJc w:val="left"/>
      <w:pPr>
        <w:tabs>
          <w:tab w:val="num" w:pos="0"/>
        </w:tabs>
        <w:ind w:left="0" w:firstLine="0"/>
      </w:pPr>
      <w:rPr>
        <w:rFonts w:cs="Times New Roman"/>
      </w:rPr>
    </w:lvl>
    <w:lvl w:ilvl="8">
      <w:numFmt w:val="none"/>
      <w:suff w:val="nothing"/>
      <w:lvlText w:val=""/>
      <w:lvlJc w:val="left"/>
      <w:pPr>
        <w:tabs>
          <w:tab w:val="num" w:pos="0"/>
        </w:tabs>
        <w:ind w:left="0" w:firstLine="0"/>
      </w:pPr>
      <w:rPr>
        <w:rFonts w:cs="Times New Roman"/>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2"/>
  </w:num>
  <w:num w:numId="12">
    <w:abstractNumId w:val="15"/>
  </w:num>
  <w:num w:numId="13">
    <w:abstractNumId w:val="10"/>
  </w:num>
  <w:num w:numId="14">
    <w:abstractNumId w:val="0"/>
  </w:num>
  <w:num w:numId="15">
    <w:abstractNumId w:val="0"/>
  </w:num>
  <w:num w:numId="16">
    <w:abstractNumId w:val="14"/>
  </w:num>
  <w:num w:numId="17">
    <w:abstractNumId w:val="2"/>
    <w:lvlOverride w:ilvl="0">
      <w:startOverride w:val="1"/>
    </w:lvlOverride>
    <w:lvlOverride w:ilvl="1">
      <w:startOverride w:val="1"/>
    </w:lvlOverride>
    <w:lvlOverride w:ilvl="2"/>
    <w:lvlOverride w:ilvl="3"/>
    <w:lvlOverride w:ilvl="4"/>
    <w:lvlOverride w:ilvl="5"/>
    <w:lvlOverride w:ilvl="6"/>
    <w:lvlOverride w:ilvl="7"/>
    <w:lvlOverride w:ilvl="8"/>
  </w:num>
  <w:num w:numId="18">
    <w:abstractNumId w:val="1"/>
  </w:num>
  <w:num w:numId="19">
    <w:abstractNumId w:val="2"/>
  </w:num>
  <w:num w:numId="20">
    <w:abstractNumId w:val="2"/>
    <w:lvlOverride w:ilvl="0">
      <w:startOverride w:val="1"/>
    </w:lvlOverride>
    <w:lvlOverride w:ilvl="1">
      <w:startOverride w:val="1"/>
    </w:lvlOverride>
    <w:lvlOverride w:ilvl="2"/>
    <w:lvlOverride w:ilvl="3"/>
    <w:lvlOverride w:ilvl="4"/>
    <w:lvlOverride w:ilvl="5"/>
    <w:lvlOverride w:ilvl="6"/>
    <w:lvlOverride w:ilvl="7"/>
    <w:lvlOverride w:ilvl="8"/>
  </w:num>
  <w:num w:numId="21">
    <w:abstractNumId w:val="2"/>
    <w:lvlOverride w:ilvl="0">
      <w:startOverride w:val="1"/>
    </w:lvlOverride>
    <w:lvlOverride w:ilvl="1">
      <w:startOverride w:val="1"/>
    </w:lvlOverride>
    <w:lvlOverride w:ilvl="2"/>
    <w:lvlOverride w:ilvl="3"/>
    <w:lvlOverride w:ilvl="4"/>
    <w:lvlOverride w:ilvl="5"/>
    <w:lvlOverride w:ilvl="6"/>
    <w:lvlOverride w:ilvl="7"/>
    <w:lvlOverride w:ilvl="8"/>
  </w:num>
  <w:num w:numId="22">
    <w:abstractNumId w:val="0"/>
  </w:num>
  <w:num w:numId="23">
    <w:abstractNumId w:val="0"/>
  </w:num>
  <w:num w:numId="24">
    <w:abstractNumId w:val="0"/>
  </w:num>
  <w:num w:numId="25">
    <w:abstractNumId w:val="0"/>
  </w:num>
  <w:num w:numId="26">
    <w:abstractNumId w:val="0"/>
  </w:num>
  <w:num w:numId="27">
    <w:abstractNumId w:val="0"/>
  </w:num>
  <w:num w:numId="28">
    <w:abstractNumId w:val="13"/>
  </w:num>
  <w:num w:numId="29">
    <w:abstractNumId w:val="11"/>
  </w:num>
  <w:num w:numId="30">
    <w:abstractNumId w:val="2"/>
    <w:lvlOverride w:ilvl="0">
      <w:startOverride w:val="1"/>
    </w:lvlOverride>
    <w:lvlOverride w:ilvl="1">
      <w:startOverride w:val="1"/>
    </w:lvlOverride>
    <w:lvlOverride w:ilvl="2"/>
    <w:lvlOverride w:ilvl="3"/>
    <w:lvlOverride w:ilvl="4"/>
    <w:lvlOverride w:ilvl="5"/>
    <w:lvlOverride w:ilvl="6"/>
    <w:lvlOverride w:ilvl="7"/>
    <w:lvlOverride w:ilvl="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10241" style="mso-position-vertical-relative:line;mso-width-relative:margin;mso-height-relative:margin" fillcolor="white" strokecolor="#ed7d31">
      <v:fill color="white"/>
      <v:stroke dashstyle="dash" color="#ed7d31" weight="1pt"/>
      <v:shadow color="#868686"/>
      <o:extrusion v:ext="view" viewpoint="-34.72222mm,34.72222mm" viewpointorigin="-.5,.5" skewangle="45" lightposition="-50000" lightposition2="50000"/>
    </o:shapedefaults>
  </w:hdrShapeDefaults>
  <w:footnotePr>
    <w:footnote w:id="-1"/>
    <w:footnote w:id="0"/>
    <w:footnote w:id="1"/>
  </w:footnotePr>
  <w:endnotePr>
    <w:endnote w:id="-1"/>
    <w:endnote w:id="0"/>
    <w:endnote w:id="1"/>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0ED2"/>
    <w:rsid w:val="00000502"/>
    <w:rsid w:val="00001835"/>
    <w:rsid w:val="00003187"/>
    <w:rsid w:val="00004027"/>
    <w:rsid w:val="0000741A"/>
    <w:rsid w:val="000145D7"/>
    <w:rsid w:val="00020F0D"/>
    <w:rsid w:val="00025974"/>
    <w:rsid w:val="00026C35"/>
    <w:rsid w:val="0004685B"/>
    <w:rsid w:val="000516CC"/>
    <w:rsid w:val="00064940"/>
    <w:rsid w:val="000715ED"/>
    <w:rsid w:val="000722EF"/>
    <w:rsid w:val="000807DC"/>
    <w:rsid w:val="00080AC2"/>
    <w:rsid w:val="000830A6"/>
    <w:rsid w:val="0009115E"/>
    <w:rsid w:val="000920E7"/>
    <w:rsid w:val="0009601B"/>
    <w:rsid w:val="000A3676"/>
    <w:rsid w:val="000B275B"/>
    <w:rsid w:val="000B7F30"/>
    <w:rsid w:val="000C133E"/>
    <w:rsid w:val="000C1B73"/>
    <w:rsid w:val="000C3983"/>
    <w:rsid w:val="000C6BCF"/>
    <w:rsid w:val="000D1415"/>
    <w:rsid w:val="000D18B0"/>
    <w:rsid w:val="000D71A9"/>
    <w:rsid w:val="000E0004"/>
    <w:rsid w:val="000E505F"/>
    <w:rsid w:val="000E5F11"/>
    <w:rsid w:val="000F4FB3"/>
    <w:rsid w:val="000F7AD7"/>
    <w:rsid w:val="00100912"/>
    <w:rsid w:val="001014DD"/>
    <w:rsid w:val="00121467"/>
    <w:rsid w:val="00132DEB"/>
    <w:rsid w:val="00136911"/>
    <w:rsid w:val="001529EC"/>
    <w:rsid w:val="00153060"/>
    <w:rsid w:val="001551F5"/>
    <w:rsid w:val="001565E0"/>
    <w:rsid w:val="00164A04"/>
    <w:rsid w:val="001653CD"/>
    <w:rsid w:val="00174B72"/>
    <w:rsid w:val="00181D70"/>
    <w:rsid w:val="001848A1"/>
    <w:rsid w:val="00196E64"/>
    <w:rsid w:val="001A1517"/>
    <w:rsid w:val="001A47F3"/>
    <w:rsid w:val="001A4B94"/>
    <w:rsid w:val="001A7D8A"/>
    <w:rsid w:val="001C70BD"/>
    <w:rsid w:val="001D7C82"/>
    <w:rsid w:val="001E79ED"/>
    <w:rsid w:val="001F1BD0"/>
    <w:rsid w:val="001F324B"/>
    <w:rsid w:val="001F3645"/>
    <w:rsid w:val="001F4573"/>
    <w:rsid w:val="001F4F2F"/>
    <w:rsid w:val="00200F5F"/>
    <w:rsid w:val="00215CB1"/>
    <w:rsid w:val="00230CF7"/>
    <w:rsid w:val="002343FF"/>
    <w:rsid w:val="002346CE"/>
    <w:rsid w:val="00236BB1"/>
    <w:rsid w:val="0024112F"/>
    <w:rsid w:val="00244FA1"/>
    <w:rsid w:val="00253EC6"/>
    <w:rsid w:val="002555C6"/>
    <w:rsid w:val="00255C56"/>
    <w:rsid w:val="00257305"/>
    <w:rsid w:val="00260874"/>
    <w:rsid w:val="00261158"/>
    <w:rsid w:val="0026144B"/>
    <w:rsid w:val="00270627"/>
    <w:rsid w:val="002737C6"/>
    <w:rsid w:val="00276710"/>
    <w:rsid w:val="002817DC"/>
    <w:rsid w:val="0028267D"/>
    <w:rsid w:val="00287A74"/>
    <w:rsid w:val="00293123"/>
    <w:rsid w:val="0029464A"/>
    <w:rsid w:val="002A3E6C"/>
    <w:rsid w:val="002A6571"/>
    <w:rsid w:val="002B1A78"/>
    <w:rsid w:val="002B69EF"/>
    <w:rsid w:val="002B7536"/>
    <w:rsid w:val="002C4827"/>
    <w:rsid w:val="002C5B76"/>
    <w:rsid w:val="002D0153"/>
    <w:rsid w:val="002D7B9C"/>
    <w:rsid w:val="002E0B68"/>
    <w:rsid w:val="00303BBE"/>
    <w:rsid w:val="003111C1"/>
    <w:rsid w:val="00315126"/>
    <w:rsid w:val="00315381"/>
    <w:rsid w:val="0032171E"/>
    <w:rsid w:val="003262EE"/>
    <w:rsid w:val="00336FF8"/>
    <w:rsid w:val="003415FC"/>
    <w:rsid w:val="0036049A"/>
    <w:rsid w:val="00361F36"/>
    <w:rsid w:val="00367B44"/>
    <w:rsid w:val="0037072B"/>
    <w:rsid w:val="00370ED2"/>
    <w:rsid w:val="003820B3"/>
    <w:rsid w:val="00387154"/>
    <w:rsid w:val="00387206"/>
    <w:rsid w:val="003900DB"/>
    <w:rsid w:val="00397930"/>
    <w:rsid w:val="003A0C0E"/>
    <w:rsid w:val="003A13D9"/>
    <w:rsid w:val="003A5114"/>
    <w:rsid w:val="003A7B3D"/>
    <w:rsid w:val="003B73EA"/>
    <w:rsid w:val="003B7CD0"/>
    <w:rsid w:val="003C03BF"/>
    <w:rsid w:val="003C5E14"/>
    <w:rsid w:val="003D0275"/>
    <w:rsid w:val="003E2DC6"/>
    <w:rsid w:val="003F0CAF"/>
    <w:rsid w:val="003F20A2"/>
    <w:rsid w:val="003F5625"/>
    <w:rsid w:val="00400859"/>
    <w:rsid w:val="0040193C"/>
    <w:rsid w:val="00401D3B"/>
    <w:rsid w:val="0040663F"/>
    <w:rsid w:val="004067FD"/>
    <w:rsid w:val="00426A60"/>
    <w:rsid w:val="00440334"/>
    <w:rsid w:val="0044131D"/>
    <w:rsid w:val="004461DA"/>
    <w:rsid w:val="00447030"/>
    <w:rsid w:val="00450CB9"/>
    <w:rsid w:val="00452FD2"/>
    <w:rsid w:val="004541DE"/>
    <w:rsid w:val="004551C9"/>
    <w:rsid w:val="00455CD5"/>
    <w:rsid w:val="00465E3E"/>
    <w:rsid w:val="00480CAF"/>
    <w:rsid w:val="00485D97"/>
    <w:rsid w:val="00493026"/>
    <w:rsid w:val="00493BEA"/>
    <w:rsid w:val="004972AB"/>
    <w:rsid w:val="004A3706"/>
    <w:rsid w:val="004B2FF3"/>
    <w:rsid w:val="004D1AA6"/>
    <w:rsid w:val="004D2FED"/>
    <w:rsid w:val="004D3B6F"/>
    <w:rsid w:val="004D4D68"/>
    <w:rsid w:val="004D5357"/>
    <w:rsid w:val="004E09FF"/>
    <w:rsid w:val="004E32E8"/>
    <w:rsid w:val="004E429D"/>
    <w:rsid w:val="004F1C77"/>
    <w:rsid w:val="004F2098"/>
    <w:rsid w:val="004F44BD"/>
    <w:rsid w:val="004F59C6"/>
    <w:rsid w:val="004F6743"/>
    <w:rsid w:val="0050072B"/>
    <w:rsid w:val="005027B8"/>
    <w:rsid w:val="0052166F"/>
    <w:rsid w:val="00523E2C"/>
    <w:rsid w:val="00523F8D"/>
    <w:rsid w:val="005305C3"/>
    <w:rsid w:val="0054199E"/>
    <w:rsid w:val="0055242B"/>
    <w:rsid w:val="00556BFF"/>
    <w:rsid w:val="0056238C"/>
    <w:rsid w:val="00567AC4"/>
    <w:rsid w:val="00567E62"/>
    <w:rsid w:val="00570B6D"/>
    <w:rsid w:val="00577F2C"/>
    <w:rsid w:val="00583E57"/>
    <w:rsid w:val="00584D5D"/>
    <w:rsid w:val="00596343"/>
    <w:rsid w:val="005969D3"/>
    <w:rsid w:val="005A0362"/>
    <w:rsid w:val="005A313F"/>
    <w:rsid w:val="005A4FD8"/>
    <w:rsid w:val="005A76A3"/>
    <w:rsid w:val="005B1AFF"/>
    <w:rsid w:val="005B5F04"/>
    <w:rsid w:val="005B7443"/>
    <w:rsid w:val="005C05FD"/>
    <w:rsid w:val="005C269F"/>
    <w:rsid w:val="005D19F3"/>
    <w:rsid w:val="005D57DD"/>
    <w:rsid w:val="005D5D13"/>
    <w:rsid w:val="005E70C4"/>
    <w:rsid w:val="005E7855"/>
    <w:rsid w:val="005F02D0"/>
    <w:rsid w:val="005F7DE3"/>
    <w:rsid w:val="00600FB5"/>
    <w:rsid w:val="0061145C"/>
    <w:rsid w:val="00615EA9"/>
    <w:rsid w:val="00617BDF"/>
    <w:rsid w:val="0062514B"/>
    <w:rsid w:val="00632BBA"/>
    <w:rsid w:val="00636875"/>
    <w:rsid w:val="006410F9"/>
    <w:rsid w:val="00642752"/>
    <w:rsid w:val="006436EC"/>
    <w:rsid w:val="006540D5"/>
    <w:rsid w:val="00655485"/>
    <w:rsid w:val="0065601E"/>
    <w:rsid w:val="00661757"/>
    <w:rsid w:val="00661F03"/>
    <w:rsid w:val="00662853"/>
    <w:rsid w:val="006740C7"/>
    <w:rsid w:val="00682D8D"/>
    <w:rsid w:val="00690D64"/>
    <w:rsid w:val="00693EEA"/>
    <w:rsid w:val="006945E7"/>
    <w:rsid w:val="00696B60"/>
    <w:rsid w:val="006C13D3"/>
    <w:rsid w:val="006C18D3"/>
    <w:rsid w:val="006C54C2"/>
    <w:rsid w:val="006D7FD6"/>
    <w:rsid w:val="006E2B04"/>
    <w:rsid w:val="006E4B9D"/>
    <w:rsid w:val="00702A90"/>
    <w:rsid w:val="0070698C"/>
    <w:rsid w:val="00721E77"/>
    <w:rsid w:val="00722B9E"/>
    <w:rsid w:val="007320F6"/>
    <w:rsid w:val="007370EE"/>
    <w:rsid w:val="00740CFA"/>
    <w:rsid w:val="00753FC2"/>
    <w:rsid w:val="0076435A"/>
    <w:rsid w:val="00772CF4"/>
    <w:rsid w:val="007734CD"/>
    <w:rsid w:val="0078026F"/>
    <w:rsid w:val="007845E5"/>
    <w:rsid w:val="00786127"/>
    <w:rsid w:val="007A0A78"/>
    <w:rsid w:val="007A4CC8"/>
    <w:rsid w:val="007C7309"/>
    <w:rsid w:val="007D1EDD"/>
    <w:rsid w:val="007D6E7E"/>
    <w:rsid w:val="007D7ABE"/>
    <w:rsid w:val="007E1DFA"/>
    <w:rsid w:val="007E3F73"/>
    <w:rsid w:val="007E4DEA"/>
    <w:rsid w:val="007E52DF"/>
    <w:rsid w:val="007F5CE9"/>
    <w:rsid w:val="00801374"/>
    <w:rsid w:val="008032E5"/>
    <w:rsid w:val="0080469B"/>
    <w:rsid w:val="0080500E"/>
    <w:rsid w:val="008068E7"/>
    <w:rsid w:val="00807C37"/>
    <w:rsid w:val="00816639"/>
    <w:rsid w:val="00820F34"/>
    <w:rsid w:val="00822FA7"/>
    <w:rsid w:val="008230E0"/>
    <w:rsid w:val="008447E8"/>
    <w:rsid w:val="00845207"/>
    <w:rsid w:val="00846AF6"/>
    <w:rsid w:val="00850C3C"/>
    <w:rsid w:val="00867904"/>
    <w:rsid w:val="008761BA"/>
    <w:rsid w:val="008851CA"/>
    <w:rsid w:val="008927A8"/>
    <w:rsid w:val="00892F0E"/>
    <w:rsid w:val="00895F06"/>
    <w:rsid w:val="008A1325"/>
    <w:rsid w:val="008A7B98"/>
    <w:rsid w:val="008A7D7B"/>
    <w:rsid w:val="008B0269"/>
    <w:rsid w:val="008B11EE"/>
    <w:rsid w:val="008E451B"/>
    <w:rsid w:val="008E4C9E"/>
    <w:rsid w:val="008E5BD6"/>
    <w:rsid w:val="008F3E01"/>
    <w:rsid w:val="009025A8"/>
    <w:rsid w:val="00914D25"/>
    <w:rsid w:val="0092243B"/>
    <w:rsid w:val="009322F3"/>
    <w:rsid w:val="009400B8"/>
    <w:rsid w:val="00940E31"/>
    <w:rsid w:val="009452B1"/>
    <w:rsid w:val="00963D14"/>
    <w:rsid w:val="009670D8"/>
    <w:rsid w:val="0096799A"/>
    <w:rsid w:val="00972DDF"/>
    <w:rsid w:val="00976588"/>
    <w:rsid w:val="00985499"/>
    <w:rsid w:val="00985DB9"/>
    <w:rsid w:val="009A11F6"/>
    <w:rsid w:val="009A68C4"/>
    <w:rsid w:val="009B3D96"/>
    <w:rsid w:val="009B5426"/>
    <w:rsid w:val="009C1978"/>
    <w:rsid w:val="009C23FB"/>
    <w:rsid w:val="009C6661"/>
    <w:rsid w:val="009D134C"/>
    <w:rsid w:val="009D26C8"/>
    <w:rsid w:val="009D513A"/>
    <w:rsid w:val="009E2AEE"/>
    <w:rsid w:val="009E427B"/>
    <w:rsid w:val="009E7EFA"/>
    <w:rsid w:val="009F1B5E"/>
    <w:rsid w:val="009F289E"/>
    <w:rsid w:val="009F6FAA"/>
    <w:rsid w:val="00A016DB"/>
    <w:rsid w:val="00A07288"/>
    <w:rsid w:val="00A07E8B"/>
    <w:rsid w:val="00A15E6D"/>
    <w:rsid w:val="00A3356B"/>
    <w:rsid w:val="00A361F4"/>
    <w:rsid w:val="00A41309"/>
    <w:rsid w:val="00A42908"/>
    <w:rsid w:val="00A532CC"/>
    <w:rsid w:val="00A54C1D"/>
    <w:rsid w:val="00A60F69"/>
    <w:rsid w:val="00A70A34"/>
    <w:rsid w:val="00A74FF6"/>
    <w:rsid w:val="00A7663A"/>
    <w:rsid w:val="00A77415"/>
    <w:rsid w:val="00A86084"/>
    <w:rsid w:val="00AC5CBF"/>
    <w:rsid w:val="00AC67C6"/>
    <w:rsid w:val="00AD0CD8"/>
    <w:rsid w:val="00AD2CD6"/>
    <w:rsid w:val="00AD4FED"/>
    <w:rsid w:val="00AD57E9"/>
    <w:rsid w:val="00AE22E3"/>
    <w:rsid w:val="00AF26AB"/>
    <w:rsid w:val="00AF4E65"/>
    <w:rsid w:val="00B046C9"/>
    <w:rsid w:val="00B0510E"/>
    <w:rsid w:val="00B07FB7"/>
    <w:rsid w:val="00B10C22"/>
    <w:rsid w:val="00B2103C"/>
    <w:rsid w:val="00B22DF7"/>
    <w:rsid w:val="00B31E71"/>
    <w:rsid w:val="00B3278D"/>
    <w:rsid w:val="00B4078A"/>
    <w:rsid w:val="00B53091"/>
    <w:rsid w:val="00B57717"/>
    <w:rsid w:val="00B6640D"/>
    <w:rsid w:val="00B71326"/>
    <w:rsid w:val="00B71E1B"/>
    <w:rsid w:val="00B8476F"/>
    <w:rsid w:val="00B86F26"/>
    <w:rsid w:val="00B87567"/>
    <w:rsid w:val="00B87617"/>
    <w:rsid w:val="00B941C2"/>
    <w:rsid w:val="00BA13AF"/>
    <w:rsid w:val="00BA3849"/>
    <w:rsid w:val="00BA432E"/>
    <w:rsid w:val="00BA6BEE"/>
    <w:rsid w:val="00BB0E51"/>
    <w:rsid w:val="00BC01BC"/>
    <w:rsid w:val="00BC5C65"/>
    <w:rsid w:val="00BC6F03"/>
    <w:rsid w:val="00BD2EB0"/>
    <w:rsid w:val="00BD4352"/>
    <w:rsid w:val="00BE1EEB"/>
    <w:rsid w:val="00BE2934"/>
    <w:rsid w:val="00BE386B"/>
    <w:rsid w:val="00C064EE"/>
    <w:rsid w:val="00C142F4"/>
    <w:rsid w:val="00C2453B"/>
    <w:rsid w:val="00C24D75"/>
    <w:rsid w:val="00C27325"/>
    <w:rsid w:val="00C36B2D"/>
    <w:rsid w:val="00C46B68"/>
    <w:rsid w:val="00C57D01"/>
    <w:rsid w:val="00C6383C"/>
    <w:rsid w:val="00C65A48"/>
    <w:rsid w:val="00C675E2"/>
    <w:rsid w:val="00C72B0E"/>
    <w:rsid w:val="00C82261"/>
    <w:rsid w:val="00C951E0"/>
    <w:rsid w:val="00C96C15"/>
    <w:rsid w:val="00CA0F61"/>
    <w:rsid w:val="00CA6DAE"/>
    <w:rsid w:val="00CA6F2C"/>
    <w:rsid w:val="00CB4234"/>
    <w:rsid w:val="00CB5FEB"/>
    <w:rsid w:val="00CC65F9"/>
    <w:rsid w:val="00CC79CB"/>
    <w:rsid w:val="00CD6234"/>
    <w:rsid w:val="00CE4947"/>
    <w:rsid w:val="00CF1EB9"/>
    <w:rsid w:val="00CF4EFC"/>
    <w:rsid w:val="00CF4FE0"/>
    <w:rsid w:val="00CF64E8"/>
    <w:rsid w:val="00D06419"/>
    <w:rsid w:val="00D14DD5"/>
    <w:rsid w:val="00D1633E"/>
    <w:rsid w:val="00D1656E"/>
    <w:rsid w:val="00D21CEE"/>
    <w:rsid w:val="00D25609"/>
    <w:rsid w:val="00D5330C"/>
    <w:rsid w:val="00D55F3B"/>
    <w:rsid w:val="00D62F1A"/>
    <w:rsid w:val="00D64154"/>
    <w:rsid w:val="00D656FE"/>
    <w:rsid w:val="00D66CDD"/>
    <w:rsid w:val="00D812DD"/>
    <w:rsid w:val="00D850D3"/>
    <w:rsid w:val="00D92F7E"/>
    <w:rsid w:val="00D93263"/>
    <w:rsid w:val="00D94B6B"/>
    <w:rsid w:val="00D9608F"/>
    <w:rsid w:val="00D979D8"/>
    <w:rsid w:val="00DA7BDB"/>
    <w:rsid w:val="00DB29BC"/>
    <w:rsid w:val="00DB77B9"/>
    <w:rsid w:val="00DC1ADD"/>
    <w:rsid w:val="00DD072F"/>
    <w:rsid w:val="00DD211B"/>
    <w:rsid w:val="00DD74D1"/>
    <w:rsid w:val="00DE2418"/>
    <w:rsid w:val="00DE3451"/>
    <w:rsid w:val="00DE444F"/>
    <w:rsid w:val="00DE44DF"/>
    <w:rsid w:val="00DE62D8"/>
    <w:rsid w:val="00DF3D62"/>
    <w:rsid w:val="00E02FB4"/>
    <w:rsid w:val="00E0564D"/>
    <w:rsid w:val="00E05B49"/>
    <w:rsid w:val="00E14D73"/>
    <w:rsid w:val="00E14FC0"/>
    <w:rsid w:val="00E238A4"/>
    <w:rsid w:val="00E25C0A"/>
    <w:rsid w:val="00E322E2"/>
    <w:rsid w:val="00E3425C"/>
    <w:rsid w:val="00E40384"/>
    <w:rsid w:val="00E524AF"/>
    <w:rsid w:val="00E656B9"/>
    <w:rsid w:val="00E743EB"/>
    <w:rsid w:val="00E8229A"/>
    <w:rsid w:val="00E90557"/>
    <w:rsid w:val="00E91EBD"/>
    <w:rsid w:val="00E97AAE"/>
    <w:rsid w:val="00E97CE7"/>
    <w:rsid w:val="00EA104C"/>
    <w:rsid w:val="00EA64F1"/>
    <w:rsid w:val="00EA6979"/>
    <w:rsid w:val="00EB033A"/>
    <w:rsid w:val="00EB3EE0"/>
    <w:rsid w:val="00EB6505"/>
    <w:rsid w:val="00EB7056"/>
    <w:rsid w:val="00EB7286"/>
    <w:rsid w:val="00EC032F"/>
    <w:rsid w:val="00EC066F"/>
    <w:rsid w:val="00EC3EE0"/>
    <w:rsid w:val="00ED1D50"/>
    <w:rsid w:val="00ED3546"/>
    <w:rsid w:val="00ED5897"/>
    <w:rsid w:val="00EE1B3F"/>
    <w:rsid w:val="00F009B8"/>
    <w:rsid w:val="00F012E6"/>
    <w:rsid w:val="00F073C7"/>
    <w:rsid w:val="00F2072F"/>
    <w:rsid w:val="00F221DE"/>
    <w:rsid w:val="00F337AF"/>
    <w:rsid w:val="00F36FD0"/>
    <w:rsid w:val="00F41736"/>
    <w:rsid w:val="00F43E38"/>
    <w:rsid w:val="00F4433B"/>
    <w:rsid w:val="00F52315"/>
    <w:rsid w:val="00F5377B"/>
    <w:rsid w:val="00F650A9"/>
    <w:rsid w:val="00F73FAA"/>
    <w:rsid w:val="00F95EB6"/>
    <w:rsid w:val="00FA2C64"/>
    <w:rsid w:val="00FA38CD"/>
    <w:rsid w:val="00FA40E8"/>
    <w:rsid w:val="00FB7E0F"/>
    <w:rsid w:val="00FC208D"/>
    <w:rsid w:val="00FC7230"/>
    <w:rsid w:val="00FD0F84"/>
    <w:rsid w:val="00FD1E85"/>
    <w:rsid w:val="00FE2EEA"/>
    <w:rsid w:val="00FF04FC"/>
    <w:rsid w:val="00FF1FF2"/>
    <w:rsid w:val="00FF3801"/>
    <w:rsid w:val="00FF3F0E"/>
    <w:rsid w:val="00FF54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41" style="mso-position-vertical-relative:line;mso-width-relative:margin;mso-height-relative:margin" fillcolor="white" strokecolor="#ed7d31">
      <v:fill color="white"/>
      <v:stroke dashstyle="dash" color="#ed7d31" weight="1pt"/>
      <v:shadow color="#868686"/>
      <o:extrusion v:ext="view" viewpoint="-34.72222mm,34.72222mm" viewpointorigin="-.5,.5" skewangle="45" lightposition="-50000" lightposition2="50000"/>
    </o:shapedefaults>
    <o:shapelayout v:ext="edit">
      <o:idmap v:ext="edit" data="1"/>
    </o:shapelayout>
  </w:shapeDefaults>
  <w:doNotEmbedSmartTags/>
  <w:decimalSymbol w:val="."/>
  <w:listSeparator w:val=","/>
  <w14:defaultImageDpi w14:val="300"/>
  <w15:chartTrackingRefBased/>
  <w15:docId w15:val="{1CEA291E-617C-4156-A039-91044250A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0"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uppressAutoHyphens/>
    </w:pPr>
  </w:style>
  <w:style w:type="paragraph" w:styleId="Heading1">
    <w:name w:val="heading 1"/>
    <w:basedOn w:val="Heading"/>
    <w:next w:val="BodyText"/>
    <w:qFormat/>
    <w:rsid w:val="00BD4352"/>
    <w:pPr>
      <w:numPr>
        <w:numId w:val="1"/>
      </w:numPr>
      <w:outlineLvl w:val="0"/>
    </w:pPr>
    <w:rPr>
      <w:rFonts w:ascii="Arial" w:hAnsi="Arial"/>
      <w:b/>
      <w:color w:val="FF0000"/>
      <w:sz w:val="36"/>
    </w:rPr>
  </w:style>
  <w:style w:type="paragraph" w:styleId="Heading2">
    <w:name w:val="heading 2"/>
    <w:basedOn w:val="Heading"/>
    <w:next w:val="BodyText"/>
    <w:qFormat/>
    <w:rsid w:val="0062514B"/>
    <w:pPr>
      <w:numPr>
        <w:ilvl w:val="1"/>
        <w:numId w:val="1"/>
      </w:numPr>
      <w:outlineLvl w:val="1"/>
    </w:pPr>
    <w:rPr>
      <w:rFonts w:ascii="Arial" w:hAnsi="Arial"/>
      <w:b/>
      <w:color w:val="FF0000"/>
      <w:sz w:val="28"/>
    </w:rPr>
  </w:style>
  <w:style w:type="paragraph" w:styleId="Heading3">
    <w:name w:val="heading 3"/>
    <w:basedOn w:val="Heading"/>
    <w:next w:val="Normal"/>
    <w:qFormat/>
    <w:rsid w:val="00D62F1A"/>
    <w:pPr>
      <w:numPr>
        <w:ilvl w:val="2"/>
        <w:numId w:val="1"/>
      </w:numPr>
      <w:outlineLvl w:val="2"/>
    </w:pPr>
    <w:rPr>
      <w:rFonts w:ascii="Arial" w:hAnsi="Arial"/>
      <w:b/>
      <w:color w:val="FF0000"/>
      <w:sz w:val="22"/>
    </w:rPr>
  </w:style>
  <w:style w:type="paragraph" w:styleId="Heading4">
    <w:name w:val="heading 4"/>
    <w:basedOn w:val="Heading"/>
    <w:next w:val="BodyText"/>
    <w:qFormat/>
    <w:pPr>
      <w:numPr>
        <w:ilvl w:val="3"/>
        <w:numId w:val="1"/>
      </w:numPr>
      <w:outlineLvl w:val="3"/>
    </w:pPr>
  </w:style>
  <w:style w:type="paragraph" w:styleId="Heading5">
    <w:name w:val="heading 5"/>
    <w:basedOn w:val="Heading"/>
    <w:next w:val="BodyText"/>
    <w:qFormat/>
    <w:pPr>
      <w:numPr>
        <w:ilvl w:val="4"/>
        <w:numId w:val="1"/>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RTFNum21">
    <w:name w:val="RTF_Num 2 1"/>
    <w:rPr>
      <w:rFonts w:cs="Times New Roman"/>
    </w:rPr>
  </w:style>
  <w:style w:type="character" w:customStyle="1" w:styleId="RTFNum22">
    <w:name w:val="RTF_Num 2 2"/>
    <w:rPr>
      <w:rFonts w:cs="Times New Roman"/>
    </w:rPr>
  </w:style>
  <w:style w:type="character" w:customStyle="1" w:styleId="RTFNum23">
    <w:name w:val="RTF_Num 2 3"/>
    <w:rPr>
      <w:rFonts w:cs="Times New Roman"/>
    </w:rPr>
  </w:style>
  <w:style w:type="character" w:customStyle="1" w:styleId="RTFNum24">
    <w:name w:val="RTF_Num 2 4"/>
    <w:rPr>
      <w:rFonts w:cs="Times New Roman"/>
    </w:rPr>
  </w:style>
  <w:style w:type="character" w:customStyle="1" w:styleId="RTFNum25">
    <w:name w:val="RTF_Num 2 5"/>
    <w:rPr>
      <w:rFonts w:cs="Times New Roman"/>
    </w:rPr>
  </w:style>
  <w:style w:type="character" w:customStyle="1" w:styleId="RTFNum26">
    <w:name w:val="RTF_Num 2 6"/>
    <w:rPr>
      <w:rFonts w:cs="Times New Roman"/>
    </w:rPr>
  </w:style>
  <w:style w:type="character" w:customStyle="1" w:styleId="RTFNum27">
    <w:name w:val="RTF_Num 2 7"/>
    <w:rPr>
      <w:rFonts w:cs="Times New Roman"/>
    </w:rPr>
  </w:style>
  <w:style w:type="character" w:customStyle="1" w:styleId="RTFNum28">
    <w:name w:val="RTF_Num 2 8"/>
    <w:rPr>
      <w:rFonts w:cs="Times New Roman"/>
    </w:rPr>
  </w:style>
  <w:style w:type="character" w:customStyle="1" w:styleId="RTFNum29">
    <w:name w:val="RTF_Num 2 9"/>
    <w:rPr>
      <w:rFonts w:cs="Times New Roman"/>
    </w:rPr>
  </w:style>
  <w:style w:type="character" w:customStyle="1" w:styleId="RTFNum31">
    <w:name w:val="RTF_Num 3 1"/>
  </w:style>
  <w:style w:type="character" w:customStyle="1" w:styleId="RTFNum32">
    <w:name w:val="RTF_Num 3 2"/>
    <w:rPr>
      <w:rFonts w:cs="Times New Roman"/>
    </w:rPr>
  </w:style>
  <w:style w:type="character" w:customStyle="1" w:styleId="RTFNum33">
    <w:name w:val="RTF_Num 3 3"/>
    <w:rPr>
      <w:rFonts w:cs="Times New Roman"/>
    </w:rPr>
  </w:style>
  <w:style w:type="character" w:customStyle="1" w:styleId="RTFNum34">
    <w:name w:val="RTF_Num 3 4"/>
    <w:rPr>
      <w:rFonts w:cs="Times New Roman"/>
    </w:rPr>
  </w:style>
  <w:style w:type="character" w:customStyle="1" w:styleId="RTFNum35">
    <w:name w:val="RTF_Num 3 5"/>
    <w:rPr>
      <w:rFonts w:cs="Times New Roman"/>
    </w:rPr>
  </w:style>
  <w:style w:type="character" w:customStyle="1" w:styleId="RTFNum36">
    <w:name w:val="RTF_Num 3 6"/>
    <w:rPr>
      <w:rFonts w:cs="Times New Roman"/>
    </w:rPr>
  </w:style>
  <w:style w:type="character" w:customStyle="1" w:styleId="RTFNum37">
    <w:name w:val="RTF_Num 3 7"/>
    <w:rPr>
      <w:rFonts w:cs="Times New Roman"/>
    </w:rPr>
  </w:style>
  <w:style w:type="character" w:customStyle="1" w:styleId="RTFNum38">
    <w:name w:val="RTF_Num 3 8"/>
    <w:rPr>
      <w:rFonts w:cs="Times New Roman"/>
    </w:rPr>
  </w:style>
  <w:style w:type="character" w:customStyle="1" w:styleId="RTFNum39">
    <w:name w:val="RTF_Num 3 9"/>
    <w:rPr>
      <w:rFonts w:cs="Times New Roman"/>
    </w:rPr>
  </w:style>
  <w:style w:type="character" w:customStyle="1" w:styleId="RTFNum41">
    <w:name w:val="RTF_Num 4 1"/>
    <w:rPr>
      <w:rFonts w:cs="Times New Roman"/>
    </w:rPr>
  </w:style>
  <w:style w:type="character" w:customStyle="1" w:styleId="RTFNum42">
    <w:name w:val="RTF_Num 4 2"/>
    <w:rPr>
      <w:rFonts w:cs="Times New Roman"/>
    </w:rPr>
  </w:style>
  <w:style w:type="character" w:customStyle="1" w:styleId="RTFNum43">
    <w:name w:val="RTF_Num 4 3"/>
    <w:rPr>
      <w:rFonts w:cs="Times New Roman"/>
    </w:rPr>
  </w:style>
  <w:style w:type="character" w:customStyle="1" w:styleId="RTFNum44">
    <w:name w:val="RTF_Num 4 4"/>
    <w:rPr>
      <w:rFonts w:cs="Times New Roman"/>
    </w:rPr>
  </w:style>
  <w:style w:type="character" w:customStyle="1" w:styleId="RTFNum45">
    <w:name w:val="RTF_Num 4 5"/>
    <w:rPr>
      <w:rFonts w:cs="Times New Roman"/>
    </w:rPr>
  </w:style>
  <w:style w:type="character" w:customStyle="1" w:styleId="RTFNum46">
    <w:name w:val="RTF_Num 4 6"/>
    <w:rPr>
      <w:rFonts w:cs="Times New Roman"/>
    </w:rPr>
  </w:style>
  <w:style w:type="character" w:customStyle="1" w:styleId="RTFNum47">
    <w:name w:val="RTF_Num 4 7"/>
    <w:rPr>
      <w:rFonts w:cs="Times New Roman"/>
    </w:rPr>
  </w:style>
  <w:style w:type="character" w:customStyle="1" w:styleId="RTFNum48">
    <w:name w:val="RTF_Num 4 8"/>
    <w:rPr>
      <w:rFonts w:cs="Times New Roman"/>
    </w:rPr>
  </w:style>
  <w:style w:type="character" w:customStyle="1" w:styleId="RTFNum49">
    <w:name w:val="RTF_Num 4 9"/>
    <w:rPr>
      <w:rFonts w:cs="Times New Roman"/>
    </w:rPr>
  </w:style>
  <w:style w:type="character" w:customStyle="1" w:styleId="RTFNum51">
    <w:name w:val="RTF_Num 5 1"/>
    <w:rPr>
      <w:rFonts w:cs="Times New Roman"/>
    </w:rPr>
  </w:style>
  <w:style w:type="character" w:customStyle="1" w:styleId="RTFNum52">
    <w:name w:val="RTF_Num 5 2"/>
    <w:rPr>
      <w:rFonts w:cs="Times New Roman"/>
    </w:rPr>
  </w:style>
  <w:style w:type="character" w:customStyle="1" w:styleId="RTFNum53">
    <w:name w:val="RTF_Num 5 3"/>
    <w:rPr>
      <w:rFonts w:cs="Times New Roman"/>
    </w:rPr>
  </w:style>
  <w:style w:type="character" w:customStyle="1" w:styleId="RTFNum54">
    <w:name w:val="RTF_Num 5 4"/>
    <w:rPr>
      <w:rFonts w:cs="Times New Roman"/>
    </w:rPr>
  </w:style>
  <w:style w:type="character" w:customStyle="1" w:styleId="RTFNum55">
    <w:name w:val="RTF_Num 5 5"/>
    <w:rPr>
      <w:rFonts w:cs="Times New Roman"/>
    </w:rPr>
  </w:style>
  <w:style w:type="character" w:customStyle="1" w:styleId="RTFNum56">
    <w:name w:val="RTF_Num 5 6"/>
    <w:rPr>
      <w:rFonts w:cs="Times New Roman"/>
    </w:rPr>
  </w:style>
  <w:style w:type="character" w:customStyle="1" w:styleId="RTFNum57">
    <w:name w:val="RTF_Num 5 7"/>
    <w:rPr>
      <w:rFonts w:cs="Times New Roman"/>
    </w:rPr>
  </w:style>
  <w:style w:type="character" w:customStyle="1" w:styleId="RTFNum58">
    <w:name w:val="RTF_Num 5 8"/>
    <w:rPr>
      <w:rFonts w:cs="Times New Roman"/>
    </w:rPr>
  </w:style>
  <w:style w:type="character" w:customStyle="1" w:styleId="RTFNum59">
    <w:name w:val="RTF_Num 5 9"/>
    <w:rPr>
      <w:rFonts w:cs="Times New Roman"/>
    </w:rPr>
  </w:style>
  <w:style w:type="character" w:customStyle="1" w:styleId="RTFNum61">
    <w:name w:val="RTF_Num 6 1"/>
    <w:rPr>
      <w:rFonts w:cs="Times New Roman"/>
    </w:rPr>
  </w:style>
  <w:style w:type="character" w:customStyle="1" w:styleId="RTFNum62">
    <w:name w:val="RTF_Num 6 2"/>
    <w:rPr>
      <w:rFonts w:cs="Times New Roman"/>
    </w:rPr>
  </w:style>
  <w:style w:type="character" w:customStyle="1" w:styleId="RTFNum63">
    <w:name w:val="RTF_Num 6 3"/>
    <w:rPr>
      <w:rFonts w:cs="Times New Roman"/>
    </w:rPr>
  </w:style>
  <w:style w:type="character" w:customStyle="1" w:styleId="RTFNum64">
    <w:name w:val="RTF_Num 6 4"/>
    <w:rPr>
      <w:rFonts w:cs="Times New Roman"/>
    </w:rPr>
  </w:style>
  <w:style w:type="character" w:customStyle="1" w:styleId="RTFNum65">
    <w:name w:val="RTF_Num 6 5"/>
    <w:rPr>
      <w:rFonts w:cs="Times New Roman"/>
    </w:rPr>
  </w:style>
  <w:style w:type="character" w:customStyle="1" w:styleId="RTFNum66">
    <w:name w:val="RTF_Num 6 6"/>
    <w:rPr>
      <w:rFonts w:cs="Times New Roman"/>
    </w:rPr>
  </w:style>
  <w:style w:type="character" w:customStyle="1" w:styleId="RTFNum67">
    <w:name w:val="RTF_Num 6 7"/>
    <w:rPr>
      <w:rFonts w:cs="Times New Roman"/>
    </w:rPr>
  </w:style>
  <w:style w:type="character" w:customStyle="1" w:styleId="RTFNum68">
    <w:name w:val="RTF_Num 6 8"/>
    <w:rPr>
      <w:rFonts w:cs="Times New Roman"/>
    </w:rPr>
  </w:style>
  <w:style w:type="character" w:customStyle="1" w:styleId="RTFNum69">
    <w:name w:val="RTF_Num 6 9"/>
    <w:rPr>
      <w:rFonts w:cs="Times New Roman"/>
    </w:rPr>
  </w:style>
  <w:style w:type="character" w:customStyle="1" w:styleId="RTFNum71">
    <w:name w:val="RTF_Num 7 1"/>
    <w:rPr>
      <w:rFonts w:cs="Times New Roman"/>
    </w:rPr>
  </w:style>
  <w:style w:type="character" w:customStyle="1" w:styleId="RTFNum72">
    <w:name w:val="RTF_Num 7 2"/>
    <w:rPr>
      <w:rFonts w:cs="Times New Roman"/>
    </w:rPr>
  </w:style>
  <w:style w:type="character" w:customStyle="1" w:styleId="RTFNum73">
    <w:name w:val="RTF_Num 7 3"/>
    <w:rPr>
      <w:rFonts w:cs="Times New Roman"/>
    </w:rPr>
  </w:style>
  <w:style w:type="character" w:customStyle="1" w:styleId="RTFNum74">
    <w:name w:val="RTF_Num 7 4"/>
    <w:rPr>
      <w:rFonts w:cs="Times New Roman"/>
    </w:rPr>
  </w:style>
  <w:style w:type="character" w:customStyle="1" w:styleId="RTFNum75">
    <w:name w:val="RTF_Num 7 5"/>
    <w:rPr>
      <w:rFonts w:cs="Times New Roman"/>
    </w:rPr>
  </w:style>
  <w:style w:type="character" w:customStyle="1" w:styleId="RTFNum76">
    <w:name w:val="RTF_Num 7 6"/>
    <w:rPr>
      <w:rFonts w:cs="Times New Roman"/>
    </w:rPr>
  </w:style>
  <w:style w:type="character" w:customStyle="1" w:styleId="RTFNum77">
    <w:name w:val="RTF_Num 7 7"/>
    <w:rPr>
      <w:rFonts w:cs="Times New Roman"/>
    </w:rPr>
  </w:style>
  <w:style w:type="character" w:customStyle="1" w:styleId="RTFNum78">
    <w:name w:val="RTF_Num 7 8"/>
    <w:rPr>
      <w:rFonts w:cs="Times New Roman"/>
    </w:rPr>
  </w:style>
  <w:style w:type="character" w:customStyle="1" w:styleId="RTFNum79">
    <w:name w:val="RTF_Num 7 9"/>
    <w:rPr>
      <w:rFonts w:cs="Times New Roman"/>
    </w:rPr>
  </w:style>
  <w:style w:type="character" w:customStyle="1" w:styleId="RTFNum81">
    <w:name w:val="RTF_Num 8 1"/>
    <w:rPr>
      <w:rFonts w:cs="Times New Roman"/>
    </w:rPr>
  </w:style>
  <w:style w:type="character" w:customStyle="1" w:styleId="RTFNum82">
    <w:name w:val="RTF_Num 8 2"/>
    <w:rPr>
      <w:rFonts w:cs="Times New Roman"/>
    </w:rPr>
  </w:style>
  <w:style w:type="character" w:customStyle="1" w:styleId="RTFNum83">
    <w:name w:val="RTF_Num 8 3"/>
    <w:rPr>
      <w:rFonts w:cs="Times New Roman"/>
    </w:rPr>
  </w:style>
  <w:style w:type="character" w:customStyle="1" w:styleId="RTFNum84">
    <w:name w:val="RTF_Num 8 4"/>
    <w:rPr>
      <w:rFonts w:cs="Times New Roman"/>
    </w:rPr>
  </w:style>
  <w:style w:type="character" w:customStyle="1" w:styleId="RTFNum85">
    <w:name w:val="RTF_Num 8 5"/>
    <w:rPr>
      <w:rFonts w:cs="Times New Roman"/>
    </w:rPr>
  </w:style>
  <w:style w:type="character" w:customStyle="1" w:styleId="RTFNum86">
    <w:name w:val="RTF_Num 8 6"/>
    <w:rPr>
      <w:rFonts w:cs="Times New Roman"/>
    </w:rPr>
  </w:style>
  <w:style w:type="character" w:customStyle="1" w:styleId="RTFNum87">
    <w:name w:val="RTF_Num 8 7"/>
    <w:rPr>
      <w:rFonts w:cs="Times New Roman"/>
    </w:rPr>
  </w:style>
  <w:style w:type="character" w:customStyle="1" w:styleId="RTFNum88">
    <w:name w:val="RTF_Num 8 8"/>
    <w:rPr>
      <w:rFonts w:cs="Times New Roman"/>
    </w:rPr>
  </w:style>
  <w:style w:type="character" w:customStyle="1" w:styleId="RTFNum89">
    <w:name w:val="RTF_Num 8 9"/>
    <w:rPr>
      <w:rFonts w:cs="Times New Roman"/>
    </w:rPr>
  </w:style>
  <w:style w:type="character" w:customStyle="1" w:styleId="RTFNum91">
    <w:name w:val="RTF_Num 9 1"/>
    <w:rPr>
      <w:rFonts w:cs="Times New Roman"/>
    </w:rPr>
  </w:style>
  <w:style w:type="character" w:customStyle="1" w:styleId="RTFNum92">
    <w:name w:val="RTF_Num 9 2"/>
    <w:rPr>
      <w:rFonts w:cs="Times New Roman"/>
    </w:rPr>
  </w:style>
  <w:style w:type="character" w:customStyle="1" w:styleId="RTFNum93">
    <w:name w:val="RTF_Num 9 3"/>
    <w:rPr>
      <w:rFonts w:cs="Times New Roman"/>
    </w:rPr>
  </w:style>
  <w:style w:type="character" w:customStyle="1" w:styleId="RTFNum94">
    <w:name w:val="RTF_Num 9 4"/>
    <w:rPr>
      <w:rFonts w:cs="Times New Roman"/>
    </w:rPr>
  </w:style>
  <w:style w:type="character" w:customStyle="1" w:styleId="RTFNum95">
    <w:name w:val="RTF_Num 9 5"/>
    <w:rPr>
      <w:rFonts w:cs="Times New Roman"/>
    </w:rPr>
  </w:style>
  <w:style w:type="character" w:customStyle="1" w:styleId="RTFNum96">
    <w:name w:val="RTF_Num 9 6"/>
    <w:rPr>
      <w:rFonts w:cs="Times New Roman"/>
    </w:rPr>
  </w:style>
  <w:style w:type="character" w:customStyle="1" w:styleId="RTFNum97">
    <w:name w:val="RTF_Num 9 7"/>
    <w:rPr>
      <w:rFonts w:cs="Times New Roman"/>
    </w:rPr>
  </w:style>
  <w:style w:type="character" w:customStyle="1" w:styleId="RTFNum98">
    <w:name w:val="RTF_Num 9 8"/>
    <w:rPr>
      <w:rFonts w:cs="Times New Roman"/>
    </w:rPr>
  </w:style>
  <w:style w:type="character" w:customStyle="1" w:styleId="RTFNum99">
    <w:name w:val="RTF_Num 9 9"/>
    <w:rPr>
      <w:rFonts w:cs="Times New Roman"/>
    </w:rPr>
  </w:style>
  <w:style w:type="character" w:customStyle="1" w:styleId="RTFNum101">
    <w:name w:val="RTF_Num 10 1"/>
  </w:style>
  <w:style w:type="character" w:customStyle="1" w:styleId="RTFNum102">
    <w:name w:val="RTF_Num 10 2"/>
  </w:style>
  <w:style w:type="character" w:customStyle="1" w:styleId="RTFNum103">
    <w:name w:val="RTF_Num 10 3"/>
    <w:rPr>
      <w:rFonts w:cs="Times New Roman"/>
    </w:rPr>
  </w:style>
  <w:style w:type="character" w:customStyle="1" w:styleId="RTFNum104">
    <w:name w:val="RTF_Num 10 4"/>
    <w:rPr>
      <w:rFonts w:cs="Times New Roman"/>
    </w:rPr>
  </w:style>
  <w:style w:type="character" w:customStyle="1" w:styleId="RTFNum105">
    <w:name w:val="RTF_Num 10 5"/>
    <w:rPr>
      <w:rFonts w:cs="Times New Roman"/>
    </w:rPr>
  </w:style>
  <w:style w:type="character" w:customStyle="1" w:styleId="RTFNum106">
    <w:name w:val="RTF_Num 10 6"/>
    <w:rPr>
      <w:rFonts w:cs="Times New Roman"/>
    </w:rPr>
  </w:style>
  <w:style w:type="character" w:customStyle="1" w:styleId="RTFNum107">
    <w:name w:val="RTF_Num 10 7"/>
    <w:rPr>
      <w:rFonts w:cs="Times New Roman"/>
    </w:rPr>
  </w:style>
  <w:style w:type="character" w:customStyle="1" w:styleId="RTFNum108">
    <w:name w:val="RTF_Num 10 8"/>
    <w:rPr>
      <w:rFonts w:cs="Times New Roman"/>
    </w:rPr>
  </w:style>
  <w:style w:type="character" w:customStyle="1" w:styleId="RTFNum109">
    <w:name w:val="RTF_Num 10 9"/>
    <w:rPr>
      <w:rFonts w:cs="Times New Roman"/>
    </w:rPr>
  </w:style>
  <w:style w:type="character" w:customStyle="1" w:styleId="RTFNum111">
    <w:name w:val="RTF_Num 11 1"/>
    <w:rPr>
      <w:rFonts w:cs="Times New Roman"/>
    </w:rPr>
  </w:style>
  <w:style w:type="character" w:customStyle="1" w:styleId="RTFNum112">
    <w:name w:val="RTF_Num 11 2"/>
    <w:rPr>
      <w:rFonts w:cs="Times New Roman"/>
    </w:rPr>
  </w:style>
  <w:style w:type="character" w:customStyle="1" w:styleId="RTFNum113">
    <w:name w:val="RTF_Num 11 3"/>
    <w:rPr>
      <w:rFonts w:cs="Times New Roman"/>
    </w:rPr>
  </w:style>
  <w:style w:type="character" w:customStyle="1" w:styleId="RTFNum114">
    <w:name w:val="RTF_Num 11 4"/>
    <w:rPr>
      <w:rFonts w:cs="Times New Roman"/>
    </w:rPr>
  </w:style>
  <w:style w:type="character" w:customStyle="1" w:styleId="RTFNum115">
    <w:name w:val="RTF_Num 11 5"/>
    <w:rPr>
      <w:rFonts w:cs="Times New Roman"/>
    </w:rPr>
  </w:style>
  <w:style w:type="character" w:customStyle="1" w:styleId="RTFNum116">
    <w:name w:val="RTF_Num 11 6"/>
    <w:rPr>
      <w:rFonts w:cs="Times New Roman"/>
    </w:rPr>
  </w:style>
  <w:style w:type="character" w:customStyle="1" w:styleId="RTFNum117">
    <w:name w:val="RTF_Num 11 7"/>
    <w:rPr>
      <w:rFonts w:cs="Times New Roman"/>
    </w:rPr>
  </w:style>
  <w:style w:type="character" w:customStyle="1" w:styleId="RTFNum118">
    <w:name w:val="RTF_Num 11 8"/>
    <w:rPr>
      <w:rFonts w:cs="Times New Roman"/>
    </w:rPr>
  </w:style>
  <w:style w:type="character" w:customStyle="1" w:styleId="RTFNum119">
    <w:name w:val="RTF_Num 11 9"/>
    <w:rPr>
      <w:rFonts w:cs="Times New Roman"/>
    </w:rPr>
  </w:style>
  <w:style w:type="character" w:customStyle="1" w:styleId="RTFNum121">
    <w:name w:val="RTF_Num 12 1"/>
    <w:rPr>
      <w:rFonts w:cs="Times New Roman"/>
    </w:rPr>
  </w:style>
  <w:style w:type="character" w:customStyle="1" w:styleId="RTFNum122">
    <w:name w:val="RTF_Num 12 2"/>
    <w:rPr>
      <w:rFonts w:cs="Times New Roman"/>
    </w:rPr>
  </w:style>
  <w:style w:type="character" w:customStyle="1" w:styleId="RTFNum123">
    <w:name w:val="RTF_Num 12 3"/>
    <w:rPr>
      <w:rFonts w:cs="Times New Roman"/>
    </w:rPr>
  </w:style>
  <w:style w:type="character" w:customStyle="1" w:styleId="RTFNum124">
    <w:name w:val="RTF_Num 12 4"/>
    <w:rPr>
      <w:rFonts w:cs="Times New Roman"/>
    </w:rPr>
  </w:style>
  <w:style w:type="character" w:customStyle="1" w:styleId="RTFNum125">
    <w:name w:val="RTF_Num 12 5"/>
    <w:rPr>
      <w:rFonts w:cs="Times New Roman"/>
    </w:rPr>
  </w:style>
  <w:style w:type="character" w:customStyle="1" w:styleId="RTFNum126">
    <w:name w:val="RTF_Num 12 6"/>
    <w:rPr>
      <w:rFonts w:cs="Times New Roman"/>
    </w:rPr>
  </w:style>
  <w:style w:type="character" w:customStyle="1" w:styleId="RTFNum127">
    <w:name w:val="RTF_Num 12 7"/>
    <w:rPr>
      <w:rFonts w:cs="Times New Roman"/>
    </w:rPr>
  </w:style>
  <w:style w:type="character" w:customStyle="1" w:styleId="RTFNum128">
    <w:name w:val="RTF_Num 12 8"/>
    <w:rPr>
      <w:rFonts w:cs="Times New Roman"/>
    </w:rPr>
  </w:style>
  <w:style w:type="character" w:customStyle="1" w:styleId="RTFNum129">
    <w:name w:val="RTF_Num 12 9"/>
    <w:rPr>
      <w:rFonts w:cs="Times New Roman"/>
    </w:rPr>
  </w:style>
  <w:style w:type="character" w:customStyle="1" w:styleId="RTFNum131">
    <w:name w:val="RTF_Num 13 1"/>
    <w:rPr>
      <w:rFonts w:cs="Times New Roman"/>
    </w:rPr>
  </w:style>
  <w:style w:type="character" w:customStyle="1" w:styleId="RTFNum132">
    <w:name w:val="RTF_Num 13 2"/>
    <w:rPr>
      <w:rFonts w:cs="Times New Roman"/>
    </w:rPr>
  </w:style>
  <w:style w:type="character" w:customStyle="1" w:styleId="RTFNum133">
    <w:name w:val="RTF_Num 13 3"/>
    <w:rPr>
      <w:rFonts w:cs="Times New Roman"/>
    </w:rPr>
  </w:style>
  <w:style w:type="character" w:customStyle="1" w:styleId="RTFNum134">
    <w:name w:val="RTF_Num 13 4"/>
    <w:rPr>
      <w:rFonts w:cs="Times New Roman"/>
    </w:rPr>
  </w:style>
  <w:style w:type="character" w:customStyle="1" w:styleId="RTFNum135">
    <w:name w:val="RTF_Num 13 5"/>
    <w:rPr>
      <w:rFonts w:cs="Times New Roman"/>
    </w:rPr>
  </w:style>
  <w:style w:type="character" w:customStyle="1" w:styleId="RTFNum136">
    <w:name w:val="RTF_Num 13 6"/>
    <w:rPr>
      <w:rFonts w:cs="Times New Roman"/>
    </w:rPr>
  </w:style>
  <w:style w:type="character" w:customStyle="1" w:styleId="RTFNum137">
    <w:name w:val="RTF_Num 13 7"/>
    <w:rPr>
      <w:rFonts w:cs="Times New Roman"/>
    </w:rPr>
  </w:style>
  <w:style w:type="character" w:customStyle="1" w:styleId="RTFNum138">
    <w:name w:val="RTF_Num 13 8"/>
    <w:rPr>
      <w:rFonts w:cs="Times New Roman"/>
    </w:rPr>
  </w:style>
  <w:style w:type="character" w:customStyle="1" w:styleId="RTFNum139">
    <w:name w:val="RTF_Num 13 9"/>
    <w:rPr>
      <w:rFonts w:cs="Times New Roman"/>
    </w:rPr>
  </w:style>
  <w:style w:type="character" w:customStyle="1" w:styleId="RTFNum141">
    <w:name w:val="RTF_Num 14 1"/>
    <w:rPr>
      <w:rFonts w:cs="Times New Roman"/>
    </w:rPr>
  </w:style>
  <w:style w:type="character" w:customStyle="1" w:styleId="RTFNum142">
    <w:name w:val="RTF_Num 14 2"/>
    <w:rPr>
      <w:rFonts w:cs="Times New Roman"/>
    </w:rPr>
  </w:style>
  <w:style w:type="character" w:customStyle="1" w:styleId="RTFNum143">
    <w:name w:val="RTF_Num 14 3"/>
    <w:rPr>
      <w:rFonts w:cs="Times New Roman"/>
    </w:rPr>
  </w:style>
  <w:style w:type="character" w:customStyle="1" w:styleId="RTFNum144">
    <w:name w:val="RTF_Num 14 4"/>
    <w:rPr>
      <w:rFonts w:cs="Times New Roman"/>
    </w:rPr>
  </w:style>
  <w:style w:type="character" w:customStyle="1" w:styleId="RTFNum145">
    <w:name w:val="RTF_Num 14 5"/>
    <w:rPr>
      <w:rFonts w:cs="Times New Roman"/>
    </w:rPr>
  </w:style>
  <w:style w:type="character" w:customStyle="1" w:styleId="RTFNum146">
    <w:name w:val="RTF_Num 14 6"/>
    <w:rPr>
      <w:rFonts w:cs="Times New Roman"/>
    </w:rPr>
  </w:style>
  <w:style w:type="character" w:customStyle="1" w:styleId="RTFNum147">
    <w:name w:val="RTF_Num 14 7"/>
    <w:rPr>
      <w:rFonts w:cs="Times New Roman"/>
    </w:rPr>
  </w:style>
  <w:style w:type="character" w:customStyle="1" w:styleId="RTFNum148">
    <w:name w:val="RTF_Num 14 8"/>
    <w:rPr>
      <w:rFonts w:cs="Times New Roman"/>
    </w:rPr>
  </w:style>
  <w:style w:type="character" w:customStyle="1" w:styleId="RTFNum149">
    <w:name w:val="RTF_Num 14 9"/>
    <w:rPr>
      <w:rFonts w:cs="Times New Roman"/>
    </w:rPr>
  </w:style>
  <w:style w:type="character" w:customStyle="1" w:styleId="RTFNum151">
    <w:name w:val="RTF_Num 15 1"/>
    <w:rPr>
      <w:rFonts w:cs="Times New Roman"/>
    </w:rPr>
  </w:style>
  <w:style w:type="character" w:customStyle="1" w:styleId="RTFNum152">
    <w:name w:val="RTF_Num 15 2"/>
    <w:rPr>
      <w:rFonts w:cs="Times New Roman"/>
    </w:rPr>
  </w:style>
  <w:style w:type="character" w:customStyle="1" w:styleId="RTFNum153">
    <w:name w:val="RTF_Num 15 3"/>
    <w:rPr>
      <w:rFonts w:cs="Times New Roman"/>
    </w:rPr>
  </w:style>
  <w:style w:type="character" w:customStyle="1" w:styleId="RTFNum154">
    <w:name w:val="RTF_Num 15 4"/>
    <w:rPr>
      <w:rFonts w:cs="Times New Roman"/>
    </w:rPr>
  </w:style>
  <w:style w:type="character" w:customStyle="1" w:styleId="RTFNum155">
    <w:name w:val="RTF_Num 15 5"/>
    <w:rPr>
      <w:rFonts w:cs="Times New Roman"/>
    </w:rPr>
  </w:style>
  <w:style w:type="character" w:customStyle="1" w:styleId="RTFNum156">
    <w:name w:val="RTF_Num 15 6"/>
    <w:rPr>
      <w:rFonts w:cs="Times New Roman"/>
    </w:rPr>
  </w:style>
  <w:style w:type="character" w:customStyle="1" w:styleId="RTFNum157">
    <w:name w:val="RTF_Num 15 7"/>
    <w:rPr>
      <w:rFonts w:cs="Times New Roman"/>
    </w:rPr>
  </w:style>
  <w:style w:type="character" w:customStyle="1" w:styleId="RTFNum158">
    <w:name w:val="RTF_Num 15 8"/>
    <w:rPr>
      <w:rFonts w:cs="Times New Roman"/>
    </w:rPr>
  </w:style>
  <w:style w:type="character" w:customStyle="1" w:styleId="RTFNum159">
    <w:name w:val="RTF_Num 15 9"/>
    <w:rPr>
      <w:rFonts w:cs="Times New Roman"/>
    </w:rPr>
  </w:style>
  <w:style w:type="character" w:customStyle="1" w:styleId="RTFNum161">
    <w:name w:val="RTF_Num 16 1"/>
    <w:rPr>
      <w:rFonts w:cs="Times New Roman"/>
    </w:rPr>
  </w:style>
  <w:style w:type="character" w:customStyle="1" w:styleId="RTFNum162">
    <w:name w:val="RTF_Num 16 2"/>
    <w:rPr>
      <w:rFonts w:cs="Times New Roman"/>
    </w:rPr>
  </w:style>
  <w:style w:type="character" w:customStyle="1" w:styleId="RTFNum163">
    <w:name w:val="RTF_Num 16 3"/>
    <w:rPr>
      <w:rFonts w:cs="Times New Roman"/>
    </w:rPr>
  </w:style>
  <w:style w:type="character" w:customStyle="1" w:styleId="RTFNum164">
    <w:name w:val="RTF_Num 16 4"/>
    <w:rPr>
      <w:rFonts w:cs="Times New Roman"/>
    </w:rPr>
  </w:style>
  <w:style w:type="character" w:customStyle="1" w:styleId="RTFNum165">
    <w:name w:val="RTF_Num 16 5"/>
    <w:rPr>
      <w:rFonts w:cs="Times New Roman"/>
    </w:rPr>
  </w:style>
  <w:style w:type="character" w:customStyle="1" w:styleId="RTFNum166">
    <w:name w:val="RTF_Num 16 6"/>
    <w:rPr>
      <w:rFonts w:cs="Times New Roman"/>
    </w:rPr>
  </w:style>
  <w:style w:type="character" w:customStyle="1" w:styleId="RTFNum167">
    <w:name w:val="RTF_Num 16 7"/>
    <w:rPr>
      <w:rFonts w:cs="Times New Roman"/>
    </w:rPr>
  </w:style>
  <w:style w:type="character" w:customStyle="1" w:styleId="RTFNum168">
    <w:name w:val="RTF_Num 16 8"/>
    <w:rPr>
      <w:rFonts w:cs="Times New Roman"/>
    </w:rPr>
  </w:style>
  <w:style w:type="character" w:customStyle="1" w:styleId="RTFNum169">
    <w:name w:val="RTF_Num 16 9"/>
    <w:rPr>
      <w:rFonts w:cs="Times New Roman"/>
    </w:rPr>
  </w:style>
  <w:style w:type="character" w:customStyle="1" w:styleId="RTFNum171">
    <w:name w:val="RTF_Num 17 1"/>
    <w:rPr>
      <w:rFonts w:cs="Times New Roman"/>
    </w:rPr>
  </w:style>
  <w:style w:type="character" w:customStyle="1" w:styleId="RTFNum172">
    <w:name w:val="RTF_Num 17 2"/>
    <w:rPr>
      <w:rFonts w:cs="Times New Roman"/>
    </w:rPr>
  </w:style>
  <w:style w:type="character" w:customStyle="1" w:styleId="RTFNum173">
    <w:name w:val="RTF_Num 17 3"/>
    <w:rPr>
      <w:rFonts w:cs="Times New Roman"/>
    </w:rPr>
  </w:style>
  <w:style w:type="character" w:customStyle="1" w:styleId="RTFNum174">
    <w:name w:val="RTF_Num 17 4"/>
    <w:rPr>
      <w:rFonts w:cs="Times New Roman"/>
    </w:rPr>
  </w:style>
  <w:style w:type="character" w:customStyle="1" w:styleId="RTFNum175">
    <w:name w:val="RTF_Num 17 5"/>
    <w:rPr>
      <w:rFonts w:cs="Times New Roman"/>
    </w:rPr>
  </w:style>
  <w:style w:type="character" w:customStyle="1" w:styleId="RTFNum176">
    <w:name w:val="RTF_Num 17 6"/>
    <w:rPr>
      <w:rFonts w:cs="Times New Roman"/>
    </w:rPr>
  </w:style>
  <w:style w:type="character" w:customStyle="1" w:styleId="RTFNum177">
    <w:name w:val="RTF_Num 17 7"/>
    <w:rPr>
      <w:rFonts w:cs="Times New Roman"/>
    </w:rPr>
  </w:style>
  <w:style w:type="character" w:customStyle="1" w:styleId="RTFNum178">
    <w:name w:val="RTF_Num 17 8"/>
    <w:rPr>
      <w:rFonts w:cs="Times New Roman"/>
    </w:rPr>
  </w:style>
  <w:style w:type="character" w:customStyle="1" w:styleId="RTFNum179">
    <w:name w:val="RTF_Num 17 9"/>
    <w:rPr>
      <w:rFonts w:cs="Times New Roman"/>
    </w:rPr>
  </w:style>
  <w:style w:type="character" w:customStyle="1" w:styleId="RTFNum181">
    <w:name w:val="RTF_Num 18 1"/>
    <w:rPr>
      <w:rFonts w:cs="Times New Roman"/>
    </w:rPr>
  </w:style>
  <w:style w:type="character" w:customStyle="1" w:styleId="RTFNum182">
    <w:name w:val="RTF_Num 18 2"/>
    <w:rPr>
      <w:rFonts w:cs="Times New Roman"/>
    </w:rPr>
  </w:style>
  <w:style w:type="character" w:customStyle="1" w:styleId="RTFNum183">
    <w:name w:val="RTF_Num 18 3"/>
    <w:rPr>
      <w:rFonts w:cs="Times New Roman"/>
    </w:rPr>
  </w:style>
  <w:style w:type="character" w:customStyle="1" w:styleId="RTFNum184">
    <w:name w:val="RTF_Num 18 4"/>
    <w:rPr>
      <w:rFonts w:cs="Times New Roman"/>
    </w:rPr>
  </w:style>
  <w:style w:type="character" w:customStyle="1" w:styleId="RTFNum185">
    <w:name w:val="RTF_Num 18 5"/>
    <w:rPr>
      <w:rFonts w:cs="Times New Roman"/>
    </w:rPr>
  </w:style>
  <w:style w:type="character" w:customStyle="1" w:styleId="RTFNum186">
    <w:name w:val="RTF_Num 18 6"/>
    <w:rPr>
      <w:rFonts w:cs="Times New Roman"/>
    </w:rPr>
  </w:style>
  <w:style w:type="character" w:customStyle="1" w:styleId="RTFNum187">
    <w:name w:val="RTF_Num 18 7"/>
    <w:rPr>
      <w:rFonts w:cs="Times New Roman"/>
    </w:rPr>
  </w:style>
  <w:style w:type="character" w:customStyle="1" w:styleId="RTFNum188">
    <w:name w:val="RTF_Num 18 8"/>
    <w:rPr>
      <w:rFonts w:cs="Times New Roman"/>
    </w:rPr>
  </w:style>
  <w:style w:type="character" w:customStyle="1" w:styleId="RTFNum189">
    <w:name w:val="RTF_Num 18 9"/>
    <w:rPr>
      <w:rFonts w:cs="Times New Roman"/>
    </w:rPr>
  </w:style>
  <w:style w:type="character" w:customStyle="1" w:styleId="RTFNum191">
    <w:name w:val="RTF_Num 19 1"/>
    <w:rPr>
      <w:rFonts w:cs="Times New Roman"/>
    </w:rPr>
  </w:style>
  <w:style w:type="character" w:customStyle="1" w:styleId="RTFNum192">
    <w:name w:val="RTF_Num 19 2"/>
    <w:rPr>
      <w:rFonts w:cs="Times New Roman"/>
    </w:rPr>
  </w:style>
  <w:style w:type="character" w:customStyle="1" w:styleId="RTFNum193">
    <w:name w:val="RTF_Num 19 3"/>
    <w:rPr>
      <w:rFonts w:cs="Times New Roman"/>
    </w:rPr>
  </w:style>
  <w:style w:type="character" w:customStyle="1" w:styleId="RTFNum194">
    <w:name w:val="RTF_Num 19 4"/>
    <w:rPr>
      <w:rFonts w:cs="Times New Roman"/>
    </w:rPr>
  </w:style>
  <w:style w:type="character" w:customStyle="1" w:styleId="RTFNum195">
    <w:name w:val="RTF_Num 19 5"/>
    <w:rPr>
      <w:rFonts w:cs="Times New Roman"/>
    </w:rPr>
  </w:style>
  <w:style w:type="character" w:customStyle="1" w:styleId="RTFNum196">
    <w:name w:val="RTF_Num 19 6"/>
    <w:rPr>
      <w:rFonts w:cs="Times New Roman"/>
    </w:rPr>
  </w:style>
  <w:style w:type="character" w:customStyle="1" w:styleId="RTFNum197">
    <w:name w:val="RTF_Num 19 7"/>
    <w:rPr>
      <w:rFonts w:cs="Times New Roman"/>
    </w:rPr>
  </w:style>
  <w:style w:type="character" w:customStyle="1" w:styleId="RTFNum198">
    <w:name w:val="RTF_Num 19 8"/>
    <w:rPr>
      <w:rFonts w:cs="Times New Roman"/>
    </w:rPr>
  </w:style>
  <w:style w:type="character" w:customStyle="1" w:styleId="RTFNum199">
    <w:name w:val="RTF_Num 19 9"/>
    <w:rPr>
      <w:rFonts w:cs="Times New Roman"/>
    </w:rPr>
  </w:style>
  <w:style w:type="character" w:customStyle="1" w:styleId="RTFNum201">
    <w:name w:val="RTF_Num 20 1"/>
    <w:rPr>
      <w:rFonts w:cs="Times New Roman"/>
    </w:rPr>
  </w:style>
  <w:style w:type="character" w:customStyle="1" w:styleId="RTFNum202">
    <w:name w:val="RTF_Num 20 2"/>
    <w:rPr>
      <w:rFonts w:cs="Times New Roman"/>
    </w:rPr>
  </w:style>
  <w:style w:type="character" w:customStyle="1" w:styleId="RTFNum203">
    <w:name w:val="RTF_Num 20 3"/>
    <w:rPr>
      <w:rFonts w:cs="Times New Roman"/>
    </w:rPr>
  </w:style>
  <w:style w:type="character" w:customStyle="1" w:styleId="RTFNum204">
    <w:name w:val="RTF_Num 20 4"/>
    <w:rPr>
      <w:rFonts w:cs="Times New Roman"/>
    </w:rPr>
  </w:style>
  <w:style w:type="character" w:customStyle="1" w:styleId="RTFNum205">
    <w:name w:val="RTF_Num 20 5"/>
    <w:rPr>
      <w:rFonts w:cs="Times New Roman"/>
    </w:rPr>
  </w:style>
  <w:style w:type="character" w:customStyle="1" w:styleId="RTFNum206">
    <w:name w:val="RTF_Num 20 6"/>
    <w:rPr>
      <w:rFonts w:cs="Times New Roman"/>
    </w:rPr>
  </w:style>
  <w:style w:type="character" w:customStyle="1" w:styleId="RTFNum207">
    <w:name w:val="RTF_Num 20 7"/>
    <w:rPr>
      <w:rFonts w:cs="Times New Roman"/>
    </w:rPr>
  </w:style>
  <w:style w:type="character" w:customStyle="1" w:styleId="RTFNum208">
    <w:name w:val="RTF_Num 20 8"/>
    <w:rPr>
      <w:rFonts w:cs="Times New Roman"/>
    </w:rPr>
  </w:style>
  <w:style w:type="character" w:customStyle="1" w:styleId="RTFNum209">
    <w:name w:val="RTF_Num 20 9"/>
    <w:rPr>
      <w:rFonts w:cs="Times New Roman"/>
    </w:rPr>
  </w:style>
  <w:style w:type="character" w:customStyle="1" w:styleId="RTFNum211">
    <w:name w:val="RTF_Num 21 1"/>
    <w:rPr>
      <w:rFonts w:cs="Times New Roman"/>
    </w:rPr>
  </w:style>
  <w:style w:type="character" w:customStyle="1" w:styleId="RTFNum212">
    <w:name w:val="RTF_Num 21 2"/>
    <w:rPr>
      <w:rFonts w:cs="Times New Roman"/>
    </w:rPr>
  </w:style>
  <w:style w:type="character" w:customStyle="1" w:styleId="RTFNum213">
    <w:name w:val="RTF_Num 21 3"/>
    <w:rPr>
      <w:rFonts w:cs="Times New Roman"/>
    </w:rPr>
  </w:style>
  <w:style w:type="character" w:customStyle="1" w:styleId="RTFNum214">
    <w:name w:val="RTF_Num 21 4"/>
    <w:rPr>
      <w:rFonts w:cs="Times New Roman"/>
    </w:rPr>
  </w:style>
  <w:style w:type="character" w:customStyle="1" w:styleId="RTFNum215">
    <w:name w:val="RTF_Num 21 5"/>
    <w:rPr>
      <w:rFonts w:cs="Times New Roman"/>
    </w:rPr>
  </w:style>
  <w:style w:type="character" w:customStyle="1" w:styleId="RTFNum216">
    <w:name w:val="RTF_Num 21 6"/>
    <w:rPr>
      <w:rFonts w:cs="Times New Roman"/>
    </w:rPr>
  </w:style>
  <w:style w:type="character" w:customStyle="1" w:styleId="RTFNum217">
    <w:name w:val="RTF_Num 21 7"/>
    <w:rPr>
      <w:rFonts w:cs="Times New Roman"/>
    </w:rPr>
  </w:style>
  <w:style w:type="character" w:customStyle="1" w:styleId="RTFNum218">
    <w:name w:val="RTF_Num 21 8"/>
    <w:rPr>
      <w:rFonts w:cs="Times New Roman"/>
    </w:rPr>
  </w:style>
  <w:style w:type="character" w:customStyle="1" w:styleId="RTFNum219">
    <w:name w:val="RTF_Num 21 9"/>
    <w:rPr>
      <w:rFonts w:cs="Times New Roman"/>
    </w:rPr>
  </w:style>
  <w:style w:type="character" w:customStyle="1" w:styleId="RTFNum221">
    <w:name w:val="RTF_Num 22 1"/>
  </w:style>
  <w:style w:type="character" w:customStyle="1" w:styleId="RTFNum222">
    <w:name w:val="RTF_Num 22 2"/>
  </w:style>
  <w:style w:type="character" w:customStyle="1" w:styleId="RTFNum223">
    <w:name w:val="RTF_Num 22 3"/>
  </w:style>
  <w:style w:type="character" w:customStyle="1" w:styleId="RTFNum224">
    <w:name w:val="RTF_Num 22 4"/>
    <w:rPr>
      <w:rFonts w:cs="Times New Roman"/>
    </w:rPr>
  </w:style>
  <w:style w:type="character" w:customStyle="1" w:styleId="RTFNum225">
    <w:name w:val="RTF_Num 22 5"/>
    <w:rPr>
      <w:rFonts w:cs="Times New Roman"/>
    </w:rPr>
  </w:style>
  <w:style w:type="character" w:customStyle="1" w:styleId="RTFNum226">
    <w:name w:val="RTF_Num 22 6"/>
    <w:rPr>
      <w:rFonts w:cs="Times New Roman"/>
    </w:rPr>
  </w:style>
  <w:style w:type="character" w:customStyle="1" w:styleId="RTFNum227">
    <w:name w:val="RTF_Num 22 7"/>
    <w:rPr>
      <w:rFonts w:cs="Times New Roman"/>
    </w:rPr>
  </w:style>
  <w:style w:type="character" w:customStyle="1" w:styleId="RTFNum228">
    <w:name w:val="RTF_Num 22 8"/>
    <w:rPr>
      <w:rFonts w:cs="Times New Roman"/>
    </w:rPr>
  </w:style>
  <w:style w:type="character" w:customStyle="1" w:styleId="RTFNum229">
    <w:name w:val="RTF_Num 22 9"/>
    <w:rPr>
      <w:rFonts w:cs="Times New Roman"/>
    </w:rPr>
  </w:style>
  <w:style w:type="character" w:customStyle="1" w:styleId="RTFNum231">
    <w:name w:val="RTF_Num 23 1"/>
    <w:rPr>
      <w:rFonts w:cs="Times New Roman"/>
    </w:rPr>
  </w:style>
  <w:style w:type="character" w:customStyle="1" w:styleId="RTFNum232">
    <w:name w:val="RTF_Num 23 2"/>
    <w:rPr>
      <w:rFonts w:cs="Times New Roman"/>
    </w:rPr>
  </w:style>
  <w:style w:type="character" w:customStyle="1" w:styleId="RTFNum233">
    <w:name w:val="RTF_Num 23 3"/>
    <w:rPr>
      <w:rFonts w:cs="Times New Roman"/>
    </w:rPr>
  </w:style>
  <w:style w:type="character" w:customStyle="1" w:styleId="RTFNum234">
    <w:name w:val="RTF_Num 23 4"/>
    <w:rPr>
      <w:rFonts w:cs="Times New Roman"/>
    </w:rPr>
  </w:style>
  <w:style w:type="character" w:customStyle="1" w:styleId="RTFNum235">
    <w:name w:val="RTF_Num 23 5"/>
    <w:rPr>
      <w:rFonts w:cs="Times New Roman"/>
    </w:rPr>
  </w:style>
  <w:style w:type="character" w:customStyle="1" w:styleId="RTFNum236">
    <w:name w:val="RTF_Num 23 6"/>
    <w:rPr>
      <w:rFonts w:cs="Times New Roman"/>
    </w:rPr>
  </w:style>
  <w:style w:type="character" w:customStyle="1" w:styleId="RTFNum237">
    <w:name w:val="RTF_Num 23 7"/>
    <w:rPr>
      <w:rFonts w:cs="Times New Roman"/>
    </w:rPr>
  </w:style>
  <w:style w:type="character" w:customStyle="1" w:styleId="RTFNum238">
    <w:name w:val="RTF_Num 23 8"/>
    <w:rPr>
      <w:rFonts w:cs="Times New Roman"/>
    </w:rPr>
  </w:style>
  <w:style w:type="character" w:customStyle="1" w:styleId="RTFNum239">
    <w:name w:val="RTF_Num 23 9"/>
    <w:rPr>
      <w:rFonts w:cs="Times New Roman"/>
    </w:rPr>
  </w:style>
  <w:style w:type="character" w:customStyle="1" w:styleId="RTFNum241">
    <w:name w:val="RTF_Num 24 1"/>
    <w:rPr>
      <w:rFonts w:cs="Times New Roman"/>
    </w:rPr>
  </w:style>
  <w:style w:type="character" w:customStyle="1" w:styleId="RTFNum242">
    <w:name w:val="RTF_Num 24 2"/>
    <w:rPr>
      <w:rFonts w:cs="Times New Roman"/>
    </w:rPr>
  </w:style>
  <w:style w:type="character" w:customStyle="1" w:styleId="RTFNum243">
    <w:name w:val="RTF_Num 24 3"/>
    <w:rPr>
      <w:rFonts w:cs="Times New Roman"/>
    </w:rPr>
  </w:style>
  <w:style w:type="character" w:customStyle="1" w:styleId="RTFNum244">
    <w:name w:val="RTF_Num 24 4"/>
    <w:rPr>
      <w:rFonts w:cs="Times New Roman"/>
    </w:rPr>
  </w:style>
  <w:style w:type="character" w:customStyle="1" w:styleId="RTFNum245">
    <w:name w:val="RTF_Num 24 5"/>
    <w:rPr>
      <w:rFonts w:cs="Times New Roman"/>
    </w:rPr>
  </w:style>
  <w:style w:type="character" w:customStyle="1" w:styleId="RTFNum246">
    <w:name w:val="RTF_Num 24 6"/>
    <w:rPr>
      <w:rFonts w:cs="Times New Roman"/>
    </w:rPr>
  </w:style>
  <w:style w:type="character" w:customStyle="1" w:styleId="RTFNum247">
    <w:name w:val="RTF_Num 24 7"/>
    <w:rPr>
      <w:rFonts w:cs="Times New Roman"/>
    </w:rPr>
  </w:style>
  <w:style w:type="character" w:customStyle="1" w:styleId="RTFNum248">
    <w:name w:val="RTF_Num 24 8"/>
    <w:rPr>
      <w:rFonts w:cs="Times New Roman"/>
    </w:rPr>
  </w:style>
  <w:style w:type="character" w:customStyle="1" w:styleId="RTFNum249">
    <w:name w:val="RTF_Num 24 9"/>
    <w:rPr>
      <w:rFonts w:cs="Times New Roman"/>
    </w:rPr>
  </w:style>
  <w:style w:type="character" w:customStyle="1" w:styleId="RTFNum251">
    <w:name w:val="RTF_Num 25 1"/>
    <w:rPr>
      <w:rFonts w:cs="Times New Roman"/>
    </w:rPr>
  </w:style>
  <w:style w:type="character" w:customStyle="1" w:styleId="RTFNum252">
    <w:name w:val="RTF_Num 25 2"/>
    <w:rPr>
      <w:rFonts w:cs="Times New Roman"/>
    </w:rPr>
  </w:style>
  <w:style w:type="character" w:customStyle="1" w:styleId="RTFNum253">
    <w:name w:val="RTF_Num 25 3"/>
    <w:rPr>
      <w:rFonts w:cs="Times New Roman"/>
    </w:rPr>
  </w:style>
  <w:style w:type="character" w:customStyle="1" w:styleId="RTFNum254">
    <w:name w:val="RTF_Num 25 4"/>
    <w:rPr>
      <w:rFonts w:cs="Times New Roman"/>
    </w:rPr>
  </w:style>
  <w:style w:type="character" w:customStyle="1" w:styleId="RTFNum255">
    <w:name w:val="RTF_Num 25 5"/>
    <w:rPr>
      <w:rFonts w:cs="Times New Roman"/>
    </w:rPr>
  </w:style>
  <w:style w:type="character" w:customStyle="1" w:styleId="RTFNum256">
    <w:name w:val="RTF_Num 25 6"/>
    <w:rPr>
      <w:rFonts w:cs="Times New Roman"/>
    </w:rPr>
  </w:style>
  <w:style w:type="character" w:customStyle="1" w:styleId="RTFNum257">
    <w:name w:val="RTF_Num 25 7"/>
    <w:rPr>
      <w:rFonts w:cs="Times New Roman"/>
    </w:rPr>
  </w:style>
  <w:style w:type="character" w:customStyle="1" w:styleId="RTFNum258">
    <w:name w:val="RTF_Num 25 8"/>
    <w:rPr>
      <w:rFonts w:cs="Times New Roman"/>
    </w:rPr>
  </w:style>
  <w:style w:type="character" w:customStyle="1" w:styleId="RTFNum259">
    <w:name w:val="RTF_Num 25 9"/>
    <w:rPr>
      <w:rFonts w:cs="Times New Roman"/>
    </w:rPr>
  </w:style>
  <w:style w:type="character" w:customStyle="1" w:styleId="RTFNum261">
    <w:name w:val="RTF_Num 26 1"/>
    <w:rPr>
      <w:rFonts w:cs="Times New Roman"/>
    </w:rPr>
  </w:style>
  <w:style w:type="character" w:customStyle="1" w:styleId="RTFNum262">
    <w:name w:val="RTF_Num 26 2"/>
    <w:rPr>
      <w:rFonts w:cs="Times New Roman"/>
    </w:rPr>
  </w:style>
  <w:style w:type="character" w:customStyle="1" w:styleId="RTFNum263">
    <w:name w:val="RTF_Num 26 3"/>
    <w:rPr>
      <w:rFonts w:cs="Times New Roman"/>
    </w:rPr>
  </w:style>
  <w:style w:type="character" w:customStyle="1" w:styleId="RTFNum264">
    <w:name w:val="RTF_Num 26 4"/>
    <w:rPr>
      <w:rFonts w:cs="Times New Roman"/>
    </w:rPr>
  </w:style>
  <w:style w:type="character" w:customStyle="1" w:styleId="RTFNum265">
    <w:name w:val="RTF_Num 26 5"/>
    <w:rPr>
      <w:rFonts w:cs="Times New Roman"/>
    </w:rPr>
  </w:style>
  <w:style w:type="character" w:customStyle="1" w:styleId="RTFNum266">
    <w:name w:val="RTF_Num 26 6"/>
    <w:rPr>
      <w:rFonts w:cs="Times New Roman"/>
    </w:rPr>
  </w:style>
  <w:style w:type="character" w:customStyle="1" w:styleId="RTFNum267">
    <w:name w:val="RTF_Num 26 7"/>
    <w:rPr>
      <w:rFonts w:cs="Times New Roman"/>
    </w:rPr>
  </w:style>
  <w:style w:type="character" w:customStyle="1" w:styleId="RTFNum268">
    <w:name w:val="RTF_Num 26 8"/>
    <w:rPr>
      <w:rFonts w:cs="Times New Roman"/>
    </w:rPr>
  </w:style>
  <w:style w:type="character" w:customStyle="1" w:styleId="RTFNum269">
    <w:name w:val="RTF_Num 26 9"/>
    <w:rPr>
      <w:rFonts w:cs="Times New Roman"/>
    </w:rPr>
  </w:style>
  <w:style w:type="character" w:customStyle="1" w:styleId="RTFNum271">
    <w:name w:val="RTF_Num 27 1"/>
    <w:rPr>
      <w:rFonts w:cs="Times New Roman"/>
    </w:rPr>
  </w:style>
  <w:style w:type="character" w:customStyle="1" w:styleId="RTFNum272">
    <w:name w:val="RTF_Num 27 2"/>
    <w:rPr>
      <w:rFonts w:cs="Times New Roman"/>
    </w:rPr>
  </w:style>
  <w:style w:type="character" w:customStyle="1" w:styleId="RTFNum273">
    <w:name w:val="RTF_Num 27 3"/>
    <w:rPr>
      <w:rFonts w:cs="Times New Roman"/>
    </w:rPr>
  </w:style>
  <w:style w:type="character" w:customStyle="1" w:styleId="RTFNum274">
    <w:name w:val="RTF_Num 27 4"/>
    <w:rPr>
      <w:rFonts w:cs="Times New Roman"/>
    </w:rPr>
  </w:style>
  <w:style w:type="character" w:customStyle="1" w:styleId="RTFNum275">
    <w:name w:val="RTF_Num 27 5"/>
    <w:rPr>
      <w:rFonts w:cs="Times New Roman"/>
    </w:rPr>
  </w:style>
  <w:style w:type="character" w:customStyle="1" w:styleId="RTFNum276">
    <w:name w:val="RTF_Num 27 6"/>
    <w:rPr>
      <w:rFonts w:cs="Times New Roman"/>
    </w:rPr>
  </w:style>
  <w:style w:type="character" w:customStyle="1" w:styleId="RTFNum277">
    <w:name w:val="RTF_Num 27 7"/>
    <w:rPr>
      <w:rFonts w:cs="Times New Roman"/>
    </w:rPr>
  </w:style>
  <w:style w:type="character" w:customStyle="1" w:styleId="RTFNum278">
    <w:name w:val="RTF_Num 27 8"/>
    <w:rPr>
      <w:rFonts w:cs="Times New Roman"/>
    </w:rPr>
  </w:style>
  <w:style w:type="character" w:customStyle="1" w:styleId="RTFNum279">
    <w:name w:val="RTF_Num 27 9"/>
    <w:rPr>
      <w:rFonts w:cs="Times New Roman"/>
    </w:rPr>
  </w:style>
  <w:style w:type="character" w:customStyle="1" w:styleId="RTFNum281">
    <w:name w:val="RTF_Num 28 1"/>
    <w:rPr>
      <w:rFonts w:cs="Times New Roman"/>
    </w:rPr>
  </w:style>
  <w:style w:type="character" w:customStyle="1" w:styleId="RTFNum282">
    <w:name w:val="RTF_Num 28 2"/>
    <w:rPr>
      <w:rFonts w:cs="Times New Roman"/>
    </w:rPr>
  </w:style>
  <w:style w:type="character" w:customStyle="1" w:styleId="RTFNum283">
    <w:name w:val="RTF_Num 28 3"/>
    <w:rPr>
      <w:rFonts w:cs="Times New Roman"/>
    </w:rPr>
  </w:style>
  <w:style w:type="character" w:customStyle="1" w:styleId="RTFNum284">
    <w:name w:val="RTF_Num 28 4"/>
    <w:rPr>
      <w:rFonts w:cs="Times New Roman"/>
    </w:rPr>
  </w:style>
  <w:style w:type="character" w:customStyle="1" w:styleId="RTFNum285">
    <w:name w:val="RTF_Num 28 5"/>
    <w:rPr>
      <w:rFonts w:cs="Times New Roman"/>
    </w:rPr>
  </w:style>
  <w:style w:type="character" w:customStyle="1" w:styleId="RTFNum286">
    <w:name w:val="RTF_Num 28 6"/>
    <w:rPr>
      <w:rFonts w:cs="Times New Roman"/>
    </w:rPr>
  </w:style>
  <w:style w:type="character" w:customStyle="1" w:styleId="RTFNum287">
    <w:name w:val="RTF_Num 28 7"/>
    <w:rPr>
      <w:rFonts w:cs="Times New Roman"/>
    </w:rPr>
  </w:style>
  <w:style w:type="character" w:customStyle="1" w:styleId="RTFNum288">
    <w:name w:val="RTF_Num 28 8"/>
    <w:rPr>
      <w:rFonts w:cs="Times New Roman"/>
    </w:rPr>
  </w:style>
  <w:style w:type="character" w:customStyle="1" w:styleId="RTFNum289">
    <w:name w:val="RTF_Num 28 9"/>
    <w:rPr>
      <w:rFonts w:cs="Times New Roman"/>
    </w:rPr>
  </w:style>
  <w:style w:type="character" w:customStyle="1" w:styleId="RTFNum291">
    <w:name w:val="RTF_Num 29 1"/>
    <w:rPr>
      <w:rFonts w:cs="Times New Roman"/>
    </w:rPr>
  </w:style>
  <w:style w:type="character" w:customStyle="1" w:styleId="RTFNum292">
    <w:name w:val="RTF_Num 29 2"/>
    <w:rPr>
      <w:rFonts w:cs="Times New Roman"/>
    </w:rPr>
  </w:style>
  <w:style w:type="character" w:customStyle="1" w:styleId="RTFNum293">
    <w:name w:val="RTF_Num 29 3"/>
    <w:rPr>
      <w:rFonts w:cs="Times New Roman"/>
    </w:rPr>
  </w:style>
  <w:style w:type="character" w:customStyle="1" w:styleId="RTFNum294">
    <w:name w:val="RTF_Num 29 4"/>
    <w:rPr>
      <w:rFonts w:cs="Times New Roman"/>
    </w:rPr>
  </w:style>
  <w:style w:type="character" w:customStyle="1" w:styleId="RTFNum295">
    <w:name w:val="RTF_Num 29 5"/>
    <w:rPr>
      <w:rFonts w:cs="Times New Roman"/>
    </w:rPr>
  </w:style>
  <w:style w:type="character" w:customStyle="1" w:styleId="RTFNum296">
    <w:name w:val="RTF_Num 29 6"/>
    <w:rPr>
      <w:rFonts w:cs="Times New Roman"/>
    </w:rPr>
  </w:style>
  <w:style w:type="character" w:customStyle="1" w:styleId="RTFNum297">
    <w:name w:val="RTF_Num 29 7"/>
    <w:rPr>
      <w:rFonts w:cs="Times New Roman"/>
    </w:rPr>
  </w:style>
  <w:style w:type="character" w:customStyle="1" w:styleId="RTFNum298">
    <w:name w:val="RTF_Num 29 8"/>
    <w:rPr>
      <w:rFonts w:cs="Times New Roman"/>
    </w:rPr>
  </w:style>
  <w:style w:type="character" w:customStyle="1" w:styleId="RTFNum299">
    <w:name w:val="RTF_Num 29 9"/>
    <w:rPr>
      <w:rFonts w:cs="Times New Roman"/>
    </w:rPr>
  </w:style>
  <w:style w:type="character" w:customStyle="1" w:styleId="RTFNum301">
    <w:name w:val="RTF_Num 30 1"/>
    <w:rPr>
      <w:rFonts w:cs="Times New Roman"/>
    </w:rPr>
  </w:style>
  <w:style w:type="character" w:customStyle="1" w:styleId="RTFNum302">
    <w:name w:val="RTF_Num 30 2"/>
    <w:rPr>
      <w:rFonts w:cs="Times New Roman"/>
    </w:rPr>
  </w:style>
  <w:style w:type="character" w:customStyle="1" w:styleId="RTFNum303">
    <w:name w:val="RTF_Num 30 3"/>
    <w:rPr>
      <w:rFonts w:cs="Times New Roman"/>
    </w:rPr>
  </w:style>
  <w:style w:type="character" w:customStyle="1" w:styleId="RTFNum304">
    <w:name w:val="RTF_Num 30 4"/>
    <w:rPr>
      <w:rFonts w:cs="Times New Roman"/>
    </w:rPr>
  </w:style>
  <w:style w:type="character" w:customStyle="1" w:styleId="RTFNum305">
    <w:name w:val="RTF_Num 30 5"/>
    <w:rPr>
      <w:rFonts w:cs="Times New Roman"/>
    </w:rPr>
  </w:style>
  <w:style w:type="character" w:customStyle="1" w:styleId="RTFNum306">
    <w:name w:val="RTF_Num 30 6"/>
    <w:rPr>
      <w:rFonts w:cs="Times New Roman"/>
    </w:rPr>
  </w:style>
  <w:style w:type="character" w:customStyle="1" w:styleId="RTFNum307">
    <w:name w:val="RTF_Num 30 7"/>
    <w:rPr>
      <w:rFonts w:cs="Times New Roman"/>
    </w:rPr>
  </w:style>
  <w:style w:type="character" w:customStyle="1" w:styleId="RTFNum308">
    <w:name w:val="RTF_Num 30 8"/>
    <w:rPr>
      <w:rFonts w:cs="Times New Roman"/>
    </w:rPr>
  </w:style>
  <w:style w:type="character" w:customStyle="1" w:styleId="RTFNum309">
    <w:name w:val="RTF_Num 30 9"/>
    <w:rPr>
      <w:rFonts w:cs="Times New Roman"/>
    </w:rPr>
  </w:style>
  <w:style w:type="character" w:customStyle="1" w:styleId="RTFNum311">
    <w:name w:val="RTF_Num 31 1"/>
    <w:rPr>
      <w:rFonts w:cs="Times New Roman"/>
    </w:rPr>
  </w:style>
  <w:style w:type="character" w:customStyle="1" w:styleId="RTFNum312">
    <w:name w:val="RTF_Num 31 2"/>
    <w:rPr>
      <w:rFonts w:cs="Times New Roman"/>
    </w:rPr>
  </w:style>
  <w:style w:type="character" w:customStyle="1" w:styleId="RTFNum313">
    <w:name w:val="RTF_Num 31 3"/>
    <w:rPr>
      <w:rFonts w:cs="Times New Roman"/>
    </w:rPr>
  </w:style>
  <w:style w:type="character" w:customStyle="1" w:styleId="RTFNum314">
    <w:name w:val="RTF_Num 31 4"/>
    <w:rPr>
      <w:rFonts w:cs="Times New Roman"/>
    </w:rPr>
  </w:style>
  <w:style w:type="character" w:customStyle="1" w:styleId="RTFNum315">
    <w:name w:val="RTF_Num 31 5"/>
    <w:rPr>
      <w:rFonts w:cs="Times New Roman"/>
    </w:rPr>
  </w:style>
  <w:style w:type="character" w:customStyle="1" w:styleId="RTFNum316">
    <w:name w:val="RTF_Num 31 6"/>
    <w:rPr>
      <w:rFonts w:cs="Times New Roman"/>
    </w:rPr>
  </w:style>
  <w:style w:type="character" w:customStyle="1" w:styleId="RTFNum317">
    <w:name w:val="RTF_Num 31 7"/>
    <w:rPr>
      <w:rFonts w:cs="Times New Roman"/>
    </w:rPr>
  </w:style>
  <w:style w:type="character" w:customStyle="1" w:styleId="RTFNum318">
    <w:name w:val="RTF_Num 31 8"/>
    <w:rPr>
      <w:rFonts w:cs="Times New Roman"/>
    </w:rPr>
  </w:style>
  <w:style w:type="character" w:customStyle="1" w:styleId="RTFNum319">
    <w:name w:val="RTF_Num 31 9"/>
    <w:rPr>
      <w:rFonts w:cs="Times New Roman"/>
    </w:rPr>
  </w:style>
  <w:style w:type="character" w:customStyle="1" w:styleId="RTFNum321">
    <w:name w:val="RTF_Num 32 1"/>
    <w:rPr>
      <w:rFonts w:cs="Times New Roman"/>
    </w:rPr>
  </w:style>
  <w:style w:type="character" w:customStyle="1" w:styleId="RTFNum322">
    <w:name w:val="RTF_Num 32 2"/>
    <w:rPr>
      <w:rFonts w:cs="Times New Roman"/>
    </w:rPr>
  </w:style>
  <w:style w:type="character" w:customStyle="1" w:styleId="RTFNum323">
    <w:name w:val="RTF_Num 32 3"/>
    <w:rPr>
      <w:rFonts w:cs="Times New Roman"/>
    </w:rPr>
  </w:style>
  <w:style w:type="character" w:customStyle="1" w:styleId="RTFNum324">
    <w:name w:val="RTF_Num 32 4"/>
    <w:rPr>
      <w:rFonts w:cs="Times New Roman"/>
    </w:rPr>
  </w:style>
  <w:style w:type="character" w:customStyle="1" w:styleId="RTFNum325">
    <w:name w:val="RTF_Num 32 5"/>
    <w:rPr>
      <w:rFonts w:cs="Times New Roman"/>
    </w:rPr>
  </w:style>
  <w:style w:type="character" w:customStyle="1" w:styleId="RTFNum326">
    <w:name w:val="RTF_Num 32 6"/>
    <w:rPr>
      <w:rFonts w:cs="Times New Roman"/>
    </w:rPr>
  </w:style>
  <w:style w:type="character" w:customStyle="1" w:styleId="RTFNum327">
    <w:name w:val="RTF_Num 32 7"/>
    <w:rPr>
      <w:rFonts w:cs="Times New Roman"/>
    </w:rPr>
  </w:style>
  <w:style w:type="character" w:customStyle="1" w:styleId="RTFNum328">
    <w:name w:val="RTF_Num 32 8"/>
    <w:rPr>
      <w:rFonts w:cs="Times New Roman"/>
    </w:rPr>
  </w:style>
  <w:style w:type="character" w:customStyle="1" w:styleId="RTFNum329">
    <w:name w:val="RTF_Num 32 9"/>
    <w:rPr>
      <w:rFonts w:cs="Times New Roman"/>
    </w:rPr>
  </w:style>
  <w:style w:type="character" w:customStyle="1" w:styleId="RTFNum331">
    <w:name w:val="RTF_Num 33 1"/>
    <w:rPr>
      <w:rFonts w:cs="Times New Roman"/>
    </w:rPr>
  </w:style>
  <w:style w:type="character" w:customStyle="1" w:styleId="RTFNum332">
    <w:name w:val="RTF_Num 33 2"/>
    <w:rPr>
      <w:rFonts w:cs="Times New Roman"/>
    </w:rPr>
  </w:style>
  <w:style w:type="character" w:customStyle="1" w:styleId="RTFNum333">
    <w:name w:val="RTF_Num 33 3"/>
    <w:rPr>
      <w:rFonts w:cs="Times New Roman"/>
    </w:rPr>
  </w:style>
  <w:style w:type="character" w:customStyle="1" w:styleId="RTFNum334">
    <w:name w:val="RTF_Num 33 4"/>
    <w:rPr>
      <w:rFonts w:cs="Times New Roman"/>
    </w:rPr>
  </w:style>
  <w:style w:type="character" w:customStyle="1" w:styleId="RTFNum335">
    <w:name w:val="RTF_Num 33 5"/>
    <w:rPr>
      <w:rFonts w:cs="Times New Roman"/>
    </w:rPr>
  </w:style>
  <w:style w:type="character" w:customStyle="1" w:styleId="RTFNum336">
    <w:name w:val="RTF_Num 33 6"/>
    <w:rPr>
      <w:rFonts w:cs="Times New Roman"/>
    </w:rPr>
  </w:style>
  <w:style w:type="character" w:customStyle="1" w:styleId="RTFNum337">
    <w:name w:val="RTF_Num 33 7"/>
    <w:rPr>
      <w:rFonts w:cs="Times New Roman"/>
    </w:rPr>
  </w:style>
  <w:style w:type="character" w:customStyle="1" w:styleId="RTFNum338">
    <w:name w:val="RTF_Num 33 8"/>
    <w:rPr>
      <w:rFonts w:cs="Times New Roman"/>
    </w:rPr>
  </w:style>
  <w:style w:type="character" w:customStyle="1" w:styleId="RTFNum339">
    <w:name w:val="RTF_Num 33 9"/>
    <w:rPr>
      <w:rFonts w:cs="Times New Roman"/>
    </w:rPr>
  </w:style>
  <w:style w:type="character" w:customStyle="1" w:styleId="RTFNum341">
    <w:name w:val="RTF_Num 34 1"/>
    <w:rPr>
      <w:rFonts w:cs="Times New Roman"/>
    </w:rPr>
  </w:style>
  <w:style w:type="character" w:customStyle="1" w:styleId="RTFNum342">
    <w:name w:val="RTF_Num 34 2"/>
    <w:rPr>
      <w:rFonts w:cs="Times New Roman"/>
    </w:rPr>
  </w:style>
  <w:style w:type="character" w:customStyle="1" w:styleId="RTFNum343">
    <w:name w:val="RTF_Num 34 3"/>
    <w:rPr>
      <w:rFonts w:cs="Times New Roman"/>
    </w:rPr>
  </w:style>
  <w:style w:type="character" w:customStyle="1" w:styleId="RTFNum344">
    <w:name w:val="RTF_Num 34 4"/>
    <w:rPr>
      <w:rFonts w:cs="Times New Roman"/>
    </w:rPr>
  </w:style>
  <w:style w:type="character" w:customStyle="1" w:styleId="RTFNum345">
    <w:name w:val="RTF_Num 34 5"/>
    <w:rPr>
      <w:rFonts w:cs="Times New Roman"/>
    </w:rPr>
  </w:style>
  <w:style w:type="character" w:customStyle="1" w:styleId="RTFNum346">
    <w:name w:val="RTF_Num 34 6"/>
    <w:rPr>
      <w:rFonts w:cs="Times New Roman"/>
    </w:rPr>
  </w:style>
  <w:style w:type="character" w:customStyle="1" w:styleId="RTFNum347">
    <w:name w:val="RTF_Num 34 7"/>
    <w:rPr>
      <w:rFonts w:cs="Times New Roman"/>
    </w:rPr>
  </w:style>
  <w:style w:type="character" w:customStyle="1" w:styleId="RTFNum348">
    <w:name w:val="RTF_Num 34 8"/>
    <w:rPr>
      <w:rFonts w:cs="Times New Roman"/>
    </w:rPr>
  </w:style>
  <w:style w:type="character" w:customStyle="1" w:styleId="RTFNum349">
    <w:name w:val="RTF_Num 34 9"/>
    <w:rPr>
      <w:rFonts w:cs="Times New Roman"/>
    </w:rPr>
  </w:style>
  <w:style w:type="character" w:customStyle="1" w:styleId="RTFNum351">
    <w:name w:val="RTF_Num 35 1"/>
    <w:rPr>
      <w:rFonts w:cs="Times New Roman"/>
    </w:rPr>
  </w:style>
  <w:style w:type="character" w:customStyle="1" w:styleId="RTFNum352">
    <w:name w:val="RTF_Num 35 2"/>
    <w:rPr>
      <w:rFonts w:cs="Times New Roman"/>
    </w:rPr>
  </w:style>
  <w:style w:type="character" w:customStyle="1" w:styleId="RTFNum353">
    <w:name w:val="RTF_Num 35 3"/>
    <w:rPr>
      <w:rFonts w:cs="Times New Roman"/>
    </w:rPr>
  </w:style>
  <w:style w:type="character" w:customStyle="1" w:styleId="RTFNum354">
    <w:name w:val="RTF_Num 35 4"/>
    <w:rPr>
      <w:rFonts w:cs="Times New Roman"/>
    </w:rPr>
  </w:style>
  <w:style w:type="character" w:customStyle="1" w:styleId="RTFNum355">
    <w:name w:val="RTF_Num 35 5"/>
    <w:rPr>
      <w:rFonts w:cs="Times New Roman"/>
    </w:rPr>
  </w:style>
  <w:style w:type="character" w:customStyle="1" w:styleId="RTFNum356">
    <w:name w:val="RTF_Num 35 6"/>
    <w:rPr>
      <w:rFonts w:cs="Times New Roman"/>
    </w:rPr>
  </w:style>
  <w:style w:type="character" w:customStyle="1" w:styleId="RTFNum357">
    <w:name w:val="RTF_Num 35 7"/>
    <w:rPr>
      <w:rFonts w:cs="Times New Roman"/>
    </w:rPr>
  </w:style>
  <w:style w:type="character" w:customStyle="1" w:styleId="RTFNum358">
    <w:name w:val="RTF_Num 35 8"/>
    <w:rPr>
      <w:rFonts w:cs="Times New Roman"/>
    </w:rPr>
  </w:style>
  <w:style w:type="character" w:customStyle="1" w:styleId="RTFNum359">
    <w:name w:val="RTF_Num 35 9"/>
    <w:rPr>
      <w:rFonts w:cs="Times New Roman"/>
    </w:rPr>
  </w:style>
  <w:style w:type="character" w:customStyle="1" w:styleId="RTFNum361">
    <w:name w:val="RTF_Num 36 1"/>
    <w:rPr>
      <w:rFonts w:cs="Times New Roman"/>
    </w:rPr>
  </w:style>
  <w:style w:type="character" w:customStyle="1" w:styleId="RTFNum362">
    <w:name w:val="RTF_Num 36 2"/>
    <w:rPr>
      <w:rFonts w:cs="Times New Roman"/>
    </w:rPr>
  </w:style>
  <w:style w:type="character" w:customStyle="1" w:styleId="RTFNum363">
    <w:name w:val="RTF_Num 36 3"/>
    <w:rPr>
      <w:rFonts w:cs="Times New Roman"/>
    </w:rPr>
  </w:style>
  <w:style w:type="character" w:customStyle="1" w:styleId="RTFNum364">
    <w:name w:val="RTF_Num 36 4"/>
    <w:rPr>
      <w:rFonts w:cs="Times New Roman"/>
    </w:rPr>
  </w:style>
  <w:style w:type="character" w:customStyle="1" w:styleId="RTFNum365">
    <w:name w:val="RTF_Num 36 5"/>
    <w:rPr>
      <w:rFonts w:cs="Times New Roman"/>
    </w:rPr>
  </w:style>
  <w:style w:type="character" w:customStyle="1" w:styleId="RTFNum366">
    <w:name w:val="RTF_Num 36 6"/>
    <w:rPr>
      <w:rFonts w:cs="Times New Roman"/>
    </w:rPr>
  </w:style>
  <w:style w:type="character" w:customStyle="1" w:styleId="RTFNum367">
    <w:name w:val="RTF_Num 36 7"/>
    <w:rPr>
      <w:rFonts w:cs="Times New Roman"/>
    </w:rPr>
  </w:style>
  <w:style w:type="character" w:customStyle="1" w:styleId="RTFNum368">
    <w:name w:val="RTF_Num 36 8"/>
    <w:rPr>
      <w:rFonts w:cs="Times New Roman"/>
    </w:rPr>
  </w:style>
  <w:style w:type="character" w:customStyle="1" w:styleId="RTFNum369">
    <w:name w:val="RTF_Num 36 9"/>
    <w:rPr>
      <w:rFonts w:cs="Times New Roman"/>
    </w:rPr>
  </w:style>
  <w:style w:type="character" w:customStyle="1" w:styleId="RTFNum371">
    <w:name w:val="RTF_Num 37 1"/>
    <w:rPr>
      <w:rFonts w:cs="Times New Roman"/>
    </w:rPr>
  </w:style>
  <w:style w:type="character" w:customStyle="1" w:styleId="RTFNum372">
    <w:name w:val="RTF_Num 37 2"/>
    <w:rPr>
      <w:rFonts w:cs="Times New Roman"/>
    </w:rPr>
  </w:style>
  <w:style w:type="character" w:customStyle="1" w:styleId="RTFNum373">
    <w:name w:val="RTF_Num 37 3"/>
    <w:rPr>
      <w:rFonts w:cs="Times New Roman"/>
    </w:rPr>
  </w:style>
  <w:style w:type="character" w:customStyle="1" w:styleId="RTFNum374">
    <w:name w:val="RTF_Num 37 4"/>
    <w:rPr>
      <w:rFonts w:cs="Times New Roman"/>
    </w:rPr>
  </w:style>
  <w:style w:type="character" w:customStyle="1" w:styleId="RTFNum375">
    <w:name w:val="RTF_Num 37 5"/>
    <w:rPr>
      <w:rFonts w:cs="Times New Roman"/>
    </w:rPr>
  </w:style>
  <w:style w:type="character" w:customStyle="1" w:styleId="RTFNum376">
    <w:name w:val="RTF_Num 37 6"/>
    <w:rPr>
      <w:rFonts w:cs="Times New Roman"/>
    </w:rPr>
  </w:style>
  <w:style w:type="character" w:customStyle="1" w:styleId="RTFNum377">
    <w:name w:val="RTF_Num 37 7"/>
    <w:rPr>
      <w:rFonts w:cs="Times New Roman"/>
    </w:rPr>
  </w:style>
  <w:style w:type="character" w:customStyle="1" w:styleId="RTFNum378">
    <w:name w:val="RTF_Num 37 8"/>
    <w:rPr>
      <w:rFonts w:cs="Times New Roman"/>
    </w:rPr>
  </w:style>
  <w:style w:type="character" w:customStyle="1" w:styleId="RTFNum379">
    <w:name w:val="RTF_Num 37 9"/>
    <w:rPr>
      <w:rFonts w:cs="Times New Roman"/>
    </w:rPr>
  </w:style>
  <w:style w:type="character" w:customStyle="1" w:styleId="RTFNum381">
    <w:name w:val="RTF_Num 38 1"/>
    <w:rPr>
      <w:rFonts w:cs="Times New Roman"/>
    </w:rPr>
  </w:style>
  <w:style w:type="character" w:customStyle="1" w:styleId="RTFNum382">
    <w:name w:val="RTF_Num 38 2"/>
    <w:rPr>
      <w:rFonts w:cs="Times New Roman"/>
    </w:rPr>
  </w:style>
  <w:style w:type="character" w:customStyle="1" w:styleId="RTFNum383">
    <w:name w:val="RTF_Num 38 3"/>
    <w:rPr>
      <w:rFonts w:cs="Times New Roman"/>
    </w:rPr>
  </w:style>
  <w:style w:type="character" w:customStyle="1" w:styleId="RTFNum384">
    <w:name w:val="RTF_Num 38 4"/>
    <w:rPr>
      <w:rFonts w:cs="Times New Roman"/>
    </w:rPr>
  </w:style>
  <w:style w:type="character" w:customStyle="1" w:styleId="RTFNum385">
    <w:name w:val="RTF_Num 38 5"/>
    <w:rPr>
      <w:rFonts w:cs="Times New Roman"/>
    </w:rPr>
  </w:style>
  <w:style w:type="character" w:customStyle="1" w:styleId="RTFNum386">
    <w:name w:val="RTF_Num 38 6"/>
    <w:rPr>
      <w:rFonts w:cs="Times New Roman"/>
    </w:rPr>
  </w:style>
  <w:style w:type="character" w:customStyle="1" w:styleId="RTFNum387">
    <w:name w:val="RTF_Num 38 7"/>
    <w:rPr>
      <w:rFonts w:cs="Times New Roman"/>
    </w:rPr>
  </w:style>
  <w:style w:type="character" w:customStyle="1" w:styleId="RTFNum388">
    <w:name w:val="RTF_Num 38 8"/>
    <w:rPr>
      <w:rFonts w:cs="Times New Roman"/>
    </w:rPr>
  </w:style>
  <w:style w:type="character" w:customStyle="1" w:styleId="RTFNum389">
    <w:name w:val="RTF_Num 38 9"/>
    <w:rPr>
      <w:rFonts w:cs="Times New Roman"/>
    </w:rPr>
  </w:style>
  <w:style w:type="character" w:customStyle="1" w:styleId="RTFNum391">
    <w:name w:val="RTF_Num 39 1"/>
    <w:rPr>
      <w:rFonts w:cs="Times New Roman"/>
    </w:rPr>
  </w:style>
  <w:style w:type="character" w:customStyle="1" w:styleId="RTFNum392">
    <w:name w:val="RTF_Num 39 2"/>
    <w:rPr>
      <w:rFonts w:cs="Times New Roman"/>
    </w:rPr>
  </w:style>
  <w:style w:type="character" w:customStyle="1" w:styleId="RTFNum393">
    <w:name w:val="RTF_Num 39 3"/>
    <w:rPr>
      <w:rFonts w:cs="Times New Roman"/>
    </w:rPr>
  </w:style>
  <w:style w:type="character" w:customStyle="1" w:styleId="RTFNum394">
    <w:name w:val="RTF_Num 39 4"/>
    <w:rPr>
      <w:rFonts w:cs="Times New Roman"/>
    </w:rPr>
  </w:style>
  <w:style w:type="character" w:customStyle="1" w:styleId="RTFNum395">
    <w:name w:val="RTF_Num 39 5"/>
    <w:rPr>
      <w:rFonts w:cs="Times New Roman"/>
    </w:rPr>
  </w:style>
  <w:style w:type="character" w:customStyle="1" w:styleId="RTFNum396">
    <w:name w:val="RTF_Num 39 6"/>
    <w:rPr>
      <w:rFonts w:cs="Times New Roman"/>
    </w:rPr>
  </w:style>
  <w:style w:type="character" w:customStyle="1" w:styleId="RTFNum397">
    <w:name w:val="RTF_Num 39 7"/>
    <w:rPr>
      <w:rFonts w:cs="Times New Roman"/>
    </w:rPr>
  </w:style>
  <w:style w:type="character" w:customStyle="1" w:styleId="RTFNum398">
    <w:name w:val="RTF_Num 39 8"/>
    <w:rPr>
      <w:rFonts w:cs="Times New Roman"/>
    </w:rPr>
  </w:style>
  <w:style w:type="character" w:customStyle="1" w:styleId="RTFNum399">
    <w:name w:val="RTF_Num 39 9"/>
    <w:rPr>
      <w:rFonts w:cs="Times New Roman"/>
    </w:rPr>
  </w:style>
  <w:style w:type="character" w:customStyle="1" w:styleId="RTFNum401">
    <w:name w:val="RTF_Num 40 1"/>
    <w:rPr>
      <w:rFonts w:cs="Times New Roman"/>
    </w:rPr>
  </w:style>
  <w:style w:type="character" w:customStyle="1" w:styleId="RTFNum402">
    <w:name w:val="RTF_Num 40 2"/>
    <w:rPr>
      <w:rFonts w:cs="Times New Roman"/>
    </w:rPr>
  </w:style>
  <w:style w:type="character" w:customStyle="1" w:styleId="RTFNum403">
    <w:name w:val="RTF_Num 40 3"/>
    <w:rPr>
      <w:rFonts w:cs="Times New Roman"/>
    </w:rPr>
  </w:style>
  <w:style w:type="character" w:customStyle="1" w:styleId="RTFNum404">
    <w:name w:val="RTF_Num 40 4"/>
    <w:rPr>
      <w:rFonts w:cs="Times New Roman"/>
    </w:rPr>
  </w:style>
  <w:style w:type="character" w:customStyle="1" w:styleId="RTFNum405">
    <w:name w:val="RTF_Num 40 5"/>
    <w:rPr>
      <w:rFonts w:cs="Times New Roman"/>
    </w:rPr>
  </w:style>
  <w:style w:type="character" w:customStyle="1" w:styleId="RTFNum406">
    <w:name w:val="RTF_Num 40 6"/>
    <w:rPr>
      <w:rFonts w:cs="Times New Roman"/>
    </w:rPr>
  </w:style>
  <w:style w:type="character" w:customStyle="1" w:styleId="RTFNum407">
    <w:name w:val="RTF_Num 40 7"/>
    <w:rPr>
      <w:rFonts w:cs="Times New Roman"/>
    </w:rPr>
  </w:style>
  <w:style w:type="character" w:customStyle="1" w:styleId="RTFNum408">
    <w:name w:val="RTF_Num 40 8"/>
    <w:rPr>
      <w:rFonts w:cs="Times New Roman"/>
    </w:rPr>
  </w:style>
  <w:style w:type="character" w:customStyle="1" w:styleId="RTFNum409">
    <w:name w:val="RTF_Num 40 9"/>
    <w:rPr>
      <w:rFonts w:cs="Times New Roman"/>
    </w:rPr>
  </w:style>
  <w:style w:type="character" w:customStyle="1" w:styleId="RTFNum411">
    <w:name w:val="RTF_Num 41 1"/>
    <w:rPr>
      <w:rFonts w:cs="Times New Roman"/>
    </w:rPr>
  </w:style>
  <w:style w:type="character" w:customStyle="1" w:styleId="RTFNum412">
    <w:name w:val="RTF_Num 41 2"/>
    <w:rPr>
      <w:rFonts w:cs="Times New Roman"/>
    </w:rPr>
  </w:style>
  <w:style w:type="character" w:customStyle="1" w:styleId="RTFNum413">
    <w:name w:val="RTF_Num 41 3"/>
    <w:rPr>
      <w:rFonts w:cs="Times New Roman"/>
    </w:rPr>
  </w:style>
  <w:style w:type="character" w:customStyle="1" w:styleId="RTFNum414">
    <w:name w:val="RTF_Num 41 4"/>
    <w:rPr>
      <w:rFonts w:cs="Times New Roman"/>
    </w:rPr>
  </w:style>
  <w:style w:type="character" w:customStyle="1" w:styleId="RTFNum415">
    <w:name w:val="RTF_Num 41 5"/>
    <w:rPr>
      <w:rFonts w:cs="Times New Roman"/>
    </w:rPr>
  </w:style>
  <w:style w:type="character" w:customStyle="1" w:styleId="RTFNum416">
    <w:name w:val="RTF_Num 41 6"/>
    <w:rPr>
      <w:rFonts w:cs="Times New Roman"/>
    </w:rPr>
  </w:style>
  <w:style w:type="character" w:customStyle="1" w:styleId="RTFNum417">
    <w:name w:val="RTF_Num 41 7"/>
    <w:rPr>
      <w:rFonts w:cs="Times New Roman"/>
    </w:rPr>
  </w:style>
  <w:style w:type="character" w:customStyle="1" w:styleId="RTFNum418">
    <w:name w:val="RTF_Num 41 8"/>
    <w:rPr>
      <w:rFonts w:cs="Times New Roman"/>
    </w:rPr>
  </w:style>
  <w:style w:type="character" w:customStyle="1" w:styleId="RTFNum419">
    <w:name w:val="RTF_Num 41 9"/>
    <w:rPr>
      <w:rFonts w:cs="Times New Roman"/>
    </w:rPr>
  </w:style>
  <w:style w:type="character" w:customStyle="1" w:styleId="RTFNum421">
    <w:name w:val="RTF_Num 42 1"/>
    <w:rPr>
      <w:rFonts w:cs="Times New Roman"/>
    </w:rPr>
  </w:style>
  <w:style w:type="character" w:customStyle="1" w:styleId="RTFNum422">
    <w:name w:val="RTF_Num 42 2"/>
    <w:rPr>
      <w:rFonts w:cs="Times New Roman"/>
    </w:rPr>
  </w:style>
  <w:style w:type="character" w:customStyle="1" w:styleId="RTFNum423">
    <w:name w:val="RTF_Num 42 3"/>
    <w:rPr>
      <w:rFonts w:cs="Times New Roman"/>
    </w:rPr>
  </w:style>
  <w:style w:type="character" w:customStyle="1" w:styleId="RTFNum424">
    <w:name w:val="RTF_Num 42 4"/>
    <w:rPr>
      <w:rFonts w:cs="Times New Roman"/>
    </w:rPr>
  </w:style>
  <w:style w:type="character" w:customStyle="1" w:styleId="RTFNum425">
    <w:name w:val="RTF_Num 42 5"/>
    <w:rPr>
      <w:rFonts w:cs="Times New Roman"/>
    </w:rPr>
  </w:style>
  <w:style w:type="character" w:customStyle="1" w:styleId="RTFNum426">
    <w:name w:val="RTF_Num 42 6"/>
    <w:rPr>
      <w:rFonts w:cs="Times New Roman"/>
    </w:rPr>
  </w:style>
  <w:style w:type="character" w:customStyle="1" w:styleId="RTFNum427">
    <w:name w:val="RTF_Num 42 7"/>
    <w:rPr>
      <w:rFonts w:cs="Times New Roman"/>
    </w:rPr>
  </w:style>
  <w:style w:type="character" w:customStyle="1" w:styleId="RTFNum428">
    <w:name w:val="RTF_Num 42 8"/>
    <w:rPr>
      <w:rFonts w:cs="Times New Roman"/>
    </w:rPr>
  </w:style>
  <w:style w:type="character" w:customStyle="1" w:styleId="RTFNum429">
    <w:name w:val="RTF_Num 42 9"/>
    <w:rPr>
      <w:rFonts w:cs="Times New Roman"/>
    </w:rPr>
  </w:style>
  <w:style w:type="character" w:customStyle="1" w:styleId="RTFNum431">
    <w:name w:val="RTF_Num 43 1"/>
    <w:rPr>
      <w:rFonts w:cs="Times New Roman"/>
    </w:rPr>
  </w:style>
  <w:style w:type="character" w:customStyle="1" w:styleId="RTFNum432">
    <w:name w:val="RTF_Num 43 2"/>
    <w:rPr>
      <w:rFonts w:cs="Times New Roman"/>
    </w:rPr>
  </w:style>
  <w:style w:type="character" w:customStyle="1" w:styleId="RTFNum433">
    <w:name w:val="RTF_Num 43 3"/>
    <w:rPr>
      <w:rFonts w:cs="Times New Roman"/>
    </w:rPr>
  </w:style>
  <w:style w:type="character" w:customStyle="1" w:styleId="RTFNum434">
    <w:name w:val="RTF_Num 43 4"/>
    <w:rPr>
      <w:rFonts w:cs="Times New Roman"/>
    </w:rPr>
  </w:style>
  <w:style w:type="character" w:customStyle="1" w:styleId="RTFNum435">
    <w:name w:val="RTF_Num 43 5"/>
    <w:rPr>
      <w:rFonts w:cs="Times New Roman"/>
    </w:rPr>
  </w:style>
  <w:style w:type="character" w:customStyle="1" w:styleId="RTFNum436">
    <w:name w:val="RTF_Num 43 6"/>
    <w:rPr>
      <w:rFonts w:cs="Times New Roman"/>
    </w:rPr>
  </w:style>
  <w:style w:type="character" w:customStyle="1" w:styleId="RTFNum437">
    <w:name w:val="RTF_Num 43 7"/>
    <w:rPr>
      <w:rFonts w:cs="Times New Roman"/>
    </w:rPr>
  </w:style>
  <w:style w:type="character" w:customStyle="1" w:styleId="RTFNum438">
    <w:name w:val="RTF_Num 43 8"/>
    <w:rPr>
      <w:rFonts w:cs="Times New Roman"/>
    </w:rPr>
  </w:style>
  <w:style w:type="character" w:customStyle="1" w:styleId="RTFNum439">
    <w:name w:val="RTF_Num 43 9"/>
    <w:rPr>
      <w:rFonts w:cs="Times New Roman"/>
    </w:rPr>
  </w:style>
  <w:style w:type="character" w:customStyle="1" w:styleId="RTFNum441">
    <w:name w:val="RTF_Num 44 1"/>
    <w:rPr>
      <w:rFonts w:cs="Times New Roman"/>
    </w:rPr>
  </w:style>
  <w:style w:type="character" w:customStyle="1" w:styleId="RTFNum442">
    <w:name w:val="RTF_Num 44 2"/>
    <w:rPr>
      <w:rFonts w:cs="Times New Roman"/>
    </w:rPr>
  </w:style>
  <w:style w:type="character" w:customStyle="1" w:styleId="RTFNum443">
    <w:name w:val="RTF_Num 44 3"/>
    <w:rPr>
      <w:rFonts w:cs="Times New Roman"/>
    </w:rPr>
  </w:style>
  <w:style w:type="character" w:customStyle="1" w:styleId="RTFNum444">
    <w:name w:val="RTF_Num 44 4"/>
    <w:rPr>
      <w:rFonts w:cs="Times New Roman"/>
    </w:rPr>
  </w:style>
  <w:style w:type="character" w:customStyle="1" w:styleId="RTFNum445">
    <w:name w:val="RTF_Num 44 5"/>
    <w:rPr>
      <w:rFonts w:cs="Times New Roman"/>
    </w:rPr>
  </w:style>
  <w:style w:type="character" w:customStyle="1" w:styleId="RTFNum446">
    <w:name w:val="RTF_Num 44 6"/>
    <w:rPr>
      <w:rFonts w:cs="Times New Roman"/>
    </w:rPr>
  </w:style>
  <w:style w:type="character" w:customStyle="1" w:styleId="RTFNum447">
    <w:name w:val="RTF_Num 44 7"/>
    <w:rPr>
      <w:rFonts w:cs="Times New Roman"/>
    </w:rPr>
  </w:style>
  <w:style w:type="character" w:customStyle="1" w:styleId="RTFNum448">
    <w:name w:val="RTF_Num 44 8"/>
    <w:rPr>
      <w:rFonts w:cs="Times New Roman"/>
    </w:rPr>
  </w:style>
  <w:style w:type="character" w:customStyle="1" w:styleId="RTFNum449">
    <w:name w:val="RTF_Num 44 9"/>
    <w:rPr>
      <w:rFonts w:cs="Times New Roman"/>
    </w:rPr>
  </w:style>
  <w:style w:type="character" w:customStyle="1" w:styleId="RTFNum451">
    <w:name w:val="RTF_Num 45 1"/>
    <w:rPr>
      <w:rFonts w:cs="Times New Roman"/>
    </w:rPr>
  </w:style>
  <w:style w:type="character" w:customStyle="1" w:styleId="RTFNum452">
    <w:name w:val="RTF_Num 45 2"/>
    <w:rPr>
      <w:rFonts w:cs="Times New Roman"/>
    </w:rPr>
  </w:style>
  <w:style w:type="character" w:customStyle="1" w:styleId="RTFNum453">
    <w:name w:val="RTF_Num 45 3"/>
    <w:rPr>
      <w:rFonts w:cs="Times New Roman"/>
    </w:rPr>
  </w:style>
  <w:style w:type="character" w:customStyle="1" w:styleId="RTFNum454">
    <w:name w:val="RTF_Num 45 4"/>
    <w:rPr>
      <w:rFonts w:cs="Times New Roman"/>
    </w:rPr>
  </w:style>
  <w:style w:type="character" w:customStyle="1" w:styleId="RTFNum455">
    <w:name w:val="RTF_Num 45 5"/>
    <w:rPr>
      <w:rFonts w:cs="Times New Roman"/>
    </w:rPr>
  </w:style>
  <w:style w:type="character" w:customStyle="1" w:styleId="RTFNum456">
    <w:name w:val="RTF_Num 45 6"/>
    <w:rPr>
      <w:rFonts w:cs="Times New Roman"/>
    </w:rPr>
  </w:style>
  <w:style w:type="character" w:customStyle="1" w:styleId="RTFNum457">
    <w:name w:val="RTF_Num 45 7"/>
    <w:rPr>
      <w:rFonts w:cs="Times New Roman"/>
    </w:rPr>
  </w:style>
  <w:style w:type="character" w:customStyle="1" w:styleId="RTFNum458">
    <w:name w:val="RTF_Num 45 8"/>
    <w:rPr>
      <w:rFonts w:cs="Times New Roman"/>
    </w:rPr>
  </w:style>
  <w:style w:type="character" w:customStyle="1" w:styleId="RTFNum459">
    <w:name w:val="RTF_Num 45 9"/>
    <w:rPr>
      <w:rFonts w:cs="Times New Roman"/>
    </w:rPr>
  </w:style>
  <w:style w:type="character" w:customStyle="1" w:styleId="RTFNum461">
    <w:name w:val="RTF_Num 46 1"/>
    <w:rPr>
      <w:rFonts w:cs="Times New Roman"/>
    </w:rPr>
  </w:style>
  <w:style w:type="character" w:customStyle="1" w:styleId="RTFNum462">
    <w:name w:val="RTF_Num 46 2"/>
    <w:rPr>
      <w:rFonts w:cs="Times New Roman"/>
    </w:rPr>
  </w:style>
  <w:style w:type="character" w:customStyle="1" w:styleId="RTFNum463">
    <w:name w:val="RTF_Num 46 3"/>
    <w:rPr>
      <w:rFonts w:cs="Times New Roman"/>
    </w:rPr>
  </w:style>
  <w:style w:type="character" w:customStyle="1" w:styleId="RTFNum464">
    <w:name w:val="RTF_Num 46 4"/>
    <w:rPr>
      <w:rFonts w:cs="Times New Roman"/>
    </w:rPr>
  </w:style>
  <w:style w:type="character" w:customStyle="1" w:styleId="RTFNum465">
    <w:name w:val="RTF_Num 46 5"/>
    <w:rPr>
      <w:rFonts w:cs="Times New Roman"/>
    </w:rPr>
  </w:style>
  <w:style w:type="character" w:customStyle="1" w:styleId="RTFNum466">
    <w:name w:val="RTF_Num 46 6"/>
    <w:rPr>
      <w:rFonts w:cs="Times New Roman"/>
    </w:rPr>
  </w:style>
  <w:style w:type="character" w:customStyle="1" w:styleId="RTFNum467">
    <w:name w:val="RTF_Num 46 7"/>
    <w:rPr>
      <w:rFonts w:cs="Times New Roman"/>
    </w:rPr>
  </w:style>
  <w:style w:type="character" w:customStyle="1" w:styleId="RTFNum468">
    <w:name w:val="RTF_Num 46 8"/>
    <w:rPr>
      <w:rFonts w:cs="Times New Roman"/>
    </w:rPr>
  </w:style>
  <w:style w:type="character" w:customStyle="1" w:styleId="RTFNum469">
    <w:name w:val="RTF_Num 46 9"/>
    <w:rPr>
      <w:rFonts w:cs="Times New Roman"/>
    </w:rPr>
  </w:style>
  <w:style w:type="character" w:customStyle="1" w:styleId="RTFNum471">
    <w:name w:val="RTF_Num 47 1"/>
    <w:rPr>
      <w:rFonts w:cs="Times New Roman"/>
    </w:rPr>
  </w:style>
  <w:style w:type="character" w:customStyle="1" w:styleId="RTFNum472">
    <w:name w:val="RTF_Num 47 2"/>
    <w:rPr>
      <w:rFonts w:cs="Times New Roman"/>
    </w:rPr>
  </w:style>
  <w:style w:type="character" w:customStyle="1" w:styleId="RTFNum473">
    <w:name w:val="RTF_Num 47 3"/>
    <w:rPr>
      <w:rFonts w:cs="Times New Roman"/>
    </w:rPr>
  </w:style>
  <w:style w:type="character" w:customStyle="1" w:styleId="RTFNum474">
    <w:name w:val="RTF_Num 47 4"/>
    <w:rPr>
      <w:rFonts w:cs="Times New Roman"/>
    </w:rPr>
  </w:style>
  <w:style w:type="character" w:customStyle="1" w:styleId="RTFNum475">
    <w:name w:val="RTF_Num 47 5"/>
    <w:rPr>
      <w:rFonts w:cs="Times New Roman"/>
    </w:rPr>
  </w:style>
  <w:style w:type="character" w:customStyle="1" w:styleId="RTFNum476">
    <w:name w:val="RTF_Num 47 6"/>
    <w:rPr>
      <w:rFonts w:cs="Times New Roman"/>
    </w:rPr>
  </w:style>
  <w:style w:type="character" w:customStyle="1" w:styleId="RTFNum477">
    <w:name w:val="RTF_Num 47 7"/>
    <w:rPr>
      <w:rFonts w:cs="Times New Roman"/>
    </w:rPr>
  </w:style>
  <w:style w:type="character" w:customStyle="1" w:styleId="RTFNum478">
    <w:name w:val="RTF_Num 47 8"/>
    <w:rPr>
      <w:rFonts w:cs="Times New Roman"/>
    </w:rPr>
  </w:style>
  <w:style w:type="character" w:customStyle="1" w:styleId="RTFNum479">
    <w:name w:val="RTF_Num 47 9"/>
    <w:rPr>
      <w:rFonts w:cs="Times New Roman"/>
    </w:rPr>
  </w:style>
  <w:style w:type="character" w:styleId="Hyperlink">
    <w:name w:val="Hyperlink"/>
    <w:uiPriority w:val="99"/>
  </w:style>
  <w:style w:type="character" w:customStyle="1" w:styleId="Bullets">
    <w:name w:val="Bullets"/>
  </w:style>
  <w:style w:type="character" w:customStyle="1" w:styleId="NumberingSymbols">
    <w:name w:val="Numbering Symbols"/>
  </w:style>
  <w:style w:type="character" w:styleId="Strong">
    <w:name w:val="Strong"/>
    <w:qFormat/>
  </w:style>
  <w:style w:type="paragraph" w:customStyle="1" w:styleId="Heading">
    <w:name w:val="Heading"/>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rPr>
      <w:rFonts w:cs="Lucida Sans"/>
    </w:rPr>
  </w:style>
  <w:style w:type="paragraph" w:styleId="Caption">
    <w:name w:val="caption"/>
    <w:basedOn w:val="Normal"/>
    <w:qFormat/>
    <w:pPr>
      <w:suppressLineNumbers/>
      <w:spacing w:before="120" w:after="120"/>
    </w:pPr>
  </w:style>
  <w:style w:type="paragraph" w:customStyle="1" w:styleId="Index">
    <w:name w:val="Index"/>
    <w:basedOn w:val="Normal"/>
    <w:link w:val="IndexChar"/>
    <w:pPr>
      <w:suppressLineNumbers/>
    </w:pPr>
    <w:rPr>
      <w:rFonts w:cs="Lucida Sans"/>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ContentsHeading">
    <w:name w:val="Contents Heading"/>
    <w:basedOn w:val="Heading"/>
    <w:pPr>
      <w:suppressLineNumbers/>
    </w:pPr>
  </w:style>
  <w:style w:type="paragraph" w:styleId="TOC1">
    <w:name w:val="toc 1"/>
    <w:basedOn w:val="Index"/>
    <w:link w:val="TOC1Char"/>
    <w:uiPriority w:val="39"/>
    <w:pPr>
      <w:tabs>
        <w:tab w:val="right" w:leader="dot" w:pos="11900"/>
      </w:tabs>
    </w:pPr>
  </w:style>
  <w:style w:type="paragraph" w:styleId="TOC2">
    <w:name w:val="toc 2"/>
    <w:basedOn w:val="Index"/>
    <w:uiPriority w:val="39"/>
    <w:pPr>
      <w:tabs>
        <w:tab w:val="right" w:leader="dot" w:pos="11900"/>
      </w:tabs>
      <w:ind w:left="283"/>
    </w:pPr>
  </w:style>
  <w:style w:type="paragraph" w:styleId="TOC3">
    <w:name w:val="toc 3"/>
    <w:basedOn w:val="Index"/>
    <w:uiPriority w:val="39"/>
    <w:pPr>
      <w:tabs>
        <w:tab w:val="right" w:leader="dot" w:pos="11900"/>
      </w:tabs>
      <w:ind w:left="566"/>
    </w:pPr>
  </w:style>
  <w:style w:type="paragraph" w:customStyle="1" w:styleId="Figures">
    <w:name w:val="Figures"/>
    <w:basedOn w:val="Normal"/>
    <w:link w:val="FiguresChar"/>
    <w:pPr>
      <w:numPr>
        <w:numId w:val="2"/>
      </w:numPr>
      <w:autoSpaceDE w:val="0"/>
      <w:spacing w:after="200" w:line="100" w:lineRule="atLeast"/>
    </w:pPr>
  </w:style>
  <w:style w:type="paragraph" w:styleId="BodyTextFirstIndent">
    <w:name w:val="Body Text First Indent"/>
    <w:basedOn w:val="BodyText"/>
    <w:pPr>
      <w:ind w:firstLine="283"/>
    </w:pPr>
  </w:style>
  <w:style w:type="paragraph" w:styleId="TOC4">
    <w:name w:val="toc 4"/>
    <w:basedOn w:val="Index"/>
    <w:uiPriority w:val="39"/>
    <w:pPr>
      <w:tabs>
        <w:tab w:val="right" w:leader="dot" w:pos="11900"/>
      </w:tabs>
      <w:ind w:left="849"/>
    </w:pPr>
  </w:style>
  <w:style w:type="paragraph" w:styleId="TOC7">
    <w:name w:val="toc 7"/>
    <w:basedOn w:val="Index"/>
    <w:pPr>
      <w:tabs>
        <w:tab w:val="right" w:leader="dot" w:pos="11900"/>
      </w:tabs>
      <w:ind w:left="1698"/>
    </w:pPr>
  </w:style>
  <w:style w:type="table" w:styleId="ListTable3-Accent2">
    <w:name w:val="List Table 3 Accent 2"/>
    <w:basedOn w:val="TableNormal"/>
    <w:uiPriority w:val="48"/>
    <w:rsid w:val="00465E3E"/>
    <w:tblPr>
      <w:tblStyleRowBandSize w:val="1"/>
      <w:tblStyleColBandSize w:val="1"/>
      <w:tblBorders>
        <w:top w:val="single" w:sz="4" w:space="0" w:color="ED7D31"/>
        <w:left w:val="single" w:sz="4" w:space="0" w:color="ED7D31"/>
        <w:bottom w:val="single" w:sz="4" w:space="0" w:color="ED7D31"/>
        <w:right w:val="single" w:sz="4" w:space="0" w:color="ED7D31"/>
      </w:tblBorders>
    </w:tblPr>
    <w:tblStylePr w:type="firstRow">
      <w:rPr>
        <w:b/>
        <w:bCs/>
        <w:color w:val="FFFFFF"/>
      </w:rPr>
      <w:tblPr/>
      <w:tcPr>
        <w:shd w:val="clear" w:color="auto" w:fill="ED7D31"/>
      </w:tcPr>
    </w:tblStylePr>
    <w:tblStylePr w:type="lastRow">
      <w:rPr>
        <w:b/>
        <w:bCs/>
      </w:rPr>
      <w:tblPr/>
      <w:tcPr>
        <w:tcBorders>
          <w:top w:val="double" w:sz="4" w:space="0" w:color="ED7D31"/>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ED7D31"/>
          <w:right w:val="single" w:sz="4" w:space="0" w:color="ED7D31"/>
        </w:tcBorders>
      </w:tcPr>
    </w:tblStylePr>
    <w:tblStylePr w:type="band1Horz">
      <w:tblPr/>
      <w:tcPr>
        <w:tcBorders>
          <w:top w:val="single" w:sz="4" w:space="0" w:color="ED7D31"/>
          <w:bottom w:val="single" w:sz="4" w:space="0" w:color="ED7D3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left w:val="nil"/>
        </w:tcBorders>
      </w:tcPr>
    </w:tblStylePr>
    <w:tblStylePr w:type="swCell">
      <w:tblPr/>
      <w:tcPr>
        <w:tcBorders>
          <w:top w:val="double" w:sz="4" w:space="0" w:color="ED7D31"/>
          <w:right w:val="nil"/>
        </w:tcBorders>
      </w:tcPr>
    </w:tblStylePr>
  </w:style>
  <w:style w:type="paragraph" w:styleId="TOCHeading">
    <w:name w:val="TOC Heading"/>
    <w:basedOn w:val="Heading1"/>
    <w:next w:val="Normal"/>
    <w:uiPriority w:val="39"/>
    <w:unhideWhenUsed/>
    <w:qFormat/>
    <w:rsid w:val="00EB7056"/>
    <w:pPr>
      <w:keepLines/>
      <w:widowControl/>
      <w:numPr>
        <w:numId w:val="0"/>
      </w:numPr>
      <w:suppressAutoHyphens w:val="0"/>
      <w:spacing w:after="0" w:line="259" w:lineRule="auto"/>
      <w:outlineLvl w:val="9"/>
    </w:pPr>
    <w:rPr>
      <w:rFonts w:ascii="Calibri Light" w:hAnsi="Calibri Light"/>
      <w:color w:val="2E74B5"/>
      <w:sz w:val="32"/>
      <w:szCs w:val="32"/>
    </w:rPr>
  </w:style>
  <w:style w:type="paragraph" w:customStyle="1" w:styleId="Figure">
    <w:name w:val="Figure"/>
    <w:basedOn w:val="Figures"/>
    <w:next w:val="Normal"/>
    <w:link w:val="FigureChar"/>
    <w:qFormat/>
    <w:rsid w:val="00721E77"/>
    <w:pPr>
      <w:numPr>
        <w:ilvl w:val="1"/>
        <w:numId w:val="3"/>
      </w:numPr>
      <w:tabs>
        <w:tab w:val="left" w:pos="1440"/>
      </w:tabs>
    </w:pPr>
    <w:rPr>
      <w:rFonts w:ascii="Arial" w:hAnsi="Arial" w:cs="Arial"/>
      <w:b/>
      <w:bCs/>
      <w:color w:val="FF0000"/>
      <w:lang w:bidi="en-US"/>
    </w:rPr>
  </w:style>
  <w:style w:type="table" w:styleId="TableGrid">
    <w:name w:val="Table Grid"/>
    <w:basedOn w:val="TableNormal"/>
    <w:uiPriority w:val="59"/>
    <w:rsid w:val="000B7F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iguresChar">
    <w:name w:val="Figures Char"/>
    <w:basedOn w:val="DefaultParagraphFont"/>
    <w:link w:val="Figures"/>
    <w:rsid w:val="00721E77"/>
  </w:style>
  <w:style w:type="character" w:customStyle="1" w:styleId="FigureChar">
    <w:name w:val="Figure Char"/>
    <w:link w:val="Figure"/>
    <w:rsid w:val="00721E77"/>
    <w:rPr>
      <w:rFonts w:ascii="Arial" w:hAnsi="Arial" w:cs="Arial"/>
      <w:b/>
      <w:bCs/>
      <w:color w:val="FF0000"/>
      <w:lang w:bidi="en-US"/>
    </w:rPr>
  </w:style>
  <w:style w:type="paragraph" w:customStyle="1" w:styleId="DJTOC">
    <w:name w:val="DJTOC"/>
    <w:basedOn w:val="TOC1"/>
    <w:link w:val="DJTOCChar"/>
    <w:qFormat/>
    <w:rsid w:val="009D26C8"/>
    <w:pPr>
      <w:framePr w:wrap="notBeside" w:vAnchor="text" w:hAnchor="text" w:y="1"/>
      <w:tabs>
        <w:tab w:val="left" w:pos="566"/>
      </w:tabs>
      <w:ind w:left="144" w:right="144"/>
      <w:mirrorIndents/>
      <w:outlineLvl w:val="2"/>
    </w:pPr>
    <w:rPr>
      <w:rFonts w:ascii="Arial" w:hAnsi="Arial" w:cs="Arial"/>
    </w:rPr>
  </w:style>
  <w:style w:type="paragraph" w:styleId="Header">
    <w:name w:val="header"/>
    <w:basedOn w:val="Normal"/>
    <w:link w:val="HeaderChar"/>
    <w:unhideWhenUsed/>
    <w:rsid w:val="00D812DD"/>
    <w:pPr>
      <w:tabs>
        <w:tab w:val="center" w:pos="4680"/>
        <w:tab w:val="right" w:pos="9360"/>
      </w:tabs>
    </w:pPr>
  </w:style>
  <w:style w:type="character" w:customStyle="1" w:styleId="IndexChar">
    <w:name w:val="Index Char"/>
    <w:link w:val="Index"/>
    <w:rsid w:val="009D26C8"/>
    <w:rPr>
      <w:rFonts w:cs="Lucida Sans"/>
    </w:rPr>
  </w:style>
  <w:style w:type="character" w:customStyle="1" w:styleId="TOC1Char">
    <w:name w:val="TOC 1 Char"/>
    <w:basedOn w:val="IndexChar"/>
    <w:link w:val="TOC1"/>
    <w:uiPriority w:val="39"/>
    <w:rsid w:val="009D26C8"/>
    <w:rPr>
      <w:rFonts w:cs="Lucida Sans"/>
    </w:rPr>
  </w:style>
  <w:style w:type="character" w:customStyle="1" w:styleId="DJTOCChar">
    <w:name w:val="DJTOC Char"/>
    <w:link w:val="DJTOC"/>
    <w:rsid w:val="009D26C8"/>
    <w:rPr>
      <w:rFonts w:ascii="Arial" w:hAnsi="Arial" w:cs="Arial"/>
    </w:rPr>
  </w:style>
  <w:style w:type="character" w:customStyle="1" w:styleId="HeaderChar">
    <w:name w:val="Header Char"/>
    <w:basedOn w:val="DefaultParagraphFont"/>
    <w:link w:val="Header"/>
    <w:rsid w:val="00D812DD"/>
  </w:style>
  <w:style w:type="paragraph" w:styleId="Footer">
    <w:name w:val="footer"/>
    <w:basedOn w:val="Normal"/>
    <w:link w:val="FooterChar"/>
    <w:uiPriority w:val="99"/>
    <w:unhideWhenUsed/>
    <w:rsid w:val="00D812DD"/>
    <w:pPr>
      <w:tabs>
        <w:tab w:val="center" w:pos="4680"/>
        <w:tab w:val="right" w:pos="9360"/>
      </w:tabs>
    </w:pPr>
  </w:style>
  <w:style w:type="character" w:customStyle="1" w:styleId="FooterChar">
    <w:name w:val="Footer Char"/>
    <w:basedOn w:val="DefaultParagraphFont"/>
    <w:link w:val="Footer"/>
    <w:uiPriority w:val="99"/>
    <w:rsid w:val="00D812DD"/>
  </w:style>
  <w:style w:type="paragraph" w:styleId="BalloonText">
    <w:name w:val="Balloon Text"/>
    <w:basedOn w:val="Normal"/>
    <w:link w:val="BalloonTextChar"/>
    <w:uiPriority w:val="99"/>
    <w:semiHidden/>
    <w:unhideWhenUsed/>
    <w:rsid w:val="003D027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0275"/>
    <w:rPr>
      <w:rFonts w:ascii="Segoe UI" w:hAnsi="Segoe UI" w:cs="Segoe UI"/>
      <w:sz w:val="18"/>
      <w:szCs w:val="18"/>
    </w:rPr>
  </w:style>
  <w:style w:type="character" w:styleId="CommentReference">
    <w:name w:val="annotation reference"/>
    <w:basedOn w:val="DefaultParagraphFont"/>
    <w:uiPriority w:val="99"/>
    <w:semiHidden/>
    <w:unhideWhenUsed/>
    <w:rsid w:val="00361F36"/>
    <w:rPr>
      <w:sz w:val="16"/>
      <w:szCs w:val="16"/>
    </w:rPr>
  </w:style>
  <w:style w:type="paragraph" w:styleId="CommentText">
    <w:name w:val="annotation text"/>
    <w:basedOn w:val="Normal"/>
    <w:link w:val="CommentTextChar"/>
    <w:uiPriority w:val="99"/>
    <w:semiHidden/>
    <w:unhideWhenUsed/>
    <w:rsid w:val="00361F36"/>
  </w:style>
  <w:style w:type="character" w:customStyle="1" w:styleId="CommentTextChar">
    <w:name w:val="Comment Text Char"/>
    <w:basedOn w:val="DefaultParagraphFont"/>
    <w:link w:val="CommentText"/>
    <w:uiPriority w:val="99"/>
    <w:semiHidden/>
    <w:rsid w:val="00361F36"/>
  </w:style>
  <w:style w:type="paragraph" w:styleId="CommentSubject">
    <w:name w:val="annotation subject"/>
    <w:basedOn w:val="CommentText"/>
    <w:next w:val="CommentText"/>
    <w:link w:val="CommentSubjectChar"/>
    <w:uiPriority w:val="99"/>
    <w:semiHidden/>
    <w:unhideWhenUsed/>
    <w:rsid w:val="00361F36"/>
    <w:rPr>
      <w:b/>
      <w:bCs/>
    </w:rPr>
  </w:style>
  <w:style w:type="character" w:customStyle="1" w:styleId="CommentSubjectChar">
    <w:name w:val="Comment Subject Char"/>
    <w:basedOn w:val="CommentTextChar"/>
    <w:link w:val="CommentSubject"/>
    <w:uiPriority w:val="99"/>
    <w:semiHidden/>
    <w:rsid w:val="00361F3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l4re.org/doc/l4re_servers_moe.html" TargetMode="External"/><Relationship Id="rId18" Type="http://schemas.openxmlformats.org/officeDocument/2006/relationships/hyperlink" Target="http://os.inf.tu-dresden.de/fiasco/doc.html"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l4re.org/doc/namespaceL4Re.html"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os.inf.tu-dresden.de/fiasco/features.html" TargetMode="External"/><Relationship Id="rId5" Type="http://schemas.openxmlformats.org/officeDocument/2006/relationships/webSettings" Target="webSettings.xml"/><Relationship Id="rId15" Type="http://schemas.openxmlformats.org/officeDocument/2006/relationships/hyperlink" Target="https://sketch14@bitbucket.org/sanjayl/fiasco.oc-mips32.git"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l4re.org/download.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6FA6F4-2342-44CB-922C-B6FCFECACF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40</Pages>
  <Words>7548</Words>
  <Characters>43027</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irdeto</Company>
  <LinksUpToDate>false</LinksUpToDate>
  <CharactersWithSpaces>50475</CharactersWithSpaces>
  <SharedDoc>false</SharedDoc>
  <HLinks>
    <vt:vector size="354" baseType="variant">
      <vt:variant>
        <vt:i4>4784148</vt:i4>
      </vt:variant>
      <vt:variant>
        <vt:i4>426</vt:i4>
      </vt:variant>
      <vt:variant>
        <vt:i4>0</vt:i4>
      </vt:variant>
      <vt:variant>
        <vt:i4>5</vt:i4>
      </vt:variant>
      <vt:variant>
        <vt:lpwstr>http://l4re.org/download.html</vt:lpwstr>
      </vt:variant>
      <vt:variant>
        <vt:lpwstr/>
      </vt:variant>
      <vt:variant>
        <vt:i4>6815869</vt:i4>
      </vt:variant>
      <vt:variant>
        <vt:i4>423</vt:i4>
      </vt:variant>
      <vt:variant>
        <vt:i4>0</vt:i4>
      </vt:variant>
      <vt:variant>
        <vt:i4>5</vt:i4>
      </vt:variant>
      <vt:variant>
        <vt:lpwstr>http://os.inf.tu-dresden.de/fiasco/doc.html</vt:lpwstr>
      </vt:variant>
      <vt:variant>
        <vt:lpwstr/>
      </vt:variant>
      <vt:variant>
        <vt:i4>7733279</vt:i4>
      </vt:variant>
      <vt:variant>
        <vt:i4>336</vt:i4>
      </vt:variant>
      <vt:variant>
        <vt:i4>0</vt:i4>
      </vt:variant>
      <vt:variant>
        <vt:i4>5</vt:i4>
      </vt:variant>
      <vt:variant>
        <vt:lpwstr>https://sketch14@bitbucket.org/sanjayl/fiasco.oc-mips32.git</vt:lpwstr>
      </vt:variant>
      <vt:variant>
        <vt:lpwstr/>
      </vt:variant>
      <vt:variant>
        <vt:i4>5046301</vt:i4>
      </vt:variant>
      <vt:variant>
        <vt:i4>330</vt:i4>
      </vt:variant>
      <vt:variant>
        <vt:i4>0</vt:i4>
      </vt:variant>
      <vt:variant>
        <vt:i4>5</vt:i4>
      </vt:variant>
      <vt:variant>
        <vt:lpwstr>http://l4re.org/doc/l4re_servers_moe.html</vt:lpwstr>
      </vt:variant>
      <vt:variant>
        <vt:lpwstr/>
      </vt:variant>
      <vt:variant>
        <vt:i4>6094888</vt:i4>
      </vt:variant>
      <vt:variant>
        <vt:i4>327</vt:i4>
      </vt:variant>
      <vt:variant>
        <vt:i4>0</vt:i4>
      </vt:variant>
      <vt:variant>
        <vt:i4>5</vt:i4>
      </vt:variant>
      <vt:variant>
        <vt:lpwstr>http://l4re.org/doc/namespaceL4Re.html%22%20%5Co%20%22(c)%202014%20Steffen%20Liebergeld%20steffen.liebergeld@kernkonzept.com</vt:lpwstr>
      </vt:variant>
      <vt:variant>
        <vt:lpwstr/>
      </vt:variant>
      <vt:variant>
        <vt:i4>4915293</vt:i4>
      </vt:variant>
      <vt:variant>
        <vt:i4>324</vt:i4>
      </vt:variant>
      <vt:variant>
        <vt:i4>0</vt:i4>
      </vt:variant>
      <vt:variant>
        <vt:i4>5</vt:i4>
      </vt:variant>
      <vt:variant>
        <vt:lpwstr>http://os.inf.tu-dresden.de/fiasco/features.html</vt:lpwstr>
      </vt:variant>
      <vt:variant>
        <vt:lpwstr/>
      </vt:variant>
      <vt:variant>
        <vt:i4>3932161</vt:i4>
      </vt:variant>
      <vt:variant>
        <vt:i4>315</vt:i4>
      </vt:variant>
      <vt:variant>
        <vt:i4>0</vt:i4>
      </vt:variant>
      <vt:variant>
        <vt:i4>5</vt:i4>
      </vt:variant>
      <vt:variant>
        <vt:lpwstr>mailto:support@elliptictech.com</vt:lpwstr>
      </vt:variant>
      <vt:variant>
        <vt:lpwstr/>
      </vt:variant>
      <vt:variant>
        <vt:i4>1638463</vt:i4>
      </vt:variant>
      <vt:variant>
        <vt:i4>308</vt:i4>
      </vt:variant>
      <vt:variant>
        <vt:i4>0</vt:i4>
      </vt:variant>
      <vt:variant>
        <vt:i4>5</vt:i4>
      </vt:variant>
      <vt:variant>
        <vt:lpwstr/>
      </vt:variant>
      <vt:variant>
        <vt:lpwstr>_Toc420580397</vt:lpwstr>
      </vt:variant>
      <vt:variant>
        <vt:i4>1638463</vt:i4>
      </vt:variant>
      <vt:variant>
        <vt:i4>302</vt:i4>
      </vt:variant>
      <vt:variant>
        <vt:i4>0</vt:i4>
      </vt:variant>
      <vt:variant>
        <vt:i4>5</vt:i4>
      </vt:variant>
      <vt:variant>
        <vt:lpwstr/>
      </vt:variant>
      <vt:variant>
        <vt:lpwstr>_Toc420580396</vt:lpwstr>
      </vt:variant>
      <vt:variant>
        <vt:i4>1638463</vt:i4>
      </vt:variant>
      <vt:variant>
        <vt:i4>296</vt:i4>
      </vt:variant>
      <vt:variant>
        <vt:i4>0</vt:i4>
      </vt:variant>
      <vt:variant>
        <vt:i4>5</vt:i4>
      </vt:variant>
      <vt:variant>
        <vt:lpwstr/>
      </vt:variant>
      <vt:variant>
        <vt:lpwstr>_Toc420580395</vt:lpwstr>
      </vt:variant>
      <vt:variant>
        <vt:i4>1638463</vt:i4>
      </vt:variant>
      <vt:variant>
        <vt:i4>290</vt:i4>
      </vt:variant>
      <vt:variant>
        <vt:i4>0</vt:i4>
      </vt:variant>
      <vt:variant>
        <vt:i4>5</vt:i4>
      </vt:variant>
      <vt:variant>
        <vt:lpwstr/>
      </vt:variant>
      <vt:variant>
        <vt:lpwstr>_Toc420580394</vt:lpwstr>
      </vt:variant>
      <vt:variant>
        <vt:i4>1638463</vt:i4>
      </vt:variant>
      <vt:variant>
        <vt:i4>284</vt:i4>
      </vt:variant>
      <vt:variant>
        <vt:i4>0</vt:i4>
      </vt:variant>
      <vt:variant>
        <vt:i4>5</vt:i4>
      </vt:variant>
      <vt:variant>
        <vt:lpwstr/>
      </vt:variant>
      <vt:variant>
        <vt:lpwstr>_Toc420580393</vt:lpwstr>
      </vt:variant>
      <vt:variant>
        <vt:i4>1638463</vt:i4>
      </vt:variant>
      <vt:variant>
        <vt:i4>278</vt:i4>
      </vt:variant>
      <vt:variant>
        <vt:i4>0</vt:i4>
      </vt:variant>
      <vt:variant>
        <vt:i4>5</vt:i4>
      </vt:variant>
      <vt:variant>
        <vt:lpwstr/>
      </vt:variant>
      <vt:variant>
        <vt:lpwstr>_Toc420580392</vt:lpwstr>
      </vt:variant>
      <vt:variant>
        <vt:i4>1638463</vt:i4>
      </vt:variant>
      <vt:variant>
        <vt:i4>272</vt:i4>
      </vt:variant>
      <vt:variant>
        <vt:i4>0</vt:i4>
      </vt:variant>
      <vt:variant>
        <vt:i4>5</vt:i4>
      </vt:variant>
      <vt:variant>
        <vt:lpwstr/>
      </vt:variant>
      <vt:variant>
        <vt:lpwstr>_Toc420580391</vt:lpwstr>
      </vt:variant>
      <vt:variant>
        <vt:i4>1638463</vt:i4>
      </vt:variant>
      <vt:variant>
        <vt:i4>266</vt:i4>
      </vt:variant>
      <vt:variant>
        <vt:i4>0</vt:i4>
      </vt:variant>
      <vt:variant>
        <vt:i4>5</vt:i4>
      </vt:variant>
      <vt:variant>
        <vt:lpwstr/>
      </vt:variant>
      <vt:variant>
        <vt:lpwstr>_Toc420580390</vt:lpwstr>
      </vt:variant>
      <vt:variant>
        <vt:i4>1572927</vt:i4>
      </vt:variant>
      <vt:variant>
        <vt:i4>260</vt:i4>
      </vt:variant>
      <vt:variant>
        <vt:i4>0</vt:i4>
      </vt:variant>
      <vt:variant>
        <vt:i4>5</vt:i4>
      </vt:variant>
      <vt:variant>
        <vt:lpwstr/>
      </vt:variant>
      <vt:variant>
        <vt:lpwstr>_Toc420580389</vt:lpwstr>
      </vt:variant>
      <vt:variant>
        <vt:i4>1572927</vt:i4>
      </vt:variant>
      <vt:variant>
        <vt:i4>254</vt:i4>
      </vt:variant>
      <vt:variant>
        <vt:i4>0</vt:i4>
      </vt:variant>
      <vt:variant>
        <vt:i4>5</vt:i4>
      </vt:variant>
      <vt:variant>
        <vt:lpwstr/>
      </vt:variant>
      <vt:variant>
        <vt:lpwstr>_Toc420580388</vt:lpwstr>
      </vt:variant>
      <vt:variant>
        <vt:i4>1572927</vt:i4>
      </vt:variant>
      <vt:variant>
        <vt:i4>248</vt:i4>
      </vt:variant>
      <vt:variant>
        <vt:i4>0</vt:i4>
      </vt:variant>
      <vt:variant>
        <vt:i4>5</vt:i4>
      </vt:variant>
      <vt:variant>
        <vt:lpwstr/>
      </vt:variant>
      <vt:variant>
        <vt:lpwstr>_Toc420580387</vt:lpwstr>
      </vt:variant>
      <vt:variant>
        <vt:i4>1572927</vt:i4>
      </vt:variant>
      <vt:variant>
        <vt:i4>242</vt:i4>
      </vt:variant>
      <vt:variant>
        <vt:i4>0</vt:i4>
      </vt:variant>
      <vt:variant>
        <vt:i4>5</vt:i4>
      </vt:variant>
      <vt:variant>
        <vt:lpwstr/>
      </vt:variant>
      <vt:variant>
        <vt:lpwstr>_Toc420580386</vt:lpwstr>
      </vt:variant>
      <vt:variant>
        <vt:i4>1572927</vt:i4>
      </vt:variant>
      <vt:variant>
        <vt:i4>236</vt:i4>
      </vt:variant>
      <vt:variant>
        <vt:i4>0</vt:i4>
      </vt:variant>
      <vt:variant>
        <vt:i4>5</vt:i4>
      </vt:variant>
      <vt:variant>
        <vt:lpwstr/>
      </vt:variant>
      <vt:variant>
        <vt:lpwstr>_Toc420580385</vt:lpwstr>
      </vt:variant>
      <vt:variant>
        <vt:i4>1572927</vt:i4>
      </vt:variant>
      <vt:variant>
        <vt:i4>230</vt:i4>
      </vt:variant>
      <vt:variant>
        <vt:i4>0</vt:i4>
      </vt:variant>
      <vt:variant>
        <vt:i4>5</vt:i4>
      </vt:variant>
      <vt:variant>
        <vt:lpwstr/>
      </vt:variant>
      <vt:variant>
        <vt:lpwstr>_Toc420580384</vt:lpwstr>
      </vt:variant>
      <vt:variant>
        <vt:i4>1572927</vt:i4>
      </vt:variant>
      <vt:variant>
        <vt:i4>224</vt:i4>
      </vt:variant>
      <vt:variant>
        <vt:i4>0</vt:i4>
      </vt:variant>
      <vt:variant>
        <vt:i4>5</vt:i4>
      </vt:variant>
      <vt:variant>
        <vt:lpwstr/>
      </vt:variant>
      <vt:variant>
        <vt:lpwstr>_Toc420580383</vt:lpwstr>
      </vt:variant>
      <vt:variant>
        <vt:i4>1572927</vt:i4>
      </vt:variant>
      <vt:variant>
        <vt:i4>218</vt:i4>
      </vt:variant>
      <vt:variant>
        <vt:i4>0</vt:i4>
      </vt:variant>
      <vt:variant>
        <vt:i4>5</vt:i4>
      </vt:variant>
      <vt:variant>
        <vt:lpwstr/>
      </vt:variant>
      <vt:variant>
        <vt:lpwstr>_Toc420580382</vt:lpwstr>
      </vt:variant>
      <vt:variant>
        <vt:i4>1572927</vt:i4>
      </vt:variant>
      <vt:variant>
        <vt:i4>212</vt:i4>
      </vt:variant>
      <vt:variant>
        <vt:i4>0</vt:i4>
      </vt:variant>
      <vt:variant>
        <vt:i4>5</vt:i4>
      </vt:variant>
      <vt:variant>
        <vt:lpwstr/>
      </vt:variant>
      <vt:variant>
        <vt:lpwstr>_Toc420580381</vt:lpwstr>
      </vt:variant>
      <vt:variant>
        <vt:i4>1572927</vt:i4>
      </vt:variant>
      <vt:variant>
        <vt:i4>206</vt:i4>
      </vt:variant>
      <vt:variant>
        <vt:i4>0</vt:i4>
      </vt:variant>
      <vt:variant>
        <vt:i4>5</vt:i4>
      </vt:variant>
      <vt:variant>
        <vt:lpwstr/>
      </vt:variant>
      <vt:variant>
        <vt:lpwstr>_Toc420580380</vt:lpwstr>
      </vt:variant>
      <vt:variant>
        <vt:i4>1507391</vt:i4>
      </vt:variant>
      <vt:variant>
        <vt:i4>200</vt:i4>
      </vt:variant>
      <vt:variant>
        <vt:i4>0</vt:i4>
      </vt:variant>
      <vt:variant>
        <vt:i4>5</vt:i4>
      </vt:variant>
      <vt:variant>
        <vt:lpwstr/>
      </vt:variant>
      <vt:variant>
        <vt:lpwstr>_Toc420580379</vt:lpwstr>
      </vt:variant>
      <vt:variant>
        <vt:i4>1507391</vt:i4>
      </vt:variant>
      <vt:variant>
        <vt:i4>194</vt:i4>
      </vt:variant>
      <vt:variant>
        <vt:i4>0</vt:i4>
      </vt:variant>
      <vt:variant>
        <vt:i4>5</vt:i4>
      </vt:variant>
      <vt:variant>
        <vt:lpwstr/>
      </vt:variant>
      <vt:variant>
        <vt:lpwstr>_Toc420580378</vt:lpwstr>
      </vt:variant>
      <vt:variant>
        <vt:i4>1507391</vt:i4>
      </vt:variant>
      <vt:variant>
        <vt:i4>188</vt:i4>
      </vt:variant>
      <vt:variant>
        <vt:i4>0</vt:i4>
      </vt:variant>
      <vt:variant>
        <vt:i4>5</vt:i4>
      </vt:variant>
      <vt:variant>
        <vt:lpwstr/>
      </vt:variant>
      <vt:variant>
        <vt:lpwstr>_Toc420580377</vt:lpwstr>
      </vt:variant>
      <vt:variant>
        <vt:i4>1507391</vt:i4>
      </vt:variant>
      <vt:variant>
        <vt:i4>182</vt:i4>
      </vt:variant>
      <vt:variant>
        <vt:i4>0</vt:i4>
      </vt:variant>
      <vt:variant>
        <vt:i4>5</vt:i4>
      </vt:variant>
      <vt:variant>
        <vt:lpwstr/>
      </vt:variant>
      <vt:variant>
        <vt:lpwstr>_Toc420580376</vt:lpwstr>
      </vt:variant>
      <vt:variant>
        <vt:i4>1507391</vt:i4>
      </vt:variant>
      <vt:variant>
        <vt:i4>176</vt:i4>
      </vt:variant>
      <vt:variant>
        <vt:i4>0</vt:i4>
      </vt:variant>
      <vt:variant>
        <vt:i4>5</vt:i4>
      </vt:variant>
      <vt:variant>
        <vt:lpwstr/>
      </vt:variant>
      <vt:variant>
        <vt:lpwstr>_Toc420580375</vt:lpwstr>
      </vt:variant>
      <vt:variant>
        <vt:i4>1507391</vt:i4>
      </vt:variant>
      <vt:variant>
        <vt:i4>170</vt:i4>
      </vt:variant>
      <vt:variant>
        <vt:i4>0</vt:i4>
      </vt:variant>
      <vt:variant>
        <vt:i4>5</vt:i4>
      </vt:variant>
      <vt:variant>
        <vt:lpwstr/>
      </vt:variant>
      <vt:variant>
        <vt:lpwstr>_Toc420580374</vt:lpwstr>
      </vt:variant>
      <vt:variant>
        <vt:i4>1507391</vt:i4>
      </vt:variant>
      <vt:variant>
        <vt:i4>164</vt:i4>
      </vt:variant>
      <vt:variant>
        <vt:i4>0</vt:i4>
      </vt:variant>
      <vt:variant>
        <vt:i4>5</vt:i4>
      </vt:variant>
      <vt:variant>
        <vt:lpwstr/>
      </vt:variant>
      <vt:variant>
        <vt:lpwstr>_Toc420580373</vt:lpwstr>
      </vt:variant>
      <vt:variant>
        <vt:i4>1507391</vt:i4>
      </vt:variant>
      <vt:variant>
        <vt:i4>158</vt:i4>
      </vt:variant>
      <vt:variant>
        <vt:i4>0</vt:i4>
      </vt:variant>
      <vt:variant>
        <vt:i4>5</vt:i4>
      </vt:variant>
      <vt:variant>
        <vt:lpwstr/>
      </vt:variant>
      <vt:variant>
        <vt:lpwstr>_Toc420580372</vt:lpwstr>
      </vt:variant>
      <vt:variant>
        <vt:i4>1507391</vt:i4>
      </vt:variant>
      <vt:variant>
        <vt:i4>152</vt:i4>
      </vt:variant>
      <vt:variant>
        <vt:i4>0</vt:i4>
      </vt:variant>
      <vt:variant>
        <vt:i4>5</vt:i4>
      </vt:variant>
      <vt:variant>
        <vt:lpwstr/>
      </vt:variant>
      <vt:variant>
        <vt:lpwstr>_Toc420580371</vt:lpwstr>
      </vt:variant>
      <vt:variant>
        <vt:i4>1507391</vt:i4>
      </vt:variant>
      <vt:variant>
        <vt:i4>146</vt:i4>
      </vt:variant>
      <vt:variant>
        <vt:i4>0</vt:i4>
      </vt:variant>
      <vt:variant>
        <vt:i4>5</vt:i4>
      </vt:variant>
      <vt:variant>
        <vt:lpwstr/>
      </vt:variant>
      <vt:variant>
        <vt:lpwstr>_Toc420580370</vt:lpwstr>
      </vt:variant>
      <vt:variant>
        <vt:i4>1441855</vt:i4>
      </vt:variant>
      <vt:variant>
        <vt:i4>140</vt:i4>
      </vt:variant>
      <vt:variant>
        <vt:i4>0</vt:i4>
      </vt:variant>
      <vt:variant>
        <vt:i4>5</vt:i4>
      </vt:variant>
      <vt:variant>
        <vt:lpwstr/>
      </vt:variant>
      <vt:variant>
        <vt:lpwstr>_Toc420580369</vt:lpwstr>
      </vt:variant>
      <vt:variant>
        <vt:i4>1441855</vt:i4>
      </vt:variant>
      <vt:variant>
        <vt:i4>134</vt:i4>
      </vt:variant>
      <vt:variant>
        <vt:i4>0</vt:i4>
      </vt:variant>
      <vt:variant>
        <vt:i4>5</vt:i4>
      </vt:variant>
      <vt:variant>
        <vt:lpwstr/>
      </vt:variant>
      <vt:variant>
        <vt:lpwstr>_Toc420580368</vt:lpwstr>
      </vt:variant>
      <vt:variant>
        <vt:i4>1441855</vt:i4>
      </vt:variant>
      <vt:variant>
        <vt:i4>128</vt:i4>
      </vt:variant>
      <vt:variant>
        <vt:i4>0</vt:i4>
      </vt:variant>
      <vt:variant>
        <vt:i4>5</vt:i4>
      </vt:variant>
      <vt:variant>
        <vt:lpwstr/>
      </vt:variant>
      <vt:variant>
        <vt:lpwstr>_Toc420580367</vt:lpwstr>
      </vt:variant>
      <vt:variant>
        <vt:i4>1441855</vt:i4>
      </vt:variant>
      <vt:variant>
        <vt:i4>122</vt:i4>
      </vt:variant>
      <vt:variant>
        <vt:i4>0</vt:i4>
      </vt:variant>
      <vt:variant>
        <vt:i4>5</vt:i4>
      </vt:variant>
      <vt:variant>
        <vt:lpwstr/>
      </vt:variant>
      <vt:variant>
        <vt:lpwstr>_Toc420580366</vt:lpwstr>
      </vt:variant>
      <vt:variant>
        <vt:i4>1441855</vt:i4>
      </vt:variant>
      <vt:variant>
        <vt:i4>116</vt:i4>
      </vt:variant>
      <vt:variant>
        <vt:i4>0</vt:i4>
      </vt:variant>
      <vt:variant>
        <vt:i4>5</vt:i4>
      </vt:variant>
      <vt:variant>
        <vt:lpwstr/>
      </vt:variant>
      <vt:variant>
        <vt:lpwstr>_Toc420580365</vt:lpwstr>
      </vt:variant>
      <vt:variant>
        <vt:i4>1441855</vt:i4>
      </vt:variant>
      <vt:variant>
        <vt:i4>110</vt:i4>
      </vt:variant>
      <vt:variant>
        <vt:i4>0</vt:i4>
      </vt:variant>
      <vt:variant>
        <vt:i4>5</vt:i4>
      </vt:variant>
      <vt:variant>
        <vt:lpwstr/>
      </vt:variant>
      <vt:variant>
        <vt:lpwstr>_Toc420580364</vt:lpwstr>
      </vt:variant>
      <vt:variant>
        <vt:i4>1441855</vt:i4>
      </vt:variant>
      <vt:variant>
        <vt:i4>104</vt:i4>
      </vt:variant>
      <vt:variant>
        <vt:i4>0</vt:i4>
      </vt:variant>
      <vt:variant>
        <vt:i4>5</vt:i4>
      </vt:variant>
      <vt:variant>
        <vt:lpwstr/>
      </vt:variant>
      <vt:variant>
        <vt:lpwstr>_Toc420580363</vt:lpwstr>
      </vt:variant>
      <vt:variant>
        <vt:i4>1441855</vt:i4>
      </vt:variant>
      <vt:variant>
        <vt:i4>98</vt:i4>
      </vt:variant>
      <vt:variant>
        <vt:i4>0</vt:i4>
      </vt:variant>
      <vt:variant>
        <vt:i4>5</vt:i4>
      </vt:variant>
      <vt:variant>
        <vt:lpwstr/>
      </vt:variant>
      <vt:variant>
        <vt:lpwstr>_Toc420580362</vt:lpwstr>
      </vt:variant>
      <vt:variant>
        <vt:i4>1441855</vt:i4>
      </vt:variant>
      <vt:variant>
        <vt:i4>92</vt:i4>
      </vt:variant>
      <vt:variant>
        <vt:i4>0</vt:i4>
      </vt:variant>
      <vt:variant>
        <vt:i4>5</vt:i4>
      </vt:variant>
      <vt:variant>
        <vt:lpwstr/>
      </vt:variant>
      <vt:variant>
        <vt:lpwstr>_Toc420580361</vt:lpwstr>
      </vt:variant>
      <vt:variant>
        <vt:i4>1441855</vt:i4>
      </vt:variant>
      <vt:variant>
        <vt:i4>86</vt:i4>
      </vt:variant>
      <vt:variant>
        <vt:i4>0</vt:i4>
      </vt:variant>
      <vt:variant>
        <vt:i4>5</vt:i4>
      </vt:variant>
      <vt:variant>
        <vt:lpwstr/>
      </vt:variant>
      <vt:variant>
        <vt:lpwstr>_Toc420580360</vt:lpwstr>
      </vt:variant>
      <vt:variant>
        <vt:i4>1376319</vt:i4>
      </vt:variant>
      <vt:variant>
        <vt:i4>80</vt:i4>
      </vt:variant>
      <vt:variant>
        <vt:i4>0</vt:i4>
      </vt:variant>
      <vt:variant>
        <vt:i4>5</vt:i4>
      </vt:variant>
      <vt:variant>
        <vt:lpwstr/>
      </vt:variant>
      <vt:variant>
        <vt:lpwstr>_Toc420580359</vt:lpwstr>
      </vt:variant>
      <vt:variant>
        <vt:i4>1376319</vt:i4>
      </vt:variant>
      <vt:variant>
        <vt:i4>74</vt:i4>
      </vt:variant>
      <vt:variant>
        <vt:i4>0</vt:i4>
      </vt:variant>
      <vt:variant>
        <vt:i4>5</vt:i4>
      </vt:variant>
      <vt:variant>
        <vt:lpwstr/>
      </vt:variant>
      <vt:variant>
        <vt:lpwstr>_Toc420580358</vt:lpwstr>
      </vt:variant>
      <vt:variant>
        <vt:i4>1376319</vt:i4>
      </vt:variant>
      <vt:variant>
        <vt:i4>68</vt:i4>
      </vt:variant>
      <vt:variant>
        <vt:i4>0</vt:i4>
      </vt:variant>
      <vt:variant>
        <vt:i4>5</vt:i4>
      </vt:variant>
      <vt:variant>
        <vt:lpwstr/>
      </vt:variant>
      <vt:variant>
        <vt:lpwstr>_Toc420580357</vt:lpwstr>
      </vt:variant>
      <vt:variant>
        <vt:i4>1376319</vt:i4>
      </vt:variant>
      <vt:variant>
        <vt:i4>62</vt:i4>
      </vt:variant>
      <vt:variant>
        <vt:i4>0</vt:i4>
      </vt:variant>
      <vt:variant>
        <vt:i4>5</vt:i4>
      </vt:variant>
      <vt:variant>
        <vt:lpwstr/>
      </vt:variant>
      <vt:variant>
        <vt:lpwstr>_Toc420580356</vt:lpwstr>
      </vt:variant>
      <vt:variant>
        <vt:i4>1376319</vt:i4>
      </vt:variant>
      <vt:variant>
        <vt:i4>56</vt:i4>
      </vt:variant>
      <vt:variant>
        <vt:i4>0</vt:i4>
      </vt:variant>
      <vt:variant>
        <vt:i4>5</vt:i4>
      </vt:variant>
      <vt:variant>
        <vt:lpwstr/>
      </vt:variant>
      <vt:variant>
        <vt:lpwstr>_Toc420580355</vt:lpwstr>
      </vt:variant>
      <vt:variant>
        <vt:i4>1376319</vt:i4>
      </vt:variant>
      <vt:variant>
        <vt:i4>50</vt:i4>
      </vt:variant>
      <vt:variant>
        <vt:i4>0</vt:i4>
      </vt:variant>
      <vt:variant>
        <vt:i4>5</vt:i4>
      </vt:variant>
      <vt:variant>
        <vt:lpwstr/>
      </vt:variant>
      <vt:variant>
        <vt:lpwstr>_Toc420580354</vt:lpwstr>
      </vt:variant>
      <vt:variant>
        <vt:i4>1376319</vt:i4>
      </vt:variant>
      <vt:variant>
        <vt:i4>44</vt:i4>
      </vt:variant>
      <vt:variant>
        <vt:i4>0</vt:i4>
      </vt:variant>
      <vt:variant>
        <vt:i4>5</vt:i4>
      </vt:variant>
      <vt:variant>
        <vt:lpwstr/>
      </vt:variant>
      <vt:variant>
        <vt:lpwstr>_Toc420580353</vt:lpwstr>
      </vt:variant>
      <vt:variant>
        <vt:i4>1376319</vt:i4>
      </vt:variant>
      <vt:variant>
        <vt:i4>38</vt:i4>
      </vt:variant>
      <vt:variant>
        <vt:i4>0</vt:i4>
      </vt:variant>
      <vt:variant>
        <vt:i4>5</vt:i4>
      </vt:variant>
      <vt:variant>
        <vt:lpwstr/>
      </vt:variant>
      <vt:variant>
        <vt:lpwstr>_Toc420580352</vt:lpwstr>
      </vt:variant>
      <vt:variant>
        <vt:i4>1376319</vt:i4>
      </vt:variant>
      <vt:variant>
        <vt:i4>32</vt:i4>
      </vt:variant>
      <vt:variant>
        <vt:i4>0</vt:i4>
      </vt:variant>
      <vt:variant>
        <vt:i4>5</vt:i4>
      </vt:variant>
      <vt:variant>
        <vt:lpwstr/>
      </vt:variant>
      <vt:variant>
        <vt:lpwstr>_Toc420580351</vt:lpwstr>
      </vt:variant>
      <vt:variant>
        <vt:i4>1376319</vt:i4>
      </vt:variant>
      <vt:variant>
        <vt:i4>26</vt:i4>
      </vt:variant>
      <vt:variant>
        <vt:i4>0</vt:i4>
      </vt:variant>
      <vt:variant>
        <vt:i4>5</vt:i4>
      </vt:variant>
      <vt:variant>
        <vt:lpwstr/>
      </vt:variant>
      <vt:variant>
        <vt:lpwstr>_Toc420580350</vt:lpwstr>
      </vt:variant>
      <vt:variant>
        <vt:i4>1310783</vt:i4>
      </vt:variant>
      <vt:variant>
        <vt:i4>20</vt:i4>
      </vt:variant>
      <vt:variant>
        <vt:i4>0</vt:i4>
      </vt:variant>
      <vt:variant>
        <vt:i4>5</vt:i4>
      </vt:variant>
      <vt:variant>
        <vt:lpwstr/>
      </vt:variant>
      <vt:variant>
        <vt:lpwstr>_Toc420580349</vt:lpwstr>
      </vt:variant>
      <vt:variant>
        <vt:i4>1310783</vt:i4>
      </vt:variant>
      <vt:variant>
        <vt:i4>14</vt:i4>
      </vt:variant>
      <vt:variant>
        <vt:i4>0</vt:i4>
      </vt:variant>
      <vt:variant>
        <vt:i4>5</vt:i4>
      </vt:variant>
      <vt:variant>
        <vt:lpwstr/>
      </vt:variant>
      <vt:variant>
        <vt:lpwstr>_Toc420580348</vt:lpwstr>
      </vt:variant>
      <vt:variant>
        <vt:i4>1310783</vt:i4>
      </vt:variant>
      <vt:variant>
        <vt:i4>8</vt:i4>
      </vt:variant>
      <vt:variant>
        <vt:i4>0</vt:i4>
      </vt:variant>
      <vt:variant>
        <vt:i4>5</vt:i4>
      </vt:variant>
      <vt:variant>
        <vt:lpwstr/>
      </vt:variant>
      <vt:variant>
        <vt:lpwstr>_Toc420580347</vt:lpwstr>
      </vt:variant>
      <vt:variant>
        <vt:i4>1310783</vt:i4>
      </vt:variant>
      <vt:variant>
        <vt:i4>2</vt:i4>
      </vt:variant>
      <vt:variant>
        <vt:i4>0</vt:i4>
      </vt:variant>
      <vt:variant>
        <vt:i4>5</vt:i4>
      </vt:variant>
      <vt:variant>
        <vt:lpwstr/>
      </vt:variant>
      <vt:variant>
        <vt:lpwstr>_Toc420580346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jbutler</dc:creator>
  <cp:keywords/>
  <cp:lastModifiedBy>David Jones</cp:lastModifiedBy>
  <cp:revision>20</cp:revision>
  <cp:lastPrinted>2015-06-15T14:27:00Z</cp:lastPrinted>
  <dcterms:created xsi:type="dcterms:W3CDTF">2015-06-12T20:29:00Z</dcterms:created>
  <dcterms:modified xsi:type="dcterms:W3CDTF">2015-06-15T14:28:00Z</dcterms:modified>
</cp:coreProperties>
</file>